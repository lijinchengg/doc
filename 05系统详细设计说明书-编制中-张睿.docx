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9ABD89D" w14:textId="77777777" w:rsidR="009A10ED" w:rsidRDefault="00F310D6">
      <w:pPr>
        <w:rPr>
          <w:sz w:val="24"/>
          <w:szCs w:val="24"/>
        </w:rPr>
      </w:pPr>
      <w:r>
        <w:rPr>
          <w:rFonts w:hint="eastAsia"/>
          <w:sz w:val="24"/>
          <w:szCs w:val="24"/>
        </w:rPr>
        <w:t>文档编号：</w:t>
      </w:r>
    </w:p>
    <w:p w14:paraId="50A1EC0E" w14:textId="77777777" w:rsidR="009A10ED" w:rsidRDefault="00F310D6">
      <w:pPr>
        <w:rPr>
          <w:sz w:val="24"/>
          <w:szCs w:val="24"/>
        </w:rPr>
      </w:pPr>
      <w:r>
        <w:rPr>
          <w:rFonts w:hint="eastAsia"/>
          <w:sz w:val="24"/>
          <w:szCs w:val="24"/>
        </w:rPr>
        <w:t>版</w:t>
      </w:r>
      <w:r>
        <w:rPr>
          <w:sz w:val="24"/>
          <w:szCs w:val="24"/>
        </w:rPr>
        <w:t xml:space="preserve"> </w:t>
      </w:r>
      <w:r>
        <w:rPr>
          <w:rFonts w:hint="eastAsia"/>
          <w:sz w:val="24"/>
          <w:szCs w:val="24"/>
        </w:rPr>
        <w:t>本</w:t>
      </w:r>
      <w:r>
        <w:rPr>
          <w:sz w:val="24"/>
          <w:szCs w:val="24"/>
        </w:rPr>
        <w:t xml:space="preserve"> </w:t>
      </w:r>
      <w:r>
        <w:rPr>
          <w:rFonts w:hint="eastAsia"/>
          <w:sz w:val="24"/>
          <w:szCs w:val="24"/>
        </w:rPr>
        <w:t>号：</w:t>
      </w:r>
    </w:p>
    <w:p w14:paraId="6EE9BA03" w14:textId="77777777" w:rsidR="009A10ED" w:rsidRDefault="009A10ED"/>
    <w:p w14:paraId="1791F8A2" w14:textId="77777777" w:rsidR="009A10ED" w:rsidRDefault="009A10ED"/>
    <w:p w14:paraId="55FC15EC" w14:textId="77777777" w:rsidR="009A10ED" w:rsidRDefault="009A10ED"/>
    <w:p w14:paraId="42E1EBFB" w14:textId="77777777" w:rsidR="009A10ED" w:rsidRDefault="009A10ED"/>
    <w:p w14:paraId="7026CF93" w14:textId="66DA1376" w:rsidR="009A10ED" w:rsidRPr="008503F5" w:rsidRDefault="008503F5" w:rsidP="008503F5">
      <w:pPr>
        <w:jc w:val="center"/>
        <w:rPr>
          <w:rFonts w:eastAsia="黑体"/>
          <w:sz w:val="72"/>
        </w:rPr>
      </w:pPr>
      <w:r w:rsidRPr="008503F5">
        <w:rPr>
          <w:rFonts w:hint="eastAsia"/>
          <w:b/>
          <w:sz w:val="52"/>
          <w:szCs w:val="52"/>
        </w:rPr>
        <w:t>人力资源发展运营平台</w:t>
      </w:r>
    </w:p>
    <w:p w14:paraId="1BF640FA" w14:textId="77777777" w:rsidR="009A10ED" w:rsidRDefault="009A10ED">
      <w:pPr>
        <w:jc w:val="center"/>
        <w:rPr>
          <w:b/>
          <w:sz w:val="52"/>
          <w:szCs w:val="52"/>
        </w:rPr>
      </w:pPr>
    </w:p>
    <w:p w14:paraId="512772FD" w14:textId="77777777" w:rsidR="009A10ED" w:rsidRDefault="00F310D6">
      <w:pPr>
        <w:jc w:val="center"/>
        <w:rPr>
          <w:sz w:val="48"/>
          <w:szCs w:val="48"/>
        </w:rPr>
      </w:pPr>
      <w:r>
        <w:rPr>
          <w:rFonts w:hint="eastAsia"/>
          <w:b/>
          <w:sz w:val="48"/>
          <w:szCs w:val="48"/>
        </w:rPr>
        <w:t>详细设计说明书</w:t>
      </w:r>
    </w:p>
    <w:p w14:paraId="71732847" w14:textId="77777777" w:rsidR="009A10ED" w:rsidRDefault="009A10ED"/>
    <w:p w14:paraId="69DD19DC" w14:textId="77777777" w:rsidR="009A10ED" w:rsidRDefault="009A10ED"/>
    <w:p w14:paraId="623606AE" w14:textId="77777777" w:rsidR="009A10ED" w:rsidRDefault="009A10ED"/>
    <w:p w14:paraId="4DAB216B" w14:textId="77777777" w:rsidR="009A10ED" w:rsidRDefault="009A10ED"/>
    <w:p w14:paraId="392DE867" w14:textId="77777777" w:rsidR="009A10ED" w:rsidRDefault="009A10ED">
      <w:pPr>
        <w:tabs>
          <w:tab w:val="left" w:pos="6663"/>
        </w:tabs>
      </w:pPr>
    </w:p>
    <w:p w14:paraId="31398BCA" w14:textId="77777777" w:rsidR="009A10ED" w:rsidRDefault="009A10ED">
      <w:pPr>
        <w:rPr>
          <w:b/>
          <w:kern w:val="0"/>
          <w:szCs w:val="21"/>
        </w:rPr>
      </w:pPr>
    </w:p>
    <w:p w14:paraId="07B48C18" w14:textId="77777777" w:rsidR="009A10ED" w:rsidRDefault="00F310D6">
      <w:pPr>
        <w:spacing w:line="360" w:lineRule="auto"/>
        <w:ind w:leftChars="1457" w:left="3060"/>
        <w:rPr>
          <w:bCs/>
          <w:kern w:val="0"/>
          <w:sz w:val="32"/>
          <w:szCs w:val="32"/>
        </w:rPr>
      </w:pPr>
      <w:r>
        <w:rPr>
          <w:rFonts w:hint="eastAsia"/>
          <w:bCs/>
          <w:kern w:val="0"/>
          <w:sz w:val="32"/>
          <w:szCs w:val="32"/>
        </w:rPr>
        <w:t>编</w:t>
      </w:r>
      <w:r>
        <w:rPr>
          <w:rFonts w:hint="eastAsia"/>
          <w:bCs/>
          <w:kern w:val="0"/>
          <w:sz w:val="32"/>
          <w:szCs w:val="32"/>
        </w:rPr>
        <w:t xml:space="preserve"> </w:t>
      </w:r>
      <w:r>
        <w:rPr>
          <w:rFonts w:hint="eastAsia"/>
          <w:bCs/>
          <w:kern w:val="0"/>
          <w:sz w:val="32"/>
          <w:szCs w:val="32"/>
        </w:rPr>
        <w:t>写</w:t>
      </w:r>
      <w:r>
        <w:rPr>
          <w:rFonts w:hint="eastAsia"/>
          <w:bCs/>
          <w:kern w:val="0"/>
          <w:sz w:val="32"/>
          <w:szCs w:val="32"/>
        </w:rPr>
        <w:t xml:space="preserve"> </w:t>
      </w:r>
      <w:r>
        <w:rPr>
          <w:rFonts w:hint="eastAsia"/>
          <w:bCs/>
          <w:kern w:val="0"/>
          <w:sz w:val="32"/>
          <w:szCs w:val="32"/>
        </w:rPr>
        <w:t>人：</w:t>
      </w:r>
      <w:r>
        <w:rPr>
          <w:bCs/>
          <w:kern w:val="0"/>
          <w:sz w:val="32"/>
          <w:szCs w:val="32"/>
        </w:rPr>
        <w:t xml:space="preserve"> </w:t>
      </w:r>
    </w:p>
    <w:p w14:paraId="346F21AD" w14:textId="77777777" w:rsidR="009A10ED" w:rsidRDefault="00F310D6">
      <w:pPr>
        <w:ind w:firstLineChars="953" w:firstLine="3050"/>
        <w:rPr>
          <w:bCs/>
        </w:rPr>
      </w:pPr>
      <w:r>
        <w:rPr>
          <w:rFonts w:hint="eastAsia"/>
          <w:bCs/>
          <w:kern w:val="0"/>
          <w:sz w:val="32"/>
          <w:szCs w:val="32"/>
        </w:rPr>
        <w:t>审</w:t>
      </w:r>
      <w:r>
        <w:rPr>
          <w:rFonts w:hint="eastAsia"/>
          <w:bCs/>
          <w:kern w:val="0"/>
          <w:sz w:val="32"/>
          <w:szCs w:val="32"/>
        </w:rPr>
        <w:t xml:space="preserve"> </w:t>
      </w:r>
      <w:r>
        <w:rPr>
          <w:rFonts w:hint="eastAsia"/>
          <w:bCs/>
          <w:kern w:val="0"/>
          <w:sz w:val="32"/>
          <w:szCs w:val="32"/>
        </w:rPr>
        <w:t>核</w:t>
      </w:r>
      <w:r>
        <w:rPr>
          <w:rFonts w:hint="eastAsia"/>
          <w:bCs/>
          <w:kern w:val="0"/>
          <w:sz w:val="32"/>
          <w:szCs w:val="32"/>
        </w:rPr>
        <w:t xml:space="preserve"> </w:t>
      </w:r>
      <w:r>
        <w:rPr>
          <w:rFonts w:hint="eastAsia"/>
          <w:bCs/>
          <w:kern w:val="0"/>
          <w:sz w:val="32"/>
          <w:szCs w:val="32"/>
        </w:rPr>
        <w:t>人：</w:t>
      </w:r>
      <w:r>
        <w:rPr>
          <w:bCs/>
        </w:rPr>
        <w:t xml:space="preserve"> </w:t>
      </w:r>
    </w:p>
    <w:p w14:paraId="266BC317" w14:textId="77777777" w:rsidR="009A10ED" w:rsidRDefault="009A10ED"/>
    <w:p w14:paraId="0F2809A6" w14:textId="77777777" w:rsidR="009A10ED" w:rsidRDefault="009A10ED"/>
    <w:p w14:paraId="0E06D2F0" w14:textId="77777777" w:rsidR="009A10ED" w:rsidRDefault="009A10ED"/>
    <w:p w14:paraId="36D70C6B" w14:textId="77777777" w:rsidR="009A10ED" w:rsidRDefault="009A10ED"/>
    <w:p w14:paraId="7304266E" w14:textId="77777777" w:rsidR="009A10ED" w:rsidRDefault="009A10ED"/>
    <w:p w14:paraId="014347B2" w14:textId="77777777" w:rsidR="009A10ED" w:rsidRDefault="009A10ED"/>
    <w:p w14:paraId="0D22235A" w14:textId="77777777" w:rsidR="009A10ED" w:rsidRDefault="009A10ED"/>
    <w:p w14:paraId="71B2E333" w14:textId="77777777" w:rsidR="009A10ED" w:rsidRDefault="009A10ED"/>
    <w:p w14:paraId="76C30702" w14:textId="77777777" w:rsidR="009A10ED" w:rsidRDefault="009A10ED"/>
    <w:p w14:paraId="32F0DA7A" w14:textId="77777777" w:rsidR="009A10ED" w:rsidRDefault="009A10ED"/>
    <w:p w14:paraId="5CFA52CF" w14:textId="77777777" w:rsidR="009A10ED" w:rsidRDefault="009A10ED"/>
    <w:p w14:paraId="0A47BCE6" w14:textId="0F68D9EC" w:rsidR="009A10ED" w:rsidRDefault="008503F5">
      <w:pPr>
        <w:jc w:val="center"/>
        <w:rPr>
          <w:sz w:val="28"/>
          <w:szCs w:val="28"/>
        </w:rPr>
      </w:pPr>
      <w:r>
        <w:rPr>
          <w:rFonts w:hint="eastAsia"/>
          <w:sz w:val="28"/>
          <w:szCs w:val="28"/>
        </w:rPr>
        <w:t>东软集团股份</w:t>
      </w:r>
      <w:r w:rsidR="00F310D6">
        <w:rPr>
          <w:rFonts w:hint="eastAsia"/>
          <w:sz w:val="28"/>
          <w:szCs w:val="28"/>
        </w:rPr>
        <w:t>有限公司</w:t>
      </w:r>
    </w:p>
    <w:p w14:paraId="5B98D5BE" w14:textId="285F83F7" w:rsidR="009A10ED" w:rsidRDefault="00F310D6">
      <w:pPr>
        <w:jc w:val="center"/>
        <w:rPr>
          <w:sz w:val="28"/>
          <w:szCs w:val="28"/>
        </w:rPr>
        <w:sectPr w:rsidR="009A10ED">
          <w:footerReference w:type="even" r:id="rId8"/>
          <w:pgSz w:w="11906" w:h="16838"/>
          <w:pgMar w:top="1418" w:right="1701" w:bottom="1418" w:left="1701" w:header="851" w:footer="1021" w:gutter="0"/>
          <w:cols w:space="425"/>
          <w:docGrid w:type="linesAndChars" w:linePitch="312"/>
        </w:sectPr>
      </w:pPr>
      <w:r>
        <w:rPr>
          <w:rFonts w:hint="eastAsia"/>
          <w:sz w:val="28"/>
          <w:szCs w:val="28"/>
        </w:rPr>
        <w:t>20</w:t>
      </w:r>
      <w:r w:rsidR="008503F5">
        <w:rPr>
          <w:sz w:val="28"/>
          <w:szCs w:val="28"/>
        </w:rPr>
        <w:t>25</w:t>
      </w:r>
      <w:r>
        <w:rPr>
          <w:rFonts w:hint="eastAsia"/>
          <w:sz w:val="28"/>
          <w:szCs w:val="28"/>
        </w:rPr>
        <w:t>年</w:t>
      </w:r>
      <w:r>
        <w:rPr>
          <w:rFonts w:hint="eastAsia"/>
          <w:sz w:val="28"/>
          <w:szCs w:val="28"/>
        </w:rPr>
        <w:t xml:space="preserve"> </w:t>
      </w:r>
      <w:r w:rsidR="008503F5">
        <w:rPr>
          <w:sz w:val="28"/>
          <w:szCs w:val="28"/>
        </w:rPr>
        <w:t>2</w:t>
      </w:r>
      <w:r>
        <w:rPr>
          <w:rFonts w:hint="eastAsia"/>
          <w:sz w:val="28"/>
          <w:szCs w:val="28"/>
        </w:rPr>
        <w:t>月</w:t>
      </w:r>
    </w:p>
    <w:p w14:paraId="114CCCD1" w14:textId="77777777" w:rsidR="009A10ED" w:rsidRDefault="00F310D6">
      <w:pPr>
        <w:pStyle w:val="af8"/>
        <w:keepNext w:val="0"/>
        <w:spacing w:afterLines="0" w:after="0"/>
        <w:rPr>
          <w:kern w:val="0"/>
          <w:sz w:val="36"/>
        </w:rPr>
      </w:pPr>
      <w:r>
        <w:rPr>
          <w:rFonts w:hint="eastAsia"/>
          <w:kern w:val="0"/>
          <w:sz w:val="36"/>
        </w:rPr>
        <w:lastRenderedPageBreak/>
        <w:t>修订记录</w:t>
      </w:r>
    </w:p>
    <w:tbl>
      <w:tblPr>
        <w:tblW w:w="83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1260"/>
        <w:gridCol w:w="2520"/>
        <w:gridCol w:w="1080"/>
        <w:gridCol w:w="1080"/>
        <w:gridCol w:w="1620"/>
      </w:tblGrid>
      <w:tr w:rsidR="009A10ED" w14:paraId="1C6F7BF0" w14:textId="77777777">
        <w:trPr>
          <w:jc w:val="center"/>
        </w:trPr>
        <w:tc>
          <w:tcPr>
            <w:tcW w:w="828" w:type="dxa"/>
          </w:tcPr>
          <w:p w14:paraId="4A5A2BE4" w14:textId="77777777" w:rsidR="009A10ED" w:rsidRDefault="00F310D6">
            <w:pPr>
              <w:rPr>
                <w:b/>
                <w:position w:val="-30"/>
                <w:szCs w:val="24"/>
              </w:rPr>
            </w:pPr>
            <w:r>
              <w:rPr>
                <w:rFonts w:hint="eastAsia"/>
                <w:b/>
                <w:position w:val="-30"/>
                <w:szCs w:val="24"/>
              </w:rPr>
              <w:t>序号</w:t>
            </w:r>
          </w:p>
        </w:tc>
        <w:tc>
          <w:tcPr>
            <w:tcW w:w="1260" w:type="dxa"/>
          </w:tcPr>
          <w:p w14:paraId="0052ABFD" w14:textId="77777777" w:rsidR="009A10ED" w:rsidRDefault="00F310D6">
            <w:pPr>
              <w:rPr>
                <w:b/>
                <w:position w:val="-30"/>
                <w:szCs w:val="24"/>
              </w:rPr>
            </w:pPr>
            <w:r>
              <w:rPr>
                <w:rFonts w:hint="eastAsia"/>
                <w:b/>
                <w:position w:val="-30"/>
                <w:szCs w:val="24"/>
              </w:rPr>
              <w:t>修改状态</w:t>
            </w:r>
          </w:p>
        </w:tc>
        <w:tc>
          <w:tcPr>
            <w:tcW w:w="2520" w:type="dxa"/>
          </w:tcPr>
          <w:p w14:paraId="7E9CBA6F" w14:textId="77777777" w:rsidR="009A10ED" w:rsidRDefault="00F310D6">
            <w:pPr>
              <w:rPr>
                <w:b/>
                <w:position w:val="-30"/>
                <w:szCs w:val="24"/>
              </w:rPr>
            </w:pPr>
            <w:r>
              <w:rPr>
                <w:rFonts w:hint="eastAsia"/>
                <w:b/>
                <w:position w:val="-30"/>
                <w:szCs w:val="24"/>
              </w:rPr>
              <w:t>修改页码及条款</w:t>
            </w:r>
            <w:r>
              <w:rPr>
                <w:rFonts w:hint="eastAsia"/>
                <w:b/>
                <w:position w:val="-30"/>
                <w:szCs w:val="24"/>
              </w:rPr>
              <w:t xml:space="preserve">               </w:t>
            </w:r>
          </w:p>
        </w:tc>
        <w:tc>
          <w:tcPr>
            <w:tcW w:w="1080" w:type="dxa"/>
          </w:tcPr>
          <w:p w14:paraId="5DA93700" w14:textId="77777777" w:rsidR="009A10ED" w:rsidRDefault="00F310D6">
            <w:pPr>
              <w:rPr>
                <w:b/>
                <w:position w:val="-30"/>
                <w:szCs w:val="24"/>
              </w:rPr>
            </w:pPr>
            <w:r>
              <w:rPr>
                <w:rFonts w:hint="eastAsia"/>
                <w:b/>
                <w:position w:val="-30"/>
                <w:szCs w:val="24"/>
              </w:rPr>
              <w:t>修改人</w:t>
            </w:r>
          </w:p>
        </w:tc>
        <w:tc>
          <w:tcPr>
            <w:tcW w:w="1080" w:type="dxa"/>
          </w:tcPr>
          <w:p w14:paraId="3FAFDAD5" w14:textId="77777777" w:rsidR="009A10ED" w:rsidRDefault="00F310D6">
            <w:pPr>
              <w:rPr>
                <w:b/>
                <w:position w:val="-30"/>
                <w:szCs w:val="24"/>
              </w:rPr>
            </w:pPr>
            <w:r>
              <w:rPr>
                <w:rFonts w:hint="eastAsia"/>
                <w:b/>
                <w:position w:val="-30"/>
                <w:szCs w:val="24"/>
              </w:rPr>
              <w:t>审核人</w:t>
            </w:r>
          </w:p>
        </w:tc>
        <w:tc>
          <w:tcPr>
            <w:tcW w:w="1620" w:type="dxa"/>
          </w:tcPr>
          <w:p w14:paraId="586B036E" w14:textId="77777777" w:rsidR="009A10ED" w:rsidRDefault="00F310D6">
            <w:pPr>
              <w:rPr>
                <w:b/>
                <w:position w:val="-30"/>
                <w:szCs w:val="24"/>
              </w:rPr>
            </w:pPr>
            <w:r>
              <w:rPr>
                <w:rFonts w:hint="eastAsia"/>
                <w:b/>
                <w:position w:val="-30"/>
                <w:szCs w:val="24"/>
              </w:rPr>
              <w:t>修改生效日期</w:t>
            </w:r>
          </w:p>
        </w:tc>
      </w:tr>
      <w:tr w:rsidR="009A10ED" w14:paraId="0E26A710" w14:textId="77777777">
        <w:trPr>
          <w:jc w:val="center"/>
        </w:trPr>
        <w:tc>
          <w:tcPr>
            <w:tcW w:w="828" w:type="dxa"/>
          </w:tcPr>
          <w:p w14:paraId="7BF26C04" w14:textId="77777777" w:rsidR="009A10ED" w:rsidRDefault="00F310D6">
            <w:pPr>
              <w:spacing w:line="360" w:lineRule="exact"/>
            </w:pPr>
            <w:r>
              <w:rPr>
                <w:rFonts w:hint="eastAsia"/>
              </w:rPr>
              <w:t>1</w:t>
            </w:r>
          </w:p>
        </w:tc>
        <w:tc>
          <w:tcPr>
            <w:tcW w:w="1260" w:type="dxa"/>
          </w:tcPr>
          <w:p w14:paraId="1E26E0BF" w14:textId="77777777" w:rsidR="009A10ED" w:rsidRDefault="00F310D6">
            <w:pPr>
              <w:spacing w:line="360" w:lineRule="exact"/>
            </w:pPr>
            <w:r>
              <w:rPr>
                <w:rFonts w:hint="eastAsia"/>
              </w:rPr>
              <w:t>M</w:t>
            </w:r>
          </w:p>
        </w:tc>
        <w:tc>
          <w:tcPr>
            <w:tcW w:w="2520" w:type="dxa"/>
          </w:tcPr>
          <w:p w14:paraId="5488CCA3" w14:textId="77777777" w:rsidR="009A10ED" w:rsidRDefault="009A10ED">
            <w:pPr>
              <w:spacing w:line="360" w:lineRule="exact"/>
            </w:pPr>
          </w:p>
        </w:tc>
        <w:tc>
          <w:tcPr>
            <w:tcW w:w="1080" w:type="dxa"/>
          </w:tcPr>
          <w:p w14:paraId="1F1F6D79" w14:textId="77777777" w:rsidR="009A10ED" w:rsidRDefault="009A10ED">
            <w:pPr>
              <w:spacing w:line="360" w:lineRule="exact"/>
            </w:pPr>
          </w:p>
        </w:tc>
        <w:tc>
          <w:tcPr>
            <w:tcW w:w="1080" w:type="dxa"/>
          </w:tcPr>
          <w:p w14:paraId="13B76FC9" w14:textId="77777777" w:rsidR="009A10ED" w:rsidRDefault="009A10ED">
            <w:pPr>
              <w:spacing w:line="360" w:lineRule="exact"/>
            </w:pPr>
          </w:p>
        </w:tc>
        <w:tc>
          <w:tcPr>
            <w:tcW w:w="1620" w:type="dxa"/>
          </w:tcPr>
          <w:p w14:paraId="7F4827AA" w14:textId="77777777" w:rsidR="009A10ED" w:rsidRDefault="009A10ED">
            <w:pPr>
              <w:spacing w:line="360" w:lineRule="exact"/>
            </w:pPr>
          </w:p>
        </w:tc>
      </w:tr>
      <w:tr w:rsidR="009A10ED" w14:paraId="125D4888" w14:textId="77777777">
        <w:trPr>
          <w:jc w:val="center"/>
        </w:trPr>
        <w:tc>
          <w:tcPr>
            <w:tcW w:w="828" w:type="dxa"/>
          </w:tcPr>
          <w:p w14:paraId="7BE3BF7D" w14:textId="77777777" w:rsidR="009A10ED" w:rsidRDefault="00F310D6">
            <w:pPr>
              <w:spacing w:line="360" w:lineRule="exact"/>
            </w:pPr>
            <w:r>
              <w:rPr>
                <w:rFonts w:hint="eastAsia"/>
              </w:rPr>
              <w:t>2</w:t>
            </w:r>
          </w:p>
        </w:tc>
        <w:tc>
          <w:tcPr>
            <w:tcW w:w="1260" w:type="dxa"/>
          </w:tcPr>
          <w:p w14:paraId="6B3624D4" w14:textId="77777777" w:rsidR="009A10ED" w:rsidRDefault="00F310D6">
            <w:pPr>
              <w:spacing w:line="360" w:lineRule="exact"/>
            </w:pPr>
            <w:r>
              <w:rPr>
                <w:rFonts w:hint="eastAsia"/>
              </w:rPr>
              <w:t>D</w:t>
            </w:r>
          </w:p>
        </w:tc>
        <w:tc>
          <w:tcPr>
            <w:tcW w:w="2520" w:type="dxa"/>
          </w:tcPr>
          <w:p w14:paraId="172FD420" w14:textId="77777777" w:rsidR="009A10ED" w:rsidRDefault="009A10ED">
            <w:pPr>
              <w:spacing w:line="360" w:lineRule="exact"/>
            </w:pPr>
          </w:p>
        </w:tc>
        <w:tc>
          <w:tcPr>
            <w:tcW w:w="1080" w:type="dxa"/>
          </w:tcPr>
          <w:p w14:paraId="20E993E3" w14:textId="77777777" w:rsidR="009A10ED" w:rsidRDefault="009A10ED">
            <w:pPr>
              <w:spacing w:line="360" w:lineRule="exact"/>
            </w:pPr>
          </w:p>
        </w:tc>
        <w:tc>
          <w:tcPr>
            <w:tcW w:w="1080" w:type="dxa"/>
          </w:tcPr>
          <w:p w14:paraId="3BDB3126" w14:textId="77777777" w:rsidR="009A10ED" w:rsidRDefault="009A10ED">
            <w:pPr>
              <w:spacing w:line="360" w:lineRule="exact"/>
            </w:pPr>
          </w:p>
        </w:tc>
        <w:tc>
          <w:tcPr>
            <w:tcW w:w="1620" w:type="dxa"/>
          </w:tcPr>
          <w:p w14:paraId="62F955CB" w14:textId="77777777" w:rsidR="009A10ED" w:rsidRDefault="009A10ED">
            <w:pPr>
              <w:spacing w:line="360" w:lineRule="exact"/>
            </w:pPr>
          </w:p>
        </w:tc>
      </w:tr>
      <w:tr w:rsidR="009A10ED" w14:paraId="3E39AB61" w14:textId="77777777">
        <w:trPr>
          <w:jc w:val="center"/>
        </w:trPr>
        <w:tc>
          <w:tcPr>
            <w:tcW w:w="828" w:type="dxa"/>
          </w:tcPr>
          <w:p w14:paraId="1FB43F95" w14:textId="77777777" w:rsidR="009A10ED" w:rsidRDefault="00F310D6">
            <w:pPr>
              <w:spacing w:line="360" w:lineRule="exact"/>
            </w:pPr>
            <w:r>
              <w:rPr>
                <w:rFonts w:hint="eastAsia"/>
              </w:rPr>
              <w:t>3</w:t>
            </w:r>
          </w:p>
        </w:tc>
        <w:tc>
          <w:tcPr>
            <w:tcW w:w="1260" w:type="dxa"/>
          </w:tcPr>
          <w:p w14:paraId="60F7F71E" w14:textId="77777777" w:rsidR="009A10ED" w:rsidRDefault="00F310D6">
            <w:pPr>
              <w:spacing w:line="360" w:lineRule="exact"/>
            </w:pPr>
            <w:r>
              <w:rPr>
                <w:rFonts w:hint="eastAsia"/>
              </w:rPr>
              <w:t>M</w:t>
            </w:r>
          </w:p>
        </w:tc>
        <w:tc>
          <w:tcPr>
            <w:tcW w:w="2520" w:type="dxa"/>
          </w:tcPr>
          <w:p w14:paraId="23D01863" w14:textId="77777777" w:rsidR="009A10ED" w:rsidRDefault="009A10ED">
            <w:pPr>
              <w:spacing w:line="360" w:lineRule="exact"/>
            </w:pPr>
          </w:p>
        </w:tc>
        <w:tc>
          <w:tcPr>
            <w:tcW w:w="1080" w:type="dxa"/>
          </w:tcPr>
          <w:p w14:paraId="01444351" w14:textId="77777777" w:rsidR="009A10ED" w:rsidRDefault="009A10ED">
            <w:pPr>
              <w:spacing w:line="360" w:lineRule="exact"/>
            </w:pPr>
          </w:p>
        </w:tc>
        <w:tc>
          <w:tcPr>
            <w:tcW w:w="1080" w:type="dxa"/>
          </w:tcPr>
          <w:p w14:paraId="32D73A7E" w14:textId="77777777" w:rsidR="009A10ED" w:rsidRDefault="009A10ED">
            <w:pPr>
              <w:spacing w:line="360" w:lineRule="exact"/>
            </w:pPr>
          </w:p>
        </w:tc>
        <w:tc>
          <w:tcPr>
            <w:tcW w:w="1620" w:type="dxa"/>
          </w:tcPr>
          <w:p w14:paraId="05EBB2DE" w14:textId="77777777" w:rsidR="009A10ED" w:rsidRDefault="009A10ED">
            <w:pPr>
              <w:spacing w:line="360" w:lineRule="exact"/>
            </w:pPr>
          </w:p>
        </w:tc>
      </w:tr>
      <w:tr w:rsidR="009A10ED" w14:paraId="3F920474" w14:textId="77777777">
        <w:trPr>
          <w:jc w:val="center"/>
        </w:trPr>
        <w:tc>
          <w:tcPr>
            <w:tcW w:w="828" w:type="dxa"/>
          </w:tcPr>
          <w:p w14:paraId="45707753" w14:textId="77777777" w:rsidR="009A10ED" w:rsidRDefault="009A10ED">
            <w:pPr>
              <w:spacing w:line="360" w:lineRule="exact"/>
            </w:pPr>
          </w:p>
        </w:tc>
        <w:tc>
          <w:tcPr>
            <w:tcW w:w="1260" w:type="dxa"/>
          </w:tcPr>
          <w:p w14:paraId="069E8D76" w14:textId="77777777" w:rsidR="009A10ED" w:rsidRDefault="009A10ED">
            <w:pPr>
              <w:spacing w:line="360" w:lineRule="exact"/>
            </w:pPr>
          </w:p>
        </w:tc>
        <w:tc>
          <w:tcPr>
            <w:tcW w:w="2520" w:type="dxa"/>
          </w:tcPr>
          <w:p w14:paraId="0BA5A756" w14:textId="77777777" w:rsidR="009A10ED" w:rsidRDefault="009A10ED">
            <w:pPr>
              <w:spacing w:line="360" w:lineRule="exact"/>
            </w:pPr>
          </w:p>
        </w:tc>
        <w:tc>
          <w:tcPr>
            <w:tcW w:w="1080" w:type="dxa"/>
          </w:tcPr>
          <w:p w14:paraId="6D113BF2" w14:textId="77777777" w:rsidR="009A10ED" w:rsidRDefault="009A10ED">
            <w:pPr>
              <w:spacing w:line="360" w:lineRule="exact"/>
            </w:pPr>
          </w:p>
        </w:tc>
        <w:tc>
          <w:tcPr>
            <w:tcW w:w="1080" w:type="dxa"/>
          </w:tcPr>
          <w:p w14:paraId="4935AB79" w14:textId="77777777" w:rsidR="009A10ED" w:rsidRDefault="009A10ED">
            <w:pPr>
              <w:spacing w:line="360" w:lineRule="exact"/>
            </w:pPr>
          </w:p>
        </w:tc>
        <w:tc>
          <w:tcPr>
            <w:tcW w:w="1620" w:type="dxa"/>
          </w:tcPr>
          <w:p w14:paraId="2B0024D7" w14:textId="77777777" w:rsidR="009A10ED" w:rsidRDefault="009A10ED">
            <w:pPr>
              <w:spacing w:line="360" w:lineRule="exact"/>
            </w:pPr>
          </w:p>
        </w:tc>
      </w:tr>
      <w:tr w:rsidR="009A10ED" w14:paraId="554407A1" w14:textId="77777777">
        <w:trPr>
          <w:jc w:val="center"/>
        </w:trPr>
        <w:tc>
          <w:tcPr>
            <w:tcW w:w="828" w:type="dxa"/>
          </w:tcPr>
          <w:p w14:paraId="5FC1A065" w14:textId="77777777" w:rsidR="009A10ED" w:rsidRDefault="009A10ED">
            <w:pPr>
              <w:spacing w:line="360" w:lineRule="exact"/>
            </w:pPr>
          </w:p>
        </w:tc>
        <w:tc>
          <w:tcPr>
            <w:tcW w:w="1260" w:type="dxa"/>
          </w:tcPr>
          <w:p w14:paraId="22331CC2" w14:textId="77777777" w:rsidR="009A10ED" w:rsidRDefault="009A10ED">
            <w:pPr>
              <w:spacing w:line="360" w:lineRule="exact"/>
            </w:pPr>
          </w:p>
        </w:tc>
        <w:tc>
          <w:tcPr>
            <w:tcW w:w="2520" w:type="dxa"/>
          </w:tcPr>
          <w:p w14:paraId="1DE2FEB1" w14:textId="77777777" w:rsidR="009A10ED" w:rsidRDefault="009A10ED">
            <w:pPr>
              <w:spacing w:line="360" w:lineRule="exact"/>
            </w:pPr>
          </w:p>
        </w:tc>
        <w:tc>
          <w:tcPr>
            <w:tcW w:w="1080" w:type="dxa"/>
          </w:tcPr>
          <w:p w14:paraId="28519954" w14:textId="77777777" w:rsidR="009A10ED" w:rsidRDefault="009A10ED">
            <w:pPr>
              <w:spacing w:line="360" w:lineRule="exact"/>
            </w:pPr>
          </w:p>
        </w:tc>
        <w:tc>
          <w:tcPr>
            <w:tcW w:w="1080" w:type="dxa"/>
          </w:tcPr>
          <w:p w14:paraId="5D73FADD" w14:textId="77777777" w:rsidR="009A10ED" w:rsidRDefault="009A10ED">
            <w:pPr>
              <w:spacing w:line="360" w:lineRule="exact"/>
            </w:pPr>
          </w:p>
        </w:tc>
        <w:tc>
          <w:tcPr>
            <w:tcW w:w="1620" w:type="dxa"/>
          </w:tcPr>
          <w:p w14:paraId="456BD7D6" w14:textId="77777777" w:rsidR="009A10ED" w:rsidRDefault="009A10ED">
            <w:pPr>
              <w:spacing w:line="360" w:lineRule="exact"/>
            </w:pPr>
          </w:p>
        </w:tc>
      </w:tr>
      <w:tr w:rsidR="009A10ED" w14:paraId="18E8278E" w14:textId="77777777">
        <w:trPr>
          <w:jc w:val="center"/>
        </w:trPr>
        <w:tc>
          <w:tcPr>
            <w:tcW w:w="828" w:type="dxa"/>
          </w:tcPr>
          <w:p w14:paraId="2DE591FE" w14:textId="77777777" w:rsidR="009A10ED" w:rsidRDefault="009A10ED">
            <w:pPr>
              <w:spacing w:line="360" w:lineRule="exact"/>
            </w:pPr>
          </w:p>
        </w:tc>
        <w:tc>
          <w:tcPr>
            <w:tcW w:w="1260" w:type="dxa"/>
          </w:tcPr>
          <w:p w14:paraId="5B1E8354" w14:textId="77777777" w:rsidR="009A10ED" w:rsidRDefault="009A10ED">
            <w:pPr>
              <w:spacing w:line="360" w:lineRule="exact"/>
            </w:pPr>
          </w:p>
        </w:tc>
        <w:tc>
          <w:tcPr>
            <w:tcW w:w="2520" w:type="dxa"/>
          </w:tcPr>
          <w:p w14:paraId="3CA12759" w14:textId="77777777" w:rsidR="009A10ED" w:rsidRDefault="009A10ED">
            <w:pPr>
              <w:spacing w:line="360" w:lineRule="exact"/>
            </w:pPr>
          </w:p>
        </w:tc>
        <w:tc>
          <w:tcPr>
            <w:tcW w:w="1080" w:type="dxa"/>
          </w:tcPr>
          <w:p w14:paraId="0D6F6883" w14:textId="77777777" w:rsidR="009A10ED" w:rsidRDefault="009A10ED">
            <w:pPr>
              <w:spacing w:line="360" w:lineRule="exact"/>
            </w:pPr>
          </w:p>
        </w:tc>
        <w:tc>
          <w:tcPr>
            <w:tcW w:w="1080" w:type="dxa"/>
          </w:tcPr>
          <w:p w14:paraId="060921A4" w14:textId="77777777" w:rsidR="009A10ED" w:rsidRDefault="009A10ED">
            <w:pPr>
              <w:spacing w:line="360" w:lineRule="exact"/>
            </w:pPr>
          </w:p>
        </w:tc>
        <w:tc>
          <w:tcPr>
            <w:tcW w:w="1620" w:type="dxa"/>
          </w:tcPr>
          <w:p w14:paraId="275C3EF6" w14:textId="77777777" w:rsidR="009A10ED" w:rsidRDefault="009A10ED">
            <w:pPr>
              <w:spacing w:line="360" w:lineRule="exact"/>
            </w:pPr>
          </w:p>
        </w:tc>
      </w:tr>
      <w:tr w:rsidR="009A10ED" w14:paraId="473B2AC2" w14:textId="77777777">
        <w:trPr>
          <w:jc w:val="center"/>
        </w:trPr>
        <w:tc>
          <w:tcPr>
            <w:tcW w:w="828" w:type="dxa"/>
          </w:tcPr>
          <w:p w14:paraId="1D42314E" w14:textId="77777777" w:rsidR="009A10ED" w:rsidRDefault="009A10ED">
            <w:pPr>
              <w:spacing w:line="360" w:lineRule="exact"/>
            </w:pPr>
          </w:p>
        </w:tc>
        <w:tc>
          <w:tcPr>
            <w:tcW w:w="1260" w:type="dxa"/>
          </w:tcPr>
          <w:p w14:paraId="0F6A3217" w14:textId="77777777" w:rsidR="009A10ED" w:rsidRDefault="009A10ED">
            <w:pPr>
              <w:spacing w:line="360" w:lineRule="exact"/>
            </w:pPr>
          </w:p>
        </w:tc>
        <w:tc>
          <w:tcPr>
            <w:tcW w:w="2520" w:type="dxa"/>
          </w:tcPr>
          <w:p w14:paraId="78104B08" w14:textId="77777777" w:rsidR="009A10ED" w:rsidRDefault="009A10ED">
            <w:pPr>
              <w:spacing w:line="360" w:lineRule="exact"/>
            </w:pPr>
          </w:p>
        </w:tc>
        <w:tc>
          <w:tcPr>
            <w:tcW w:w="1080" w:type="dxa"/>
          </w:tcPr>
          <w:p w14:paraId="241B7854" w14:textId="77777777" w:rsidR="009A10ED" w:rsidRDefault="009A10ED">
            <w:pPr>
              <w:spacing w:line="360" w:lineRule="exact"/>
            </w:pPr>
          </w:p>
        </w:tc>
        <w:tc>
          <w:tcPr>
            <w:tcW w:w="1080" w:type="dxa"/>
          </w:tcPr>
          <w:p w14:paraId="4CE40342" w14:textId="77777777" w:rsidR="009A10ED" w:rsidRDefault="009A10ED">
            <w:pPr>
              <w:spacing w:line="360" w:lineRule="exact"/>
            </w:pPr>
          </w:p>
        </w:tc>
        <w:tc>
          <w:tcPr>
            <w:tcW w:w="1620" w:type="dxa"/>
          </w:tcPr>
          <w:p w14:paraId="625DE586" w14:textId="77777777" w:rsidR="009A10ED" w:rsidRDefault="009A10ED">
            <w:pPr>
              <w:spacing w:line="360" w:lineRule="exact"/>
            </w:pPr>
          </w:p>
        </w:tc>
      </w:tr>
      <w:tr w:rsidR="009A10ED" w14:paraId="7B3320C7" w14:textId="77777777">
        <w:trPr>
          <w:jc w:val="center"/>
        </w:trPr>
        <w:tc>
          <w:tcPr>
            <w:tcW w:w="828" w:type="dxa"/>
          </w:tcPr>
          <w:p w14:paraId="43E42F97" w14:textId="77777777" w:rsidR="009A10ED" w:rsidRDefault="009A10ED">
            <w:pPr>
              <w:spacing w:line="360" w:lineRule="exact"/>
            </w:pPr>
          </w:p>
        </w:tc>
        <w:tc>
          <w:tcPr>
            <w:tcW w:w="1260" w:type="dxa"/>
          </w:tcPr>
          <w:p w14:paraId="240288E7" w14:textId="77777777" w:rsidR="009A10ED" w:rsidRDefault="009A10ED">
            <w:pPr>
              <w:spacing w:line="360" w:lineRule="exact"/>
            </w:pPr>
          </w:p>
        </w:tc>
        <w:tc>
          <w:tcPr>
            <w:tcW w:w="2520" w:type="dxa"/>
          </w:tcPr>
          <w:p w14:paraId="104ABF9E" w14:textId="77777777" w:rsidR="009A10ED" w:rsidRDefault="009A10ED">
            <w:pPr>
              <w:spacing w:line="360" w:lineRule="exact"/>
            </w:pPr>
          </w:p>
        </w:tc>
        <w:tc>
          <w:tcPr>
            <w:tcW w:w="1080" w:type="dxa"/>
          </w:tcPr>
          <w:p w14:paraId="1EA5BEA2" w14:textId="77777777" w:rsidR="009A10ED" w:rsidRDefault="009A10ED">
            <w:pPr>
              <w:spacing w:line="360" w:lineRule="exact"/>
            </w:pPr>
          </w:p>
        </w:tc>
        <w:tc>
          <w:tcPr>
            <w:tcW w:w="1080" w:type="dxa"/>
          </w:tcPr>
          <w:p w14:paraId="578F0319" w14:textId="77777777" w:rsidR="009A10ED" w:rsidRDefault="009A10ED">
            <w:pPr>
              <w:spacing w:line="360" w:lineRule="exact"/>
            </w:pPr>
          </w:p>
        </w:tc>
        <w:tc>
          <w:tcPr>
            <w:tcW w:w="1620" w:type="dxa"/>
          </w:tcPr>
          <w:p w14:paraId="2476C368" w14:textId="77777777" w:rsidR="009A10ED" w:rsidRDefault="009A10ED">
            <w:pPr>
              <w:spacing w:line="360" w:lineRule="exact"/>
            </w:pPr>
          </w:p>
        </w:tc>
      </w:tr>
      <w:tr w:rsidR="009A10ED" w14:paraId="4B8B058F" w14:textId="77777777">
        <w:trPr>
          <w:jc w:val="center"/>
        </w:trPr>
        <w:tc>
          <w:tcPr>
            <w:tcW w:w="828" w:type="dxa"/>
          </w:tcPr>
          <w:p w14:paraId="737D74BE" w14:textId="77777777" w:rsidR="009A10ED" w:rsidRDefault="009A10ED">
            <w:pPr>
              <w:spacing w:line="360" w:lineRule="exact"/>
            </w:pPr>
          </w:p>
        </w:tc>
        <w:tc>
          <w:tcPr>
            <w:tcW w:w="1260" w:type="dxa"/>
          </w:tcPr>
          <w:p w14:paraId="2EF48001" w14:textId="77777777" w:rsidR="009A10ED" w:rsidRDefault="009A10ED">
            <w:pPr>
              <w:spacing w:line="360" w:lineRule="exact"/>
            </w:pPr>
          </w:p>
        </w:tc>
        <w:tc>
          <w:tcPr>
            <w:tcW w:w="2520" w:type="dxa"/>
          </w:tcPr>
          <w:p w14:paraId="74DF7E40" w14:textId="77777777" w:rsidR="009A10ED" w:rsidRDefault="009A10ED">
            <w:pPr>
              <w:spacing w:line="360" w:lineRule="exact"/>
            </w:pPr>
          </w:p>
        </w:tc>
        <w:tc>
          <w:tcPr>
            <w:tcW w:w="1080" w:type="dxa"/>
          </w:tcPr>
          <w:p w14:paraId="3CFB5FED" w14:textId="77777777" w:rsidR="009A10ED" w:rsidRDefault="009A10ED">
            <w:pPr>
              <w:spacing w:line="360" w:lineRule="exact"/>
            </w:pPr>
          </w:p>
        </w:tc>
        <w:tc>
          <w:tcPr>
            <w:tcW w:w="1080" w:type="dxa"/>
          </w:tcPr>
          <w:p w14:paraId="129BD88C" w14:textId="77777777" w:rsidR="009A10ED" w:rsidRDefault="009A10ED">
            <w:pPr>
              <w:spacing w:line="360" w:lineRule="exact"/>
            </w:pPr>
          </w:p>
        </w:tc>
        <w:tc>
          <w:tcPr>
            <w:tcW w:w="1620" w:type="dxa"/>
          </w:tcPr>
          <w:p w14:paraId="7FCF3757" w14:textId="77777777" w:rsidR="009A10ED" w:rsidRDefault="009A10ED">
            <w:pPr>
              <w:spacing w:line="360" w:lineRule="exact"/>
            </w:pPr>
          </w:p>
        </w:tc>
      </w:tr>
      <w:tr w:rsidR="009A10ED" w14:paraId="6B04F4C5" w14:textId="77777777">
        <w:trPr>
          <w:jc w:val="center"/>
        </w:trPr>
        <w:tc>
          <w:tcPr>
            <w:tcW w:w="828" w:type="dxa"/>
          </w:tcPr>
          <w:p w14:paraId="2F6109A7" w14:textId="77777777" w:rsidR="009A10ED" w:rsidRDefault="009A10ED">
            <w:pPr>
              <w:spacing w:line="360" w:lineRule="exact"/>
            </w:pPr>
          </w:p>
        </w:tc>
        <w:tc>
          <w:tcPr>
            <w:tcW w:w="1260" w:type="dxa"/>
          </w:tcPr>
          <w:p w14:paraId="38BC292E" w14:textId="77777777" w:rsidR="009A10ED" w:rsidRDefault="009A10ED">
            <w:pPr>
              <w:spacing w:line="360" w:lineRule="exact"/>
            </w:pPr>
          </w:p>
        </w:tc>
        <w:tc>
          <w:tcPr>
            <w:tcW w:w="2520" w:type="dxa"/>
          </w:tcPr>
          <w:p w14:paraId="25849790" w14:textId="77777777" w:rsidR="009A10ED" w:rsidRDefault="009A10ED">
            <w:pPr>
              <w:spacing w:line="360" w:lineRule="exact"/>
            </w:pPr>
          </w:p>
        </w:tc>
        <w:tc>
          <w:tcPr>
            <w:tcW w:w="1080" w:type="dxa"/>
          </w:tcPr>
          <w:p w14:paraId="6AB73E96" w14:textId="77777777" w:rsidR="009A10ED" w:rsidRDefault="009A10ED">
            <w:pPr>
              <w:spacing w:line="360" w:lineRule="exact"/>
            </w:pPr>
          </w:p>
        </w:tc>
        <w:tc>
          <w:tcPr>
            <w:tcW w:w="1080" w:type="dxa"/>
          </w:tcPr>
          <w:p w14:paraId="12E8E114" w14:textId="77777777" w:rsidR="009A10ED" w:rsidRDefault="009A10ED">
            <w:pPr>
              <w:spacing w:line="360" w:lineRule="exact"/>
            </w:pPr>
          </w:p>
        </w:tc>
        <w:tc>
          <w:tcPr>
            <w:tcW w:w="1620" w:type="dxa"/>
          </w:tcPr>
          <w:p w14:paraId="0B0F74EA" w14:textId="77777777" w:rsidR="009A10ED" w:rsidRDefault="009A10ED">
            <w:pPr>
              <w:spacing w:line="360" w:lineRule="exact"/>
            </w:pPr>
          </w:p>
        </w:tc>
      </w:tr>
      <w:tr w:rsidR="009A10ED" w14:paraId="245DE44B" w14:textId="77777777">
        <w:trPr>
          <w:jc w:val="center"/>
        </w:trPr>
        <w:tc>
          <w:tcPr>
            <w:tcW w:w="828" w:type="dxa"/>
          </w:tcPr>
          <w:p w14:paraId="382F1983" w14:textId="77777777" w:rsidR="009A10ED" w:rsidRDefault="009A10ED">
            <w:pPr>
              <w:spacing w:line="360" w:lineRule="exact"/>
            </w:pPr>
          </w:p>
        </w:tc>
        <w:tc>
          <w:tcPr>
            <w:tcW w:w="1260" w:type="dxa"/>
          </w:tcPr>
          <w:p w14:paraId="01F27875" w14:textId="77777777" w:rsidR="009A10ED" w:rsidRDefault="009A10ED">
            <w:pPr>
              <w:spacing w:line="360" w:lineRule="exact"/>
            </w:pPr>
          </w:p>
        </w:tc>
        <w:tc>
          <w:tcPr>
            <w:tcW w:w="2520" w:type="dxa"/>
          </w:tcPr>
          <w:p w14:paraId="4E03C704" w14:textId="77777777" w:rsidR="009A10ED" w:rsidRDefault="009A10ED">
            <w:pPr>
              <w:spacing w:line="360" w:lineRule="exact"/>
            </w:pPr>
          </w:p>
        </w:tc>
        <w:tc>
          <w:tcPr>
            <w:tcW w:w="1080" w:type="dxa"/>
          </w:tcPr>
          <w:p w14:paraId="01F6CC3C" w14:textId="77777777" w:rsidR="009A10ED" w:rsidRDefault="009A10ED">
            <w:pPr>
              <w:spacing w:line="360" w:lineRule="exact"/>
            </w:pPr>
          </w:p>
        </w:tc>
        <w:tc>
          <w:tcPr>
            <w:tcW w:w="1080" w:type="dxa"/>
          </w:tcPr>
          <w:p w14:paraId="7405D3DD" w14:textId="77777777" w:rsidR="009A10ED" w:rsidRDefault="009A10ED">
            <w:pPr>
              <w:spacing w:line="360" w:lineRule="exact"/>
            </w:pPr>
          </w:p>
        </w:tc>
        <w:tc>
          <w:tcPr>
            <w:tcW w:w="1620" w:type="dxa"/>
          </w:tcPr>
          <w:p w14:paraId="1E9DBCBA" w14:textId="77777777" w:rsidR="009A10ED" w:rsidRDefault="009A10ED">
            <w:pPr>
              <w:spacing w:line="360" w:lineRule="exact"/>
            </w:pPr>
          </w:p>
        </w:tc>
      </w:tr>
      <w:tr w:rsidR="009A10ED" w14:paraId="4C5FD627" w14:textId="77777777">
        <w:trPr>
          <w:jc w:val="center"/>
        </w:trPr>
        <w:tc>
          <w:tcPr>
            <w:tcW w:w="828" w:type="dxa"/>
          </w:tcPr>
          <w:p w14:paraId="410BD7FB" w14:textId="77777777" w:rsidR="009A10ED" w:rsidRDefault="009A10ED">
            <w:pPr>
              <w:spacing w:line="360" w:lineRule="exact"/>
            </w:pPr>
          </w:p>
        </w:tc>
        <w:tc>
          <w:tcPr>
            <w:tcW w:w="1260" w:type="dxa"/>
          </w:tcPr>
          <w:p w14:paraId="7E697DA3" w14:textId="77777777" w:rsidR="009A10ED" w:rsidRDefault="009A10ED">
            <w:pPr>
              <w:spacing w:line="360" w:lineRule="exact"/>
            </w:pPr>
          </w:p>
        </w:tc>
        <w:tc>
          <w:tcPr>
            <w:tcW w:w="2520" w:type="dxa"/>
          </w:tcPr>
          <w:p w14:paraId="3005E508" w14:textId="77777777" w:rsidR="009A10ED" w:rsidRDefault="009A10ED">
            <w:pPr>
              <w:spacing w:line="360" w:lineRule="exact"/>
            </w:pPr>
          </w:p>
        </w:tc>
        <w:tc>
          <w:tcPr>
            <w:tcW w:w="1080" w:type="dxa"/>
          </w:tcPr>
          <w:p w14:paraId="6D301F79" w14:textId="77777777" w:rsidR="009A10ED" w:rsidRDefault="009A10ED">
            <w:pPr>
              <w:spacing w:line="360" w:lineRule="exact"/>
            </w:pPr>
          </w:p>
        </w:tc>
        <w:tc>
          <w:tcPr>
            <w:tcW w:w="1080" w:type="dxa"/>
          </w:tcPr>
          <w:p w14:paraId="6A344E4E" w14:textId="77777777" w:rsidR="009A10ED" w:rsidRDefault="009A10ED">
            <w:pPr>
              <w:spacing w:line="360" w:lineRule="exact"/>
            </w:pPr>
          </w:p>
        </w:tc>
        <w:tc>
          <w:tcPr>
            <w:tcW w:w="1620" w:type="dxa"/>
          </w:tcPr>
          <w:p w14:paraId="73ACEF28" w14:textId="77777777" w:rsidR="009A10ED" w:rsidRDefault="009A10ED">
            <w:pPr>
              <w:spacing w:line="360" w:lineRule="exact"/>
            </w:pPr>
          </w:p>
        </w:tc>
      </w:tr>
      <w:tr w:rsidR="009A10ED" w14:paraId="6C4BC0BF" w14:textId="77777777">
        <w:trPr>
          <w:jc w:val="center"/>
        </w:trPr>
        <w:tc>
          <w:tcPr>
            <w:tcW w:w="828" w:type="dxa"/>
          </w:tcPr>
          <w:p w14:paraId="13A7837E" w14:textId="77777777" w:rsidR="009A10ED" w:rsidRDefault="009A10ED">
            <w:pPr>
              <w:spacing w:line="360" w:lineRule="exact"/>
            </w:pPr>
          </w:p>
        </w:tc>
        <w:tc>
          <w:tcPr>
            <w:tcW w:w="1260" w:type="dxa"/>
          </w:tcPr>
          <w:p w14:paraId="1C6C2CC7" w14:textId="77777777" w:rsidR="009A10ED" w:rsidRDefault="009A10ED">
            <w:pPr>
              <w:spacing w:line="360" w:lineRule="exact"/>
            </w:pPr>
          </w:p>
        </w:tc>
        <w:tc>
          <w:tcPr>
            <w:tcW w:w="2520" w:type="dxa"/>
          </w:tcPr>
          <w:p w14:paraId="7CFE8403" w14:textId="77777777" w:rsidR="009A10ED" w:rsidRDefault="009A10ED">
            <w:pPr>
              <w:spacing w:line="360" w:lineRule="exact"/>
            </w:pPr>
          </w:p>
        </w:tc>
        <w:tc>
          <w:tcPr>
            <w:tcW w:w="1080" w:type="dxa"/>
          </w:tcPr>
          <w:p w14:paraId="4B1B705C" w14:textId="77777777" w:rsidR="009A10ED" w:rsidRDefault="009A10ED">
            <w:pPr>
              <w:spacing w:line="360" w:lineRule="exact"/>
            </w:pPr>
          </w:p>
        </w:tc>
        <w:tc>
          <w:tcPr>
            <w:tcW w:w="1080" w:type="dxa"/>
          </w:tcPr>
          <w:p w14:paraId="76B24A44" w14:textId="77777777" w:rsidR="009A10ED" w:rsidRDefault="009A10ED">
            <w:pPr>
              <w:spacing w:line="360" w:lineRule="exact"/>
            </w:pPr>
          </w:p>
        </w:tc>
        <w:tc>
          <w:tcPr>
            <w:tcW w:w="1620" w:type="dxa"/>
          </w:tcPr>
          <w:p w14:paraId="30D81288" w14:textId="77777777" w:rsidR="009A10ED" w:rsidRDefault="009A10ED">
            <w:pPr>
              <w:spacing w:line="360" w:lineRule="exact"/>
            </w:pPr>
          </w:p>
        </w:tc>
      </w:tr>
      <w:tr w:rsidR="009A10ED" w14:paraId="4DA5CB00" w14:textId="77777777">
        <w:trPr>
          <w:jc w:val="center"/>
        </w:trPr>
        <w:tc>
          <w:tcPr>
            <w:tcW w:w="828" w:type="dxa"/>
          </w:tcPr>
          <w:p w14:paraId="312E5B52" w14:textId="77777777" w:rsidR="009A10ED" w:rsidRDefault="009A10ED">
            <w:pPr>
              <w:spacing w:line="360" w:lineRule="exact"/>
            </w:pPr>
          </w:p>
        </w:tc>
        <w:tc>
          <w:tcPr>
            <w:tcW w:w="1260" w:type="dxa"/>
          </w:tcPr>
          <w:p w14:paraId="5A721D0C" w14:textId="77777777" w:rsidR="009A10ED" w:rsidRDefault="009A10ED">
            <w:pPr>
              <w:spacing w:line="360" w:lineRule="exact"/>
            </w:pPr>
          </w:p>
        </w:tc>
        <w:tc>
          <w:tcPr>
            <w:tcW w:w="2520" w:type="dxa"/>
          </w:tcPr>
          <w:p w14:paraId="66D14167" w14:textId="77777777" w:rsidR="009A10ED" w:rsidRDefault="009A10ED">
            <w:pPr>
              <w:spacing w:line="360" w:lineRule="exact"/>
            </w:pPr>
          </w:p>
        </w:tc>
        <w:tc>
          <w:tcPr>
            <w:tcW w:w="1080" w:type="dxa"/>
          </w:tcPr>
          <w:p w14:paraId="04C709C7" w14:textId="77777777" w:rsidR="009A10ED" w:rsidRDefault="009A10ED">
            <w:pPr>
              <w:spacing w:line="360" w:lineRule="exact"/>
            </w:pPr>
          </w:p>
        </w:tc>
        <w:tc>
          <w:tcPr>
            <w:tcW w:w="1080" w:type="dxa"/>
          </w:tcPr>
          <w:p w14:paraId="62CEC659" w14:textId="77777777" w:rsidR="009A10ED" w:rsidRDefault="009A10ED">
            <w:pPr>
              <w:spacing w:line="360" w:lineRule="exact"/>
            </w:pPr>
          </w:p>
        </w:tc>
        <w:tc>
          <w:tcPr>
            <w:tcW w:w="1620" w:type="dxa"/>
          </w:tcPr>
          <w:p w14:paraId="319C20DF" w14:textId="77777777" w:rsidR="009A10ED" w:rsidRDefault="009A10ED">
            <w:pPr>
              <w:spacing w:line="360" w:lineRule="exact"/>
            </w:pPr>
          </w:p>
        </w:tc>
      </w:tr>
      <w:tr w:rsidR="009A10ED" w14:paraId="190B2ED2" w14:textId="77777777">
        <w:trPr>
          <w:jc w:val="center"/>
        </w:trPr>
        <w:tc>
          <w:tcPr>
            <w:tcW w:w="828" w:type="dxa"/>
          </w:tcPr>
          <w:p w14:paraId="6C699D7B" w14:textId="77777777" w:rsidR="009A10ED" w:rsidRDefault="009A10ED">
            <w:pPr>
              <w:spacing w:line="360" w:lineRule="exact"/>
            </w:pPr>
          </w:p>
        </w:tc>
        <w:tc>
          <w:tcPr>
            <w:tcW w:w="1260" w:type="dxa"/>
          </w:tcPr>
          <w:p w14:paraId="2ACB79C3" w14:textId="77777777" w:rsidR="009A10ED" w:rsidRDefault="009A10ED">
            <w:pPr>
              <w:spacing w:line="360" w:lineRule="exact"/>
            </w:pPr>
          </w:p>
        </w:tc>
        <w:tc>
          <w:tcPr>
            <w:tcW w:w="2520" w:type="dxa"/>
          </w:tcPr>
          <w:p w14:paraId="5B0AEDE7" w14:textId="77777777" w:rsidR="009A10ED" w:rsidRDefault="009A10ED">
            <w:pPr>
              <w:spacing w:line="360" w:lineRule="exact"/>
            </w:pPr>
          </w:p>
        </w:tc>
        <w:tc>
          <w:tcPr>
            <w:tcW w:w="1080" w:type="dxa"/>
          </w:tcPr>
          <w:p w14:paraId="4D559C5F" w14:textId="77777777" w:rsidR="009A10ED" w:rsidRDefault="009A10ED">
            <w:pPr>
              <w:spacing w:line="360" w:lineRule="exact"/>
            </w:pPr>
          </w:p>
        </w:tc>
        <w:tc>
          <w:tcPr>
            <w:tcW w:w="1080" w:type="dxa"/>
          </w:tcPr>
          <w:p w14:paraId="685CC01A" w14:textId="77777777" w:rsidR="009A10ED" w:rsidRDefault="009A10ED">
            <w:pPr>
              <w:spacing w:line="360" w:lineRule="exact"/>
            </w:pPr>
          </w:p>
        </w:tc>
        <w:tc>
          <w:tcPr>
            <w:tcW w:w="1620" w:type="dxa"/>
          </w:tcPr>
          <w:p w14:paraId="49428C3F" w14:textId="77777777" w:rsidR="009A10ED" w:rsidRDefault="009A10ED">
            <w:pPr>
              <w:spacing w:line="360" w:lineRule="exact"/>
            </w:pPr>
          </w:p>
        </w:tc>
      </w:tr>
      <w:tr w:rsidR="009A10ED" w14:paraId="2A70741A" w14:textId="77777777">
        <w:trPr>
          <w:jc w:val="center"/>
        </w:trPr>
        <w:tc>
          <w:tcPr>
            <w:tcW w:w="828" w:type="dxa"/>
          </w:tcPr>
          <w:p w14:paraId="5D0FF146" w14:textId="77777777" w:rsidR="009A10ED" w:rsidRDefault="009A10ED">
            <w:pPr>
              <w:spacing w:line="360" w:lineRule="exact"/>
            </w:pPr>
          </w:p>
        </w:tc>
        <w:tc>
          <w:tcPr>
            <w:tcW w:w="1260" w:type="dxa"/>
          </w:tcPr>
          <w:p w14:paraId="47A7F31B" w14:textId="77777777" w:rsidR="009A10ED" w:rsidRDefault="009A10ED">
            <w:pPr>
              <w:spacing w:line="360" w:lineRule="exact"/>
            </w:pPr>
          </w:p>
        </w:tc>
        <w:tc>
          <w:tcPr>
            <w:tcW w:w="2520" w:type="dxa"/>
          </w:tcPr>
          <w:p w14:paraId="11262323" w14:textId="77777777" w:rsidR="009A10ED" w:rsidRDefault="009A10ED">
            <w:pPr>
              <w:spacing w:line="360" w:lineRule="exact"/>
            </w:pPr>
          </w:p>
        </w:tc>
        <w:tc>
          <w:tcPr>
            <w:tcW w:w="1080" w:type="dxa"/>
          </w:tcPr>
          <w:p w14:paraId="7F1E9E66" w14:textId="77777777" w:rsidR="009A10ED" w:rsidRDefault="009A10ED">
            <w:pPr>
              <w:spacing w:line="360" w:lineRule="exact"/>
            </w:pPr>
          </w:p>
        </w:tc>
        <w:tc>
          <w:tcPr>
            <w:tcW w:w="1080" w:type="dxa"/>
          </w:tcPr>
          <w:p w14:paraId="54AFA118" w14:textId="77777777" w:rsidR="009A10ED" w:rsidRDefault="009A10ED">
            <w:pPr>
              <w:spacing w:line="360" w:lineRule="exact"/>
            </w:pPr>
          </w:p>
        </w:tc>
        <w:tc>
          <w:tcPr>
            <w:tcW w:w="1620" w:type="dxa"/>
          </w:tcPr>
          <w:p w14:paraId="70C4013D" w14:textId="77777777" w:rsidR="009A10ED" w:rsidRDefault="009A10ED">
            <w:pPr>
              <w:spacing w:line="360" w:lineRule="exact"/>
            </w:pPr>
          </w:p>
        </w:tc>
      </w:tr>
      <w:tr w:rsidR="009A10ED" w14:paraId="30E96DF5" w14:textId="77777777">
        <w:trPr>
          <w:jc w:val="center"/>
        </w:trPr>
        <w:tc>
          <w:tcPr>
            <w:tcW w:w="828" w:type="dxa"/>
          </w:tcPr>
          <w:p w14:paraId="3722D580" w14:textId="77777777" w:rsidR="009A10ED" w:rsidRDefault="009A10ED">
            <w:pPr>
              <w:spacing w:line="360" w:lineRule="exact"/>
            </w:pPr>
          </w:p>
        </w:tc>
        <w:tc>
          <w:tcPr>
            <w:tcW w:w="1260" w:type="dxa"/>
          </w:tcPr>
          <w:p w14:paraId="4E6550FD" w14:textId="77777777" w:rsidR="009A10ED" w:rsidRDefault="009A10ED">
            <w:pPr>
              <w:spacing w:line="360" w:lineRule="exact"/>
            </w:pPr>
          </w:p>
        </w:tc>
        <w:tc>
          <w:tcPr>
            <w:tcW w:w="2520" w:type="dxa"/>
          </w:tcPr>
          <w:p w14:paraId="1FE0CA4F" w14:textId="77777777" w:rsidR="009A10ED" w:rsidRDefault="009A10ED">
            <w:pPr>
              <w:spacing w:line="360" w:lineRule="exact"/>
            </w:pPr>
          </w:p>
        </w:tc>
        <w:tc>
          <w:tcPr>
            <w:tcW w:w="1080" w:type="dxa"/>
          </w:tcPr>
          <w:p w14:paraId="0DBE0EB8" w14:textId="77777777" w:rsidR="009A10ED" w:rsidRDefault="009A10ED">
            <w:pPr>
              <w:spacing w:line="360" w:lineRule="exact"/>
            </w:pPr>
          </w:p>
        </w:tc>
        <w:tc>
          <w:tcPr>
            <w:tcW w:w="1080" w:type="dxa"/>
          </w:tcPr>
          <w:p w14:paraId="4F477066" w14:textId="77777777" w:rsidR="009A10ED" w:rsidRDefault="009A10ED">
            <w:pPr>
              <w:spacing w:line="360" w:lineRule="exact"/>
            </w:pPr>
          </w:p>
        </w:tc>
        <w:tc>
          <w:tcPr>
            <w:tcW w:w="1620" w:type="dxa"/>
          </w:tcPr>
          <w:p w14:paraId="02AFE4CE" w14:textId="77777777" w:rsidR="009A10ED" w:rsidRDefault="009A10ED">
            <w:pPr>
              <w:spacing w:line="360" w:lineRule="exact"/>
            </w:pPr>
          </w:p>
        </w:tc>
      </w:tr>
      <w:tr w:rsidR="009A10ED" w14:paraId="16896468" w14:textId="77777777">
        <w:trPr>
          <w:jc w:val="center"/>
        </w:trPr>
        <w:tc>
          <w:tcPr>
            <w:tcW w:w="828" w:type="dxa"/>
          </w:tcPr>
          <w:p w14:paraId="062C0F8D" w14:textId="77777777" w:rsidR="009A10ED" w:rsidRDefault="009A10ED">
            <w:pPr>
              <w:spacing w:line="360" w:lineRule="exact"/>
            </w:pPr>
          </w:p>
        </w:tc>
        <w:tc>
          <w:tcPr>
            <w:tcW w:w="1260" w:type="dxa"/>
          </w:tcPr>
          <w:p w14:paraId="635D3989" w14:textId="77777777" w:rsidR="009A10ED" w:rsidRDefault="009A10ED">
            <w:pPr>
              <w:spacing w:line="360" w:lineRule="exact"/>
            </w:pPr>
          </w:p>
        </w:tc>
        <w:tc>
          <w:tcPr>
            <w:tcW w:w="2520" w:type="dxa"/>
          </w:tcPr>
          <w:p w14:paraId="0A752825" w14:textId="77777777" w:rsidR="009A10ED" w:rsidRDefault="009A10ED">
            <w:pPr>
              <w:spacing w:line="360" w:lineRule="exact"/>
            </w:pPr>
          </w:p>
        </w:tc>
        <w:tc>
          <w:tcPr>
            <w:tcW w:w="1080" w:type="dxa"/>
          </w:tcPr>
          <w:p w14:paraId="4B91D215" w14:textId="77777777" w:rsidR="009A10ED" w:rsidRDefault="009A10ED">
            <w:pPr>
              <w:spacing w:line="360" w:lineRule="exact"/>
            </w:pPr>
          </w:p>
        </w:tc>
        <w:tc>
          <w:tcPr>
            <w:tcW w:w="1080" w:type="dxa"/>
          </w:tcPr>
          <w:p w14:paraId="343543C6" w14:textId="77777777" w:rsidR="009A10ED" w:rsidRDefault="009A10ED">
            <w:pPr>
              <w:spacing w:line="360" w:lineRule="exact"/>
            </w:pPr>
          </w:p>
        </w:tc>
        <w:tc>
          <w:tcPr>
            <w:tcW w:w="1620" w:type="dxa"/>
          </w:tcPr>
          <w:p w14:paraId="7A75DC17" w14:textId="77777777" w:rsidR="009A10ED" w:rsidRDefault="009A10ED">
            <w:pPr>
              <w:spacing w:line="360" w:lineRule="exact"/>
            </w:pPr>
          </w:p>
        </w:tc>
      </w:tr>
      <w:tr w:rsidR="009A10ED" w14:paraId="1FBE804C" w14:textId="77777777">
        <w:trPr>
          <w:jc w:val="center"/>
        </w:trPr>
        <w:tc>
          <w:tcPr>
            <w:tcW w:w="828" w:type="dxa"/>
          </w:tcPr>
          <w:p w14:paraId="2FDD9B9C" w14:textId="77777777" w:rsidR="009A10ED" w:rsidRDefault="009A10ED">
            <w:pPr>
              <w:spacing w:line="360" w:lineRule="exact"/>
            </w:pPr>
          </w:p>
        </w:tc>
        <w:tc>
          <w:tcPr>
            <w:tcW w:w="1260" w:type="dxa"/>
          </w:tcPr>
          <w:p w14:paraId="63A7817E" w14:textId="77777777" w:rsidR="009A10ED" w:rsidRDefault="009A10ED">
            <w:pPr>
              <w:spacing w:line="360" w:lineRule="exact"/>
            </w:pPr>
          </w:p>
        </w:tc>
        <w:tc>
          <w:tcPr>
            <w:tcW w:w="2520" w:type="dxa"/>
          </w:tcPr>
          <w:p w14:paraId="2C1FA61A" w14:textId="77777777" w:rsidR="009A10ED" w:rsidRDefault="009A10ED">
            <w:pPr>
              <w:spacing w:line="360" w:lineRule="exact"/>
            </w:pPr>
          </w:p>
        </w:tc>
        <w:tc>
          <w:tcPr>
            <w:tcW w:w="1080" w:type="dxa"/>
          </w:tcPr>
          <w:p w14:paraId="5533F96D" w14:textId="77777777" w:rsidR="009A10ED" w:rsidRDefault="009A10ED">
            <w:pPr>
              <w:spacing w:line="360" w:lineRule="exact"/>
            </w:pPr>
          </w:p>
        </w:tc>
        <w:tc>
          <w:tcPr>
            <w:tcW w:w="1080" w:type="dxa"/>
          </w:tcPr>
          <w:p w14:paraId="45F4BD76" w14:textId="77777777" w:rsidR="009A10ED" w:rsidRDefault="009A10ED">
            <w:pPr>
              <w:spacing w:line="360" w:lineRule="exact"/>
            </w:pPr>
          </w:p>
        </w:tc>
        <w:tc>
          <w:tcPr>
            <w:tcW w:w="1620" w:type="dxa"/>
          </w:tcPr>
          <w:p w14:paraId="5915432A" w14:textId="77777777" w:rsidR="009A10ED" w:rsidRDefault="009A10ED">
            <w:pPr>
              <w:spacing w:line="360" w:lineRule="exact"/>
            </w:pPr>
          </w:p>
        </w:tc>
      </w:tr>
      <w:tr w:rsidR="009A10ED" w14:paraId="2410500B" w14:textId="77777777">
        <w:trPr>
          <w:jc w:val="center"/>
        </w:trPr>
        <w:tc>
          <w:tcPr>
            <w:tcW w:w="828" w:type="dxa"/>
          </w:tcPr>
          <w:p w14:paraId="6A4C9582" w14:textId="77777777" w:rsidR="009A10ED" w:rsidRDefault="009A10ED">
            <w:pPr>
              <w:spacing w:line="360" w:lineRule="exact"/>
            </w:pPr>
          </w:p>
        </w:tc>
        <w:tc>
          <w:tcPr>
            <w:tcW w:w="1260" w:type="dxa"/>
          </w:tcPr>
          <w:p w14:paraId="17109B62" w14:textId="77777777" w:rsidR="009A10ED" w:rsidRDefault="009A10ED">
            <w:pPr>
              <w:spacing w:line="360" w:lineRule="exact"/>
            </w:pPr>
          </w:p>
        </w:tc>
        <w:tc>
          <w:tcPr>
            <w:tcW w:w="2520" w:type="dxa"/>
          </w:tcPr>
          <w:p w14:paraId="7325BB71" w14:textId="77777777" w:rsidR="009A10ED" w:rsidRDefault="009A10ED">
            <w:pPr>
              <w:spacing w:line="360" w:lineRule="exact"/>
            </w:pPr>
          </w:p>
        </w:tc>
        <w:tc>
          <w:tcPr>
            <w:tcW w:w="1080" w:type="dxa"/>
          </w:tcPr>
          <w:p w14:paraId="0994CAC6" w14:textId="77777777" w:rsidR="009A10ED" w:rsidRDefault="009A10ED">
            <w:pPr>
              <w:spacing w:line="360" w:lineRule="exact"/>
            </w:pPr>
          </w:p>
        </w:tc>
        <w:tc>
          <w:tcPr>
            <w:tcW w:w="1080" w:type="dxa"/>
          </w:tcPr>
          <w:p w14:paraId="2C33D6FC" w14:textId="77777777" w:rsidR="009A10ED" w:rsidRDefault="009A10ED">
            <w:pPr>
              <w:spacing w:line="360" w:lineRule="exact"/>
            </w:pPr>
          </w:p>
        </w:tc>
        <w:tc>
          <w:tcPr>
            <w:tcW w:w="1620" w:type="dxa"/>
          </w:tcPr>
          <w:p w14:paraId="5BCB5F35" w14:textId="77777777" w:rsidR="009A10ED" w:rsidRDefault="009A10ED">
            <w:pPr>
              <w:spacing w:line="360" w:lineRule="exact"/>
            </w:pPr>
          </w:p>
        </w:tc>
      </w:tr>
      <w:tr w:rsidR="009A10ED" w14:paraId="5AF78D60" w14:textId="77777777">
        <w:trPr>
          <w:jc w:val="center"/>
        </w:trPr>
        <w:tc>
          <w:tcPr>
            <w:tcW w:w="828" w:type="dxa"/>
          </w:tcPr>
          <w:p w14:paraId="20DB7D08" w14:textId="77777777" w:rsidR="009A10ED" w:rsidRDefault="009A10ED">
            <w:pPr>
              <w:spacing w:line="360" w:lineRule="exact"/>
            </w:pPr>
          </w:p>
        </w:tc>
        <w:tc>
          <w:tcPr>
            <w:tcW w:w="1260" w:type="dxa"/>
          </w:tcPr>
          <w:p w14:paraId="1F5856E1" w14:textId="77777777" w:rsidR="009A10ED" w:rsidRDefault="009A10ED">
            <w:pPr>
              <w:spacing w:line="360" w:lineRule="exact"/>
            </w:pPr>
          </w:p>
        </w:tc>
        <w:tc>
          <w:tcPr>
            <w:tcW w:w="2520" w:type="dxa"/>
          </w:tcPr>
          <w:p w14:paraId="1B09A758" w14:textId="77777777" w:rsidR="009A10ED" w:rsidRDefault="009A10ED">
            <w:pPr>
              <w:spacing w:line="360" w:lineRule="exact"/>
            </w:pPr>
          </w:p>
        </w:tc>
        <w:tc>
          <w:tcPr>
            <w:tcW w:w="1080" w:type="dxa"/>
          </w:tcPr>
          <w:p w14:paraId="5C6597E2" w14:textId="77777777" w:rsidR="009A10ED" w:rsidRDefault="009A10ED">
            <w:pPr>
              <w:spacing w:line="360" w:lineRule="exact"/>
            </w:pPr>
          </w:p>
        </w:tc>
        <w:tc>
          <w:tcPr>
            <w:tcW w:w="1080" w:type="dxa"/>
          </w:tcPr>
          <w:p w14:paraId="4080ACCB" w14:textId="77777777" w:rsidR="009A10ED" w:rsidRDefault="009A10ED">
            <w:pPr>
              <w:spacing w:line="360" w:lineRule="exact"/>
            </w:pPr>
          </w:p>
        </w:tc>
        <w:tc>
          <w:tcPr>
            <w:tcW w:w="1620" w:type="dxa"/>
          </w:tcPr>
          <w:p w14:paraId="2371AC9B" w14:textId="77777777" w:rsidR="009A10ED" w:rsidRDefault="009A10ED">
            <w:pPr>
              <w:spacing w:line="360" w:lineRule="exact"/>
            </w:pPr>
          </w:p>
        </w:tc>
      </w:tr>
      <w:tr w:rsidR="009A10ED" w14:paraId="0576BC5F" w14:textId="77777777">
        <w:trPr>
          <w:jc w:val="center"/>
        </w:trPr>
        <w:tc>
          <w:tcPr>
            <w:tcW w:w="828" w:type="dxa"/>
          </w:tcPr>
          <w:p w14:paraId="65F77842" w14:textId="77777777" w:rsidR="009A10ED" w:rsidRDefault="009A10ED">
            <w:pPr>
              <w:spacing w:line="360" w:lineRule="exact"/>
            </w:pPr>
          </w:p>
        </w:tc>
        <w:tc>
          <w:tcPr>
            <w:tcW w:w="1260" w:type="dxa"/>
          </w:tcPr>
          <w:p w14:paraId="61CD7AC1" w14:textId="77777777" w:rsidR="009A10ED" w:rsidRDefault="009A10ED">
            <w:pPr>
              <w:spacing w:line="360" w:lineRule="exact"/>
            </w:pPr>
          </w:p>
        </w:tc>
        <w:tc>
          <w:tcPr>
            <w:tcW w:w="2520" w:type="dxa"/>
          </w:tcPr>
          <w:p w14:paraId="22EB24D8" w14:textId="77777777" w:rsidR="009A10ED" w:rsidRDefault="009A10ED">
            <w:pPr>
              <w:spacing w:line="360" w:lineRule="exact"/>
            </w:pPr>
          </w:p>
        </w:tc>
        <w:tc>
          <w:tcPr>
            <w:tcW w:w="1080" w:type="dxa"/>
          </w:tcPr>
          <w:p w14:paraId="31F12712" w14:textId="77777777" w:rsidR="009A10ED" w:rsidRDefault="009A10ED">
            <w:pPr>
              <w:spacing w:line="360" w:lineRule="exact"/>
            </w:pPr>
          </w:p>
        </w:tc>
        <w:tc>
          <w:tcPr>
            <w:tcW w:w="1080" w:type="dxa"/>
          </w:tcPr>
          <w:p w14:paraId="0B74A4A6" w14:textId="77777777" w:rsidR="009A10ED" w:rsidRDefault="009A10ED">
            <w:pPr>
              <w:spacing w:line="360" w:lineRule="exact"/>
            </w:pPr>
          </w:p>
        </w:tc>
        <w:tc>
          <w:tcPr>
            <w:tcW w:w="1620" w:type="dxa"/>
          </w:tcPr>
          <w:p w14:paraId="14DD363F" w14:textId="77777777" w:rsidR="009A10ED" w:rsidRDefault="009A10ED">
            <w:pPr>
              <w:spacing w:line="360" w:lineRule="exact"/>
            </w:pPr>
          </w:p>
        </w:tc>
      </w:tr>
      <w:tr w:rsidR="009A10ED" w14:paraId="114887EE" w14:textId="77777777">
        <w:trPr>
          <w:jc w:val="center"/>
        </w:trPr>
        <w:tc>
          <w:tcPr>
            <w:tcW w:w="828" w:type="dxa"/>
          </w:tcPr>
          <w:p w14:paraId="372545CE" w14:textId="77777777" w:rsidR="009A10ED" w:rsidRDefault="009A10ED">
            <w:pPr>
              <w:spacing w:line="360" w:lineRule="exact"/>
            </w:pPr>
          </w:p>
        </w:tc>
        <w:tc>
          <w:tcPr>
            <w:tcW w:w="1260" w:type="dxa"/>
          </w:tcPr>
          <w:p w14:paraId="2BF3B9A4" w14:textId="77777777" w:rsidR="009A10ED" w:rsidRDefault="009A10ED">
            <w:pPr>
              <w:spacing w:line="360" w:lineRule="exact"/>
            </w:pPr>
          </w:p>
        </w:tc>
        <w:tc>
          <w:tcPr>
            <w:tcW w:w="2520" w:type="dxa"/>
          </w:tcPr>
          <w:p w14:paraId="40259F32" w14:textId="77777777" w:rsidR="009A10ED" w:rsidRDefault="009A10ED">
            <w:pPr>
              <w:spacing w:line="360" w:lineRule="exact"/>
            </w:pPr>
          </w:p>
        </w:tc>
        <w:tc>
          <w:tcPr>
            <w:tcW w:w="1080" w:type="dxa"/>
          </w:tcPr>
          <w:p w14:paraId="7E591A1A" w14:textId="77777777" w:rsidR="009A10ED" w:rsidRDefault="009A10ED">
            <w:pPr>
              <w:spacing w:line="360" w:lineRule="exact"/>
            </w:pPr>
          </w:p>
        </w:tc>
        <w:tc>
          <w:tcPr>
            <w:tcW w:w="1080" w:type="dxa"/>
          </w:tcPr>
          <w:p w14:paraId="3B4B4896" w14:textId="77777777" w:rsidR="009A10ED" w:rsidRDefault="009A10ED">
            <w:pPr>
              <w:spacing w:line="360" w:lineRule="exact"/>
            </w:pPr>
          </w:p>
        </w:tc>
        <w:tc>
          <w:tcPr>
            <w:tcW w:w="1620" w:type="dxa"/>
          </w:tcPr>
          <w:p w14:paraId="522C871F" w14:textId="77777777" w:rsidR="009A10ED" w:rsidRDefault="009A10ED">
            <w:pPr>
              <w:spacing w:line="360" w:lineRule="exact"/>
            </w:pPr>
          </w:p>
        </w:tc>
      </w:tr>
      <w:tr w:rsidR="009A10ED" w14:paraId="0E67CBC2" w14:textId="77777777">
        <w:trPr>
          <w:jc w:val="center"/>
        </w:trPr>
        <w:tc>
          <w:tcPr>
            <w:tcW w:w="828" w:type="dxa"/>
          </w:tcPr>
          <w:p w14:paraId="26937CDF" w14:textId="77777777" w:rsidR="009A10ED" w:rsidRDefault="009A10ED">
            <w:pPr>
              <w:spacing w:line="360" w:lineRule="exact"/>
            </w:pPr>
          </w:p>
        </w:tc>
        <w:tc>
          <w:tcPr>
            <w:tcW w:w="1260" w:type="dxa"/>
          </w:tcPr>
          <w:p w14:paraId="032A2E76" w14:textId="77777777" w:rsidR="009A10ED" w:rsidRDefault="009A10ED">
            <w:pPr>
              <w:spacing w:line="360" w:lineRule="exact"/>
            </w:pPr>
          </w:p>
        </w:tc>
        <w:tc>
          <w:tcPr>
            <w:tcW w:w="2520" w:type="dxa"/>
          </w:tcPr>
          <w:p w14:paraId="0445283B" w14:textId="77777777" w:rsidR="009A10ED" w:rsidRDefault="009A10ED">
            <w:pPr>
              <w:spacing w:line="360" w:lineRule="exact"/>
            </w:pPr>
          </w:p>
        </w:tc>
        <w:tc>
          <w:tcPr>
            <w:tcW w:w="1080" w:type="dxa"/>
          </w:tcPr>
          <w:p w14:paraId="6C251E39" w14:textId="77777777" w:rsidR="009A10ED" w:rsidRDefault="009A10ED">
            <w:pPr>
              <w:spacing w:line="360" w:lineRule="exact"/>
            </w:pPr>
          </w:p>
        </w:tc>
        <w:tc>
          <w:tcPr>
            <w:tcW w:w="1080" w:type="dxa"/>
          </w:tcPr>
          <w:p w14:paraId="670569C8" w14:textId="77777777" w:rsidR="009A10ED" w:rsidRDefault="009A10ED">
            <w:pPr>
              <w:spacing w:line="360" w:lineRule="exact"/>
            </w:pPr>
          </w:p>
        </w:tc>
        <w:tc>
          <w:tcPr>
            <w:tcW w:w="1620" w:type="dxa"/>
          </w:tcPr>
          <w:p w14:paraId="55B7FCBD" w14:textId="77777777" w:rsidR="009A10ED" w:rsidRDefault="009A10ED">
            <w:pPr>
              <w:spacing w:line="360" w:lineRule="exact"/>
            </w:pPr>
          </w:p>
        </w:tc>
      </w:tr>
      <w:tr w:rsidR="009A10ED" w14:paraId="251E694C" w14:textId="77777777">
        <w:trPr>
          <w:jc w:val="center"/>
        </w:trPr>
        <w:tc>
          <w:tcPr>
            <w:tcW w:w="828" w:type="dxa"/>
          </w:tcPr>
          <w:p w14:paraId="3F0096EF" w14:textId="77777777" w:rsidR="009A10ED" w:rsidRDefault="009A10ED">
            <w:pPr>
              <w:spacing w:line="360" w:lineRule="exact"/>
            </w:pPr>
          </w:p>
        </w:tc>
        <w:tc>
          <w:tcPr>
            <w:tcW w:w="1260" w:type="dxa"/>
          </w:tcPr>
          <w:p w14:paraId="14AB3747" w14:textId="77777777" w:rsidR="009A10ED" w:rsidRDefault="009A10ED">
            <w:pPr>
              <w:spacing w:line="360" w:lineRule="exact"/>
            </w:pPr>
          </w:p>
        </w:tc>
        <w:tc>
          <w:tcPr>
            <w:tcW w:w="2520" w:type="dxa"/>
          </w:tcPr>
          <w:p w14:paraId="07745A37" w14:textId="77777777" w:rsidR="009A10ED" w:rsidRDefault="009A10ED">
            <w:pPr>
              <w:spacing w:line="360" w:lineRule="exact"/>
            </w:pPr>
          </w:p>
        </w:tc>
        <w:tc>
          <w:tcPr>
            <w:tcW w:w="1080" w:type="dxa"/>
          </w:tcPr>
          <w:p w14:paraId="15B5A508" w14:textId="77777777" w:rsidR="009A10ED" w:rsidRDefault="009A10ED">
            <w:pPr>
              <w:spacing w:line="360" w:lineRule="exact"/>
            </w:pPr>
          </w:p>
        </w:tc>
        <w:tc>
          <w:tcPr>
            <w:tcW w:w="1080" w:type="dxa"/>
          </w:tcPr>
          <w:p w14:paraId="7488EE75" w14:textId="77777777" w:rsidR="009A10ED" w:rsidRDefault="009A10ED">
            <w:pPr>
              <w:spacing w:line="360" w:lineRule="exact"/>
            </w:pPr>
          </w:p>
        </w:tc>
        <w:tc>
          <w:tcPr>
            <w:tcW w:w="1620" w:type="dxa"/>
          </w:tcPr>
          <w:p w14:paraId="4430F471" w14:textId="77777777" w:rsidR="009A10ED" w:rsidRDefault="009A10ED">
            <w:pPr>
              <w:spacing w:line="360" w:lineRule="exact"/>
            </w:pPr>
          </w:p>
        </w:tc>
      </w:tr>
      <w:tr w:rsidR="009A10ED" w14:paraId="2C190BCD" w14:textId="77777777">
        <w:trPr>
          <w:jc w:val="center"/>
        </w:trPr>
        <w:tc>
          <w:tcPr>
            <w:tcW w:w="828" w:type="dxa"/>
          </w:tcPr>
          <w:p w14:paraId="1ABA3EB6" w14:textId="77777777" w:rsidR="009A10ED" w:rsidRDefault="009A10ED">
            <w:pPr>
              <w:spacing w:line="360" w:lineRule="exact"/>
            </w:pPr>
          </w:p>
        </w:tc>
        <w:tc>
          <w:tcPr>
            <w:tcW w:w="1260" w:type="dxa"/>
          </w:tcPr>
          <w:p w14:paraId="76048522" w14:textId="77777777" w:rsidR="009A10ED" w:rsidRDefault="009A10ED">
            <w:pPr>
              <w:spacing w:line="360" w:lineRule="exact"/>
            </w:pPr>
          </w:p>
        </w:tc>
        <w:tc>
          <w:tcPr>
            <w:tcW w:w="2520" w:type="dxa"/>
          </w:tcPr>
          <w:p w14:paraId="26747253" w14:textId="77777777" w:rsidR="009A10ED" w:rsidRDefault="009A10ED">
            <w:pPr>
              <w:spacing w:line="360" w:lineRule="exact"/>
            </w:pPr>
          </w:p>
        </w:tc>
        <w:tc>
          <w:tcPr>
            <w:tcW w:w="1080" w:type="dxa"/>
          </w:tcPr>
          <w:p w14:paraId="5C528F20" w14:textId="77777777" w:rsidR="009A10ED" w:rsidRDefault="009A10ED">
            <w:pPr>
              <w:spacing w:line="360" w:lineRule="exact"/>
            </w:pPr>
          </w:p>
        </w:tc>
        <w:tc>
          <w:tcPr>
            <w:tcW w:w="1080" w:type="dxa"/>
          </w:tcPr>
          <w:p w14:paraId="6649A892" w14:textId="77777777" w:rsidR="009A10ED" w:rsidRDefault="009A10ED">
            <w:pPr>
              <w:spacing w:line="360" w:lineRule="exact"/>
            </w:pPr>
          </w:p>
        </w:tc>
        <w:tc>
          <w:tcPr>
            <w:tcW w:w="1620" w:type="dxa"/>
          </w:tcPr>
          <w:p w14:paraId="32D4E319" w14:textId="77777777" w:rsidR="009A10ED" w:rsidRDefault="009A10ED">
            <w:pPr>
              <w:spacing w:line="360" w:lineRule="exact"/>
            </w:pPr>
          </w:p>
        </w:tc>
      </w:tr>
      <w:tr w:rsidR="009A10ED" w14:paraId="558A28FE" w14:textId="77777777">
        <w:trPr>
          <w:jc w:val="center"/>
        </w:trPr>
        <w:tc>
          <w:tcPr>
            <w:tcW w:w="828" w:type="dxa"/>
          </w:tcPr>
          <w:p w14:paraId="57E68985" w14:textId="77777777" w:rsidR="009A10ED" w:rsidRDefault="009A10ED">
            <w:pPr>
              <w:spacing w:line="360" w:lineRule="exact"/>
            </w:pPr>
          </w:p>
        </w:tc>
        <w:tc>
          <w:tcPr>
            <w:tcW w:w="1260" w:type="dxa"/>
          </w:tcPr>
          <w:p w14:paraId="4236892F" w14:textId="77777777" w:rsidR="009A10ED" w:rsidRDefault="009A10ED">
            <w:pPr>
              <w:spacing w:line="360" w:lineRule="exact"/>
            </w:pPr>
          </w:p>
        </w:tc>
        <w:tc>
          <w:tcPr>
            <w:tcW w:w="2520" w:type="dxa"/>
          </w:tcPr>
          <w:p w14:paraId="4139B00F" w14:textId="77777777" w:rsidR="009A10ED" w:rsidRDefault="009A10ED">
            <w:pPr>
              <w:spacing w:line="360" w:lineRule="exact"/>
            </w:pPr>
          </w:p>
        </w:tc>
        <w:tc>
          <w:tcPr>
            <w:tcW w:w="1080" w:type="dxa"/>
          </w:tcPr>
          <w:p w14:paraId="5D23FD13" w14:textId="77777777" w:rsidR="009A10ED" w:rsidRDefault="009A10ED">
            <w:pPr>
              <w:spacing w:line="360" w:lineRule="exact"/>
            </w:pPr>
          </w:p>
        </w:tc>
        <w:tc>
          <w:tcPr>
            <w:tcW w:w="1080" w:type="dxa"/>
          </w:tcPr>
          <w:p w14:paraId="48B0A2A2" w14:textId="77777777" w:rsidR="009A10ED" w:rsidRDefault="009A10ED">
            <w:pPr>
              <w:spacing w:line="360" w:lineRule="exact"/>
            </w:pPr>
          </w:p>
        </w:tc>
        <w:tc>
          <w:tcPr>
            <w:tcW w:w="1620" w:type="dxa"/>
          </w:tcPr>
          <w:p w14:paraId="3B5C0DCC" w14:textId="77777777" w:rsidR="009A10ED" w:rsidRDefault="009A10ED">
            <w:pPr>
              <w:spacing w:line="360" w:lineRule="exact"/>
            </w:pPr>
          </w:p>
        </w:tc>
      </w:tr>
      <w:tr w:rsidR="009A10ED" w14:paraId="27C11614" w14:textId="77777777">
        <w:trPr>
          <w:jc w:val="center"/>
        </w:trPr>
        <w:tc>
          <w:tcPr>
            <w:tcW w:w="828" w:type="dxa"/>
          </w:tcPr>
          <w:p w14:paraId="305388F8" w14:textId="77777777" w:rsidR="009A10ED" w:rsidRDefault="009A10ED">
            <w:pPr>
              <w:spacing w:line="360" w:lineRule="exact"/>
            </w:pPr>
          </w:p>
        </w:tc>
        <w:tc>
          <w:tcPr>
            <w:tcW w:w="1260" w:type="dxa"/>
          </w:tcPr>
          <w:p w14:paraId="0FBA4CC4" w14:textId="77777777" w:rsidR="009A10ED" w:rsidRDefault="009A10ED">
            <w:pPr>
              <w:spacing w:line="360" w:lineRule="exact"/>
            </w:pPr>
          </w:p>
        </w:tc>
        <w:tc>
          <w:tcPr>
            <w:tcW w:w="2520" w:type="dxa"/>
          </w:tcPr>
          <w:p w14:paraId="791FB74B" w14:textId="77777777" w:rsidR="009A10ED" w:rsidRDefault="009A10ED">
            <w:pPr>
              <w:spacing w:line="360" w:lineRule="exact"/>
            </w:pPr>
          </w:p>
        </w:tc>
        <w:tc>
          <w:tcPr>
            <w:tcW w:w="1080" w:type="dxa"/>
          </w:tcPr>
          <w:p w14:paraId="50C7AC02" w14:textId="77777777" w:rsidR="009A10ED" w:rsidRDefault="009A10ED">
            <w:pPr>
              <w:spacing w:line="360" w:lineRule="exact"/>
            </w:pPr>
          </w:p>
        </w:tc>
        <w:tc>
          <w:tcPr>
            <w:tcW w:w="1080" w:type="dxa"/>
          </w:tcPr>
          <w:p w14:paraId="171EBAFF" w14:textId="77777777" w:rsidR="009A10ED" w:rsidRDefault="009A10ED">
            <w:pPr>
              <w:spacing w:line="360" w:lineRule="exact"/>
            </w:pPr>
          </w:p>
        </w:tc>
        <w:tc>
          <w:tcPr>
            <w:tcW w:w="1620" w:type="dxa"/>
          </w:tcPr>
          <w:p w14:paraId="10F87C31" w14:textId="77777777" w:rsidR="009A10ED" w:rsidRDefault="009A10ED">
            <w:pPr>
              <w:spacing w:line="360" w:lineRule="exact"/>
            </w:pPr>
          </w:p>
        </w:tc>
      </w:tr>
    </w:tbl>
    <w:p w14:paraId="3578D289" w14:textId="77777777" w:rsidR="009A10ED" w:rsidRDefault="00F310D6">
      <w:pPr>
        <w:pStyle w:val="a1"/>
        <w:rPr>
          <w:color w:val="FF0000"/>
        </w:rPr>
      </w:pPr>
      <w:r>
        <w:rPr>
          <w:rFonts w:hint="eastAsia"/>
          <w:color w:val="FF0000"/>
        </w:rPr>
        <w:t>注：</w:t>
      </w:r>
    </w:p>
    <w:p w14:paraId="7731A05E" w14:textId="77777777" w:rsidR="009A10ED" w:rsidRDefault="00F310D6">
      <w:pPr>
        <w:pStyle w:val="a1"/>
        <w:rPr>
          <w:color w:val="FF0000"/>
        </w:rPr>
      </w:pPr>
      <w:r>
        <w:rPr>
          <w:rFonts w:hint="eastAsia"/>
          <w:color w:val="FF0000"/>
        </w:rPr>
        <w:t>修改状态为</w:t>
      </w:r>
      <w:r>
        <w:rPr>
          <w:rFonts w:hint="eastAsia"/>
          <w:color w:val="FF0000"/>
        </w:rPr>
        <w:t xml:space="preserve"> A</w:t>
      </w:r>
      <w:r>
        <w:rPr>
          <w:rFonts w:hint="eastAsia"/>
          <w:color w:val="FF0000"/>
        </w:rPr>
        <w:t>－增加，</w:t>
      </w:r>
      <w:r>
        <w:rPr>
          <w:rFonts w:hint="eastAsia"/>
          <w:color w:val="FF0000"/>
        </w:rPr>
        <w:t>D</w:t>
      </w:r>
      <w:r>
        <w:rPr>
          <w:rFonts w:hint="eastAsia"/>
          <w:color w:val="FF0000"/>
        </w:rPr>
        <w:t>－删除，</w:t>
      </w:r>
      <w:r>
        <w:rPr>
          <w:rFonts w:hint="eastAsia"/>
          <w:color w:val="FF0000"/>
        </w:rPr>
        <w:t>M</w:t>
      </w:r>
      <w:r>
        <w:rPr>
          <w:rFonts w:hint="eastAsia"/>
          <w:color w:val="FF0000"/>
        </w:rPr>
        <w:t>－修改</w:t>
      </w:r>
    </w:p>
    <w:p w14:paraId="45E224BE" w14:textId="77777777" w:rsidR="009A10ED" w:rsidRDefault="00F310D6">
      <w:pPr>
        <w:pStyle w:val="a1"/>
        <w:rPr>
          <w:color w:val="FF0000"/>
        </w:rPr>
      </w:pPr>
      <w:r>
        <w:rPr>
          <w:rFonts w:hint="eastAsia"/>
          <w:color w:val="FF0000"/>
        </w:rPr>
        <w:t>对该文件内容增加、删除或修改均需填写此变更记录，详细记载变更信息，以保证其可追溯性。</w:t>
      </w:r>
    </w:p>
    <w:p w14:paraId="6B2EFBB5" w14:textId="77777777" w:rsidR="009A10ED" w:rsidRDefault="009A10ED">
      <w:pPr>
        <w:pStyle w:val="a1"/>
        <w:ind w:firstLineChars="0" w:firstLine="0"/>
        <w:rPr>
          <w:b/>
          <w:sz w:val="32"/>
          <w:szCs w:val="32"/>
        </w:rPr>
        <w:sectPr w:rsidR="009A10ED">
          <w:headerReference w:type="default" r:id="rId9"/>
          <w:pgSz w:w="11906" w:h="16838"/>
          <w:pgMar w:top="1418" w:right="1701" w:bottom="1418" w:left="1701" w:header="851" w:footer="1021" w:gutter="0"/>
          <w:cols w:space="720"/>
          <w:docGrid w:type="linesAndChars" w:linePitch="312"/>
        </w:sectPr>
      </w:pPr>
    </w:p>
    <w:p w14:paraId="047B3077" w14:textId="77777777" w:rsidR="009A10ED" w:rsidRDefault="00F310D6">
      <w:pPr>
        <w:pStyle w:val="a1"/>
        <w:ind w:firstLineChars="0" w:firstLine="0"/>
        <w:jc w:val="center"/>
        <w:rPr>
          <w:b/>
          <w:sz w:val="32"/>
          <w:szCs w:val="32"/>
        </w:rPr>
      </w:pPr>
      <w:r>
        <w:rPr>
          <w:rFonts w:hint="eastAsia"/>
          <w:b/>
          <w:sz w:val="32"/>
          <w:szCs w:val="32"/>
        </w:rPr>
        <w:lastRenderedPageBreak/>
        <w:t>目</w:t>
      </w:r>
      <w:r>
        <w:rPr>
          <w:rFonts w:hint="eastAsia"/>
          <w:b/>
          <w:sz w:val="32"/>
          <w:szCs w:val="32"/>
        </w:rPr>
        <w:t xml:space="preserve">  </w:t>
      </w:r>
      <w:r>
        <w:rPr>
          <w:rFonts w:hint="eastAsia"/>
          <w:b/>
          <w:sz w:val="32"/>
          <w:szCs w:val="32"/>
        </w:rPr>
        <w:t>录</w:t>
      </w:r>
    </w:p>
    <w:p w14:paraId="04FEF351" w14:textId="77777777" w:rsidR="009A10ED" w:rsidRDefault="00F310D6">
      <w:pPr>
        <w:pStyle w:val="15"/>
        <w:tabs>
          <w:tab w:val="right" w:leader="dot" w:pos="8302"/>
        </w:tabs>
        <w:rPr>
          <w:rFonts w:asciiTheme="minorHAnsi" w:eastAsiaTheme="minorEastAsia" w:hAnsiTheme="minorHAnsi" w:cstheme="minorBidi"/>
          <w:bCs w:val="0"/>
          <w:caps w:val="0"/>
          <w:szCs w:val="22"/>
        </w:rPr>
      </w:pPr>
      <w:r>
        <w:rPr>
          <w:sz w:val="20"/>
        </w:rPr>
        <w:fldChar w:fldCharType="begin"/>
      </w:r>
      <w:r>
        <w:rPr>
          <w:sz w:val="20"/>
        </w:rPr>
        <w:instrText xml:space="preserve"> TOC \o "1-3" \h \z \u </w:instrText>
      </w:r>
      <w:r>
        <w:rPr>
          <w:sz w:val="20"/>
        </w:rPr>
        <w:fldChar w:fldCharType="separate"/>
      </w:r>
      <w:hyperlink w:anchor="_Toc87450406" w:history="1">
        <w:r>
          <w:rPr>
            <w:rStyle w:val="aff"/>
          </w:rPr>
          <w:t>1.</w:t>
        </w:r>
        <w:r>
          <w:rPr>
            <w:rStyle w:val="aff"/>
            <w:rFonts w:hint="eastAsia"/>
          </w:rPr>
          <w:t xml:space="preserve"> </w:t>
        </w:r>
        <w:r>
          <w:rPr>
            <w:rStyle w:val="aff"/>
            <w:rFonts w:hint="eastAsia"/>
          </w:rPr>
          <w:t>引言</w:t>
        </w:r>
        <w:r>
          <w:tab/>
        </w:r>
        <w:r>
          <w:fldChar w:fldCharType="begin"/>
        </w:r>
        <w:r>
          <w:instrText xml:space="preserve"> PAGEREF _Toc87450406 \h </w:instrText>
        </w:r>
        <w:r>
          <w:fldChar w:fldCharType="separate"/>
        </w:r>
        <w:r>
          <w:t>1</w:t>
        </w:r>
        <w:r>
          <w:fldChar w:fldCharType="end"/>
        </w:r>
      </w:hyperlink>
    </w:p>
    <w:p w14:paraId="43C912BD" w14:textId="77777777" w:rsidR="009A10ED" w:rsidRDefault="00A3369D">
      <w:pPr>
        <w:pStyle w:val="23"/>
        <w:tabs>
          <w:tab w:val="right" w:leader="dot" w:pos="8302"/>
        </w:tabs>
        <w:ind w:firstLine="420"/>
        <w:rPr>
          <w:rFonts w:asciiTheme="minorHAnsi" w:eastAsiaTheme="minorEastAsia" w:hAnsiTheme="minorHAnsi" w:cstheme="minorBidi"/>
          <w:smallCaps w:val="0"/>
          <w:szCs w:val="22"/>
        </w:rPr>
      </w:pPr>
      <w:hyperlink w:anchor="_Toc87450407" w:history="1">
        <w:r w:rsidR="00F310D6">
          <w:rPr>
            <w:rStyle w:val="aff"/>
          </w:rPr>
          <w:t>1.1</w:t>
        </w:r>
        <w:r w:rsidR="00F310D6">
          <w:rPr>
            <w:rStyle w:val="aff"/>
            <w:rFonts w:hint="eastAsia"/>
          </w:rPr>
          <w:t xml:space="preserve"> </w:t>
        </w:r>
        <w:r w:rsidR="00F310D6">
          <w:rPr>
            <w:rStyle w:val="aff"/>
            <w:rFonts w:hint="eastAsia"/>
          </w:rPr>
          <w:t>文档目的</w:t>
        </w:r>
        <w:r w:rsidR="00F310D6">
          <w:tab/>
        </w:r>
        <w:r w:rsidR="00F310D6">
          <w:fldChar w:fldCharType="begin"/>
        </w:r>
        <w:r w:rsidR="00F310D6">
          <w:instrText xml:space="preserve"> PAGEREF _Toc87450407 \h </w:instrText>
        </w:r>
        <w:r w:rsidR="00F310D6">
          <w:fldChar w:fldCharType="separate"/>
        </w:r>
        <w:r w:rsidR="00F310D6">
          <w:t>1</w:t>
        </w:r>
        <w:r w:rsidR="00F310D6">
          <w:fldChar w:fldCharType="end"/>
        </w:r>
      </w:hyperlink>
    </w:p>
    <w:p w14:paraId="13E0ABDD" w14:textId="77777777" w:rsidR="009A10ED" w:rsidRDefault="00A3369D">
      <w:pPr>
        <w:pStyle w:val="23"/>
        <w:tabs>
          <w:tab w:val="right" w:leader="dot" w:pos="8302"/>
        </w:tabs>
        <w:ind w:firstLine="420"/>
        <w:rPr>
          <w:rFonts w:asciiTheme="minorHAnsi" w:eastAsiaTheme="minorEastAsia" w:hAnsiTheme="minorHAnsi" w:cstheme="minorBidi"/>
          <w:smallCaps w:val="0"/>
          <w:szCs w:val="22"/>
        </w:rPr>
      </w:pPr>
      <w:hyperlink w:anchor="_Toc87450408" w:history="1">
        <w:r w:rsidR="00F310D6">
          <w:rPr>
            <w:rStyle w:val="aff"/>
          </w:rPr>
          <w:t>1.2</w:t>
        </w:r>
        <w:r w:rsidR="00F310D6">
          <w:rPr>
            <w:rStyle w:val="aff"/>
            <w:rFonts w:hint="eastAsia"/>
          </w:rPr>
          <w:t xml:space="preserve"> </w:t>
        </w:r>
        <w:r w:rsidR="00F310D6">
          <w:rPr>
            <w:rStyle w:val="aff"/>
            <w:rFonts w:hint="eastAsia"/>
          </w:rPr>
          <w:t>项目背景</w:t>
        </w:r>
        <w:r w:rsidR="00F310D6">
          <w:tab/>
        </w:r>
        <w:r w:rsidR="00F310D6">
          <w:fldChar w:fldCharType="begin"/>
        </w:r>
        <w:r w:rsidR="00F310D6">
          <w:instrText xml:space="preserve"> PAGEREF _Toc87450408 \h </w:instrText>
        </w:r>
        <w:r w:rsidR="00F310D6">
          <w:fldChar w:fldCharType="separate"/>
        </w:r>
        <w:r w:rsidR="00F310D6">
          <w:t>1</w:t>
        </w:r>
        <w:r w:rsidR="00F310D6">
          <w:fldChar w:fldCharType="end"/>
        </w:r>
      </w:hyperlink>
    </w:p>
    <w:p w14:paraId="2D2DF08A" w14:textId="77777777" w:rsidR="009A10ED" w:rsidRDefault="00A3369D">
      <w:pPr>
        <w:pStyle w:val="23"/>
        <w:tabs>
          <w:tab w:val="right" w:leader="dot" w:pos="8302"/>
        </w:tabs>
        <w:ind w:firstLine="420"/>
        <w:rPr>
          <w:rFonts w:asciiTheme="minorHAnsi" w:eastAsiaTheme="minorEastAsia" w:hAnsiTheme="minorHAnsi" w:cstheme="minorBidi"/>
          <w:smallCaps w:val="0"/>
          <w:szCs w:val="22"/>
        </w:rPr>
      </w:pPr>
      <w:hyperlink w:anchor="_Toc87450409" w:history="1">
        <w:r w:rsidR="00F310D6">
          <w:rPr>
            <w:rStyle w:val="aff"/>
          </w:rPr>
          <w:t>1.3</w:t>
        </w:r>
        <w:r w:rsidR="00F310D6">
          <w:rPr>
            <w:rStyle w:val="aff"/>
            <w:rFonts w:hint="eastAsia"/>
          </w:rPr>
          <w:t xml:space="preserve"> </w:t>
        </w:r>
        <w:r w:rsidR="00F310D6">
          <w:rPr>
            <w:rStyle w:val="aff"/>
            <w:rFonts w:hint="eastAsia"/>
          </w:rPr>
          <w:t>参考资料</w:t>
        </w:r>
        <w:r w:rsidR="00F310D6">
          <w:tab/>
        </w:r>
        <w:r w:rsidR="00F310D6">
          <w:fldChar w:fldCharType="begin"/>
        </w:r>
        <w:r w:rsidR="00F310D6">
          <w:instrText xml:space="preserve"> PAGEREF _Toc87450409 \h </w:instrText>
        </w:r>
        <w:r w:rsidR="00F310D6">
          <w:fldChar w:fldCharType="separate"/>
        </w:r>
        <w:r w:rsidR="00F310D6">
          <w:t>1</w:t>
        </w:r>
        <w:r w:rsidR="00F310D6">
          <w:fldChar w:fldCharType="end"/>
        </w:r>
      </w:hyperlink>
    </w:p>
    <w:p w14:paraId="56719AE6" w14:textId="77777777" w:rsidR="009A10ED" w:rsidRDefault="00A3369D">
      <w:pPr>
        <w:pStyle w:val="23"/>
        <w:tabs>
          <w:tab w:val="right" w:leader="dot" w:pos="8302"/>
        </w:tabs>
        <w:ind w:firstLine="420"/>
        <w:rPr>
          <w:rFonts w:asciiTheme="minorHAnsi" w:eastAsiaTheme="minorEastAsia" w:hAnsiTheme="minorHAnsi" w:cstheme="minorBidi"/>
          <w:smallCaps w:val="0"/>
          <w:szCs w:val="22"/>
        </w:rPr>
      </w:pPr>
      <w:hyperlink w:anchor="_Toc87450410" w:history="1">
        <w:r w:rsidR="00F310D6">
          <w:rPr>
            <w:rStyle w:val="aff"/>
          </w:rPr>
          <w:t>1.4</w:t>
        </w:r>
        <w:r w:rsidR="00F310D6">
          <w:rPr>
            <w:rStyle w:val="aff"/>
            <w:rFonts w:hint="eastAsia"/>
          </w:rPr>
          <w:t xml:space="preserve"> </w:t>
        </w:r>
        <w:r w:rsidR="00F310D6">
          <w:rPr>
            <w:rStyle w:val="aff"/>
            <w:rFonts w:hint="eastAsia"/>
          </w:rPr>
          <w:t>术语定义</w:t>
        </w:r>
        <w:r w:rsidR="00F310D6">
          <w:tab/>
        </w:r>
        <w:r w:rsidR="00F310D6">
          <w:fldChar w:fldCharType="begin"/>
        </w:r>
        <w:r w:rsidR="00F310D6">
          <w:instrText xml:space="preserve"> PAGEREF _Toc87450410 \h </w:instrText>
        </w:r>
        <w:r w:rsidR="00F310D6">
          <w:fldChar w:fldCharType="separate"/>
        </w:r>
        <w:r w:rsidR="00F310D6">
          <w:t>1</w:t>
        </w:r>
        <w:r w:rsidR="00F310D6">
          <w:fldChar w:fldCharType="end"/>
        </w:r>
      </w:hyperlink>
    </w:p>
    <w:p w14:paraId="5F504F4E" w14:textId="77777777" w:rsidR="009A10ED" w:rsidRDefault="00A3369D">
      <w:pPr>
        <w:pStyle w:val="15"/>
        <w:tabs>
          <w:tab w:val="right" w:leader="dot" w:pos="8302"/>
        </w:tabs>
        <w:rPr>
          <w:rFonts w:asciiTheme="minorHAnsi" w:eastAsiaTheme="minorEastAsia" w:hAnsiTheme="minorHAnsi" w:cstheme="minorBidi"/>
          <w:bCs w:val="0"/>
          <w:caps w:val="0"/>
          <w:szCs w:val="22"/>
        </w:rPr>
      </w:pPr>
      <w:hyperlink w:anchor="_Toc87450411" w:history="1">
        <w:r w:rsidR="00F310D6">
          <w:rPr>
            <w:rStyle w:val="aff"/>
          </w:rPr>
          <w:t>2.</w:t>
        </w:r>
        <w:r w:rsidR="00F310D6">
          <w:rPr>
            <w:rStyle w:val="aff"/>
            <w:rFonts w:hint="eastAsia"/>
          </w:rPr>
          <w:t xml:space="preserve"> </w:t>
        </w:r>
        <w:r w:rsidR="00F310D6">
          <w:rPr>
            <w:rStyle w:val="aff"/>
            <w:rFonts w:hint="eastAsia"/>
          </w:rPr>
          <w:t>程序系统结构</w:t>
        </w:r>
        <w:r w:rsidR="00F310D6">
          <w:tab/>
        </w:r>
        <w:r w:rsidR="00F310D6">
          <w:fldChar w:fldCharType="begin"/>
        </w:r>
        <w:r w:rsidR="00F310D6">
          <w:instrText xml:space="preserve"> PAGEREF _Toc87450411 \h </w:instrText>
        </w:r>
        <w:r w:rsidR="00F310D6">
          <w:fldChar w:fldCharType="separate"/>
        </w:r>
        <w:r w:rsidR="00F310D6">
          <w:t>2</w:t>
        </w:r>
        <w:r w:rsidR="00F310D6">
          <w:fldChar w:fldCharType="end"/>
        </w:r>
      </w:hyperlink>
    </w:p>
    <w:p w14:paraId="26FF56CD" w14:textId="77777777" w:rsidR="009A10ED" w:rsidRDefault="00A3369D">
      <w:pPr>
        <w:pStyle w:val="23"/>
        <w:tabs>
          <w:tab w:val="right" w:leader="dot" w:pos="8302"/>
        </w:tabs>
        <w:ind w:firstLine="420"/>
        <w:rPr>
          <w:rFonts w:asciiTheme="minorHAnsi" w:eastAsiaTheme="minorEastAsia" w:hAnsiTheme="minorHAnsi" w:cstheme="minorBidi"/>
          <w:smallCaps w:val="0"/>
          <w:szCs w:val="22"/>
        </w:rPr>
      </w:pPr>
      <w:hyperlink w:anchor="_Toc87450412" w:history="1">
        <w:r w:rsidR="00F310D6">
          <w:rPr>
            <w:rStyle w:val="aff"/>
          </w:rPr>
          <w:t>2.1</w:t>
        </w:r>
        <w:r w:rsidR="00F310D6">
          <w:rPr>
            <w:rStyle w:val="aff"/>
            <w:rFonts w:hint="eastAsia"/>
          </w:rPr>
          <w:t xml:space="preserve"> </w:t>
        </w:r>
        <w:r w:rsidR="00F310D6">
          <w:rPr>
            <w:rStyle w:val="aff"/>
            <w:rFonts w:hint="eastAsia"/>
          </w:rPr>
          <w:t>功能模块简要说明</w:t>
        </w:r>
        <w:r w:rsidR="00F310D6">
          <w:tab/>
        </w:r>
        <w:r w:rsidR="00F310D6">
          <w:fldChar w:fldCharType="begin"/>
        </w:r>
        <w:r w:rsidR="00F310D6">
          <w:instrText xml:space="preserve"> PAGEREF _Toc87450412 \h </w:instrText>
        </w:r>
        <w:r w:rsidR="00F310D6">
          <w:fldChar w:fldCharType="separate"/>
        </w:r>
        <w:r w:rsidR="00F310D6">
          <w:t>2</w:t>
        </w:r>
        <w:r w:rsidR="00F310D6">
          <w:fldChar w:fldCharType="end"/>
        </w:r>
      </w:hyperlink>
    </w:p>
    <w:p w14:paraId="2CB1CCCB" w14:textId="77777777" w:rsidR="009A10ED" w:rsidRDefault="00A3369D">
      <w:pPr>
        <w:pStyle w:val="23"/>
        <w:tabs>
          <w:tab w:val="right" w:leader="dot" w:pos="8302"/>
        </w:tabs>
        <w:ind w:firstLine="420"/>
        <w:rPr>
          <w:rFonts w:asciiTheme="minorHAnsi" w:eastAsiaTheme="minorEastAsia" w:hAnsiTheme="minorHAnsi" w:cstheme="minorBidi"/>
          <w:smallCaps w:val="0"/>
          <w:szCs w:val="22"/>
        </w:rPr>
      </w:pPr>
      <w:hyperlink w:anchor="_Toc87450413" w:history="1">
        <w:r w:rsidR="00F310D6">
          <w:rPr>
            <w:rStyle w:val="aff"/>
          </w:rPr>
          <w:t>2.2</w:t>
        </w:r>
        <w:r w:rsidR="00F310D6">
          <w:rPr>
            <w:rStyle w:val="aff"/>
            <w:rFonts w:hint="eastAsia"/>
          </w:rPr>
          <w:t xml:space="preserve"> </w:t>
        </w:r>
        <w:r w:rsidR="00F310D6">
          <w:rPr>
            <w:rStyle w:val="aff"/>
            <w:rFonts w:hint="eastAsia"/>
          </w:rPr>
          <w:t>主要程序结构说明</w:t>
        </w:r>
        <w:r w:rsidR="00F310D6">
          <w:tab/>
        </w:r>
        <w:r w:rsidR="00F310D6">
          <w:fldChar w:fldCharType="begin"/>
        </w:r>
        <w:r w:rsidR="00F310D6">
          <w:instrText xml:space="preserve"> PAGEREF _Toc87450413 \h </w:instrText>
        </w:r>
        <w:r w:rsidR="00F310D6">
          <w:fldChar w:fldCharType="separate"/>
        </w:r>
        <w:r w:rsidR="00F310D6">
          <w:t>2</w:t>
        </w:r>
        <w:r w:rsidR="00F310D6">
          <w:fldChar w:fldCharType="end"/>
        </w:r>
      </w:hyperlink>
    </w:p>
    <w:p w14:paraId="3C0A44D0" w14:textId="77777777" w:rsidR="009A10ED" w:rsidRDefault="00A3369D">
      <w:pPr>
        <w:pStyle w:val="15"/>
        <w:tabs>
          <w:tab w:val="right" w:leader="dot" w:pos="8302"/>
        </w:tabs>
        <w:rPr>
          <w:rFonts w:asciiTheme="minorHAnsi" w:eastAsiaTheme="minorEastAsia" w:hAnsiTheme="minorHAnsi" w:cstheme="minorBidi"/>
          <w:bCs w:val="0"/>
          <w:caps w:val="0"/>
          <w:szCs w:val="22"/>
        </w:rPr>
      </w:pPr>
      <w:hyperlink w:anchor="_Toc87450414" w:history="1">
        <w:r w:rsidR="00F310D6">
          <w:rPr>
            <w:rStyle w:val="aff"/>
          </w:rPr>
          <w:t>3.</w:t>
        </w:r>
        <w:r w:rsidR="00F310D6">
          <w:rPr>
            <w:rStyle w:val="aff"/>
            <w:rFonts w:hint="eastAsia"/>
          </w:rPr>
          <w:t xml:space="preserve"> </w:t>
        </w:r>
        <w:r w:rsidR="00F310D6">
          <w:rPr>
            <w:rStyle w:val="aff"/>
            <w:rFonts w:hint="eastAsia"/>
          </w:rPr>
          <w:t>程序设计说明</w:t>
        </w:r>
        <w:r w:rsidR="00F310D6">
          <w:tab/>
        </w:r>
        <w:r w:rsidR="00F310D6">
          <w:fldChar w:fldCharType="begin"/>
        </w:r>
        <w:r w:rsidR="00F310D6">
          <w:instrText xml:space="preserve"> PAGEREF _Toc87450414 \h </w:instrText>
        </w:r>
        <w:r w:rsidR="00F310D6">
          <w:fldChar w:fldCharType="separate"/>
        </w:r>
        <w:r w:rsidR="00F310D6">
          <w:t>2</w:t>
        </w:r>
        <w:r w:rsidR="00F310D6">
          <w:fldChar w:fldCharType="end"/>
        </w:r>
      </w:hyperlink>
    </w:p>
    <w:p w14:paraId="70FEBAD3" w14:textId="77777777" w:rsidR="009A10ED" w:rsidRDefault="00F310D6">
      <w:pPr>
        <w:pStyle w:val="a1"/>
        <w:ind w:firstLine="400"/>
        <w:sectPr w:rsidR="009A10ED">
          <w:pgSz w:w="11906" w:h="16838"/>
          <w:pgMar w:top="1418" w:right="1701" w:bottom="1418" w:left="1701" w:header="851" w:footer="1021" w:gutter="0"/>
          <w:cols w:space="720"/>
          <w:docGrid w:type="linesAndChars" w:linePitch="312"/>
        </w:sectPr>
      </w:pPr>
      <w:r>
        <w:rPr>
          <w:sz w:val="20"/>
        </w:rPr>
        <w:fldChar w:fldCharType="end"/>
      </w:r>
    </w:p>
    <w:p w14:paraId="775213A1" w14:textId="77777777" w:rsidR="009A10ED" w:rsidRDefault="00F310D6">
      <w:pPr>
        <w:pStyle w:val="1"/>
        <w:spacing w:before="156" w:after="156"/>
      </w:pPr>
      <w:bookmarkStart w:id="0" w:name="_Toc87450406"/>
      <w:r>
        <w:rPr>
          <w:rFonts w:hint="eastAsia"/>
        </w:rPr>
        <w:lastRenderedPageBreak/>
        <w:t>引言</w:t>
      </w:r>
      <w:bookmarkEnd w:id="0"/>
    </w:p>
    <w:p w14:paraId="22C805BF" w14:textId="77777777" w:rsidR="009A10ED" w:rsidRDefault="00F310D6">
      <w:pPr>
        <w:pStyle w:val="21"/>
      </w:pPr>
      <w:bookmarkStart w:id="1" w:name="_Toc87450407"/>
      <w:r>
        <w:rPr>
          <w:rFonts w:hint="eastAsia"/>
        </w:rPr>
        <w:t>文档目的</w:t>
      </w:r>
      <w:bookmarkEnd w:id="1"/>
    </w:p>
    <w:p w14:paraId="6E912668" w14:textId="0A2B0961" w:rsidR="009A10ED" w:rsidRDefault="00F310D6">
      <w:pPr>
        <w:pStyle w:val="ths0"/>
        <w:ind w:firstLine="480"/>
        <w:rPr>
          <w:sz w:val="24"/>
          <w:szCs w:val="24"/>
        </w:rPr>
      </w:pPr>
      <w:r>
        <w:rPr>
          <w:rFonts w:hint="eastAsia"/>
          <w:sz w:val="24"/>
          <w:szCs w:val="24"/>
        </w:rPr>
        <w:t>本文档针对</w:t>
      </w:r>
      <w:r w:rsidR="00B01C26" w:rsidRPr="00B01C26">
        <w:rPr>
          <w:rFonts w:hint="eastAsia"/>
          <w:sz w:val="24"/>
          <w:szCs w:val="24"/>
        </w:rPr>
        <w:t>人力资源发展运营平台</w:t>
      </w:r>
      <w:r>
        <w:rPr>
          <w:rFonts w:hint="eastAsia"/>
          <w:sz w:val="24"/>
          <w:szCs w:val="24"/>
        </w:rPr>
        <w:t>（以下简称本项目或本系统）的系统详细设计，为系统的实施提供参考依据。</w:t>
      </w:r>
    </w:p>
    <w:p w14:paraId="6A14A03C" w14:textId="77777777" w:rsidR="00B01C26" w:rsidRDefault="00B01C26" w:rsidP="00B01C26">
      <w:pPr>
        <w:pStyle w:val="ths0"/>
        <w:ind w:firstLine="480"/>
        <w:rPr>
          <w:sz w:val="24"/>
          <w:szCs w:val="24"/>
        </w:rPr>
      </w:pPr>
      <w:r w:rsidRPr="00B01C26">
        <w:rPr>
          <w:rFonts w:hint="eastAsia"/>
          <w:sz w:val="24"/>
          <w:szCs w:val="24"/>
        </w:rPr>
        <w:t>详细设计说明书的目的是对系统的总体设计所产生的功能模块进行过程描</w:t>
      </w:r>
      <w:r w:rsidRPr="00B01C26">
        <w:rPr>
          <w:sz w:val="24"/>
          <w:szCs w:val="24"/>
        </w:rPr>
        <w:t xml:space="preserve"> </w:t>
      </w:r>
      <w:r w:rsidRPr="00B01C26">
        <w:rPr>
          <w:rFonts w:hint="eastAsia"/>
          <w:sz w:val="24"/>
          <w:szCs w:val="24"/>
        </w:rPr>
        <w:t>述，开发一个可以直接转化成程序语言的软件表示，这样可以让管理员和软件设计人员很好的了解软件的功能，并对软件的所有模块有一个更深的了解。</w:t>
      </w:r>
    </w:p>
    <w:p w14:paraId="517B628F" w14:textId="4456BA6C" w:rsidR="009A10ED" w:rsidRDefault="00B01C26" w:rsidP="00B01C26">
      <w:pPr>
        <w:pStyle w:val="ths0"/>
        <w:ind w:firstLine="480"/>
        <w:rPr>
          <w:sz w:val="24"/>
          <w:szCs w:val="24"/>
        </w:rPr>
      </w:pPr>
      <w:r w:rsidRPr="00B01C26">
        <w:rPr>
          <w:rFonts w:hint="eastAsia"/>
          <w:sz w:val="24"/>
          <w:szCs w:val="24"/>
        </w:rPr>
        <w:t>本说明书在概要设计的基础上，对系统的各模块、程序，子系统分别进行了实现层面上的要求和说明，</w:t>
      </w:r>
      <w:r w:rsidR="00F310D6">
        <w:rPr>
          <w:rFonts w:hint="eastAsia"/>
          <w:sz w:val="24"/>
          <w:szCs w:val="24"/>
        </w:rPr>
        <w:t>是整个软件开发的依据，对以后各阶段的工作起指导作用，也是项目系统验收的依据，同时还是《用户使用手册》和《系统测试方案》的编写依据。</w:t>
      </w:r>
    </w:p>
    <w:p w14:paraId="0580EEAE" w14:textId="77777777" w:rsidR="009A10ED" w:rsidRDefault="00F310D6">
      <w:pPr>
        <w:pStyle w:val="ths0"/>
        <w:ind w:firstLine="480"/>
        <w:rPr>
          <w:bCs/>
          <w:sz w:val="24"/>
          <w:szCs w:val="24"/>
        </w:rPr>
      </w:pPr>
      <w:r>
        <w:rPr>
          <w:sz w:val="24"/>
          <w:szCs w:val="24"/>
        </w:rPr>
        <w:t>本文档的读者对象包括：</w:t>
      </w:r>
    </w:p>
    <w:p w14:paraId="3E513DD0" w14:textId="77777777" w:rsidR="009A10ED" w:rsidRDefault="00F310D6">
      <w:pPr>
        <w:pStyle w:val="ths0"/>
        <w:ind w:firstLine="480"/>
        <w:rPr>
          <w:bCs/>
          <w:sz w:val="24"/>
          <w:szCs w:val="24"/>
        </w:rPr>
      </w:pPr>
      <w:r>
        <w:rPr>
          <w:rFonts w:hint="eastAsia"/>
          <w:bCs/>
          <w:sz w:val="24"/>
          <w:szCs w:val="24"/>
        </w:rPr>
        <w:t>（</w:t>
      </w:r>
      <w:r>
        <w:rPr>
          <w:rFonts w:hint="eastAsia"/>
          <w:bCs/>
          <w:sz w:val="24"/>
          <w:szCs w:val="24"/>
        </w:rPr>
        <w:t>1</w:t>
      </w:r>
      <w:r>
        <w:rPr>
          <w:rFonts w:hint="eastAsia"/>
          <w:bCs/>
          <w:sz w:val="24"/>
          <w:szCs w:val="24"/>
        </w:rPr>
        <w:t>）</w:t>
      </w:r>
      <w:r>
        <w:rPr>
          <w:bCs/>
          <w:sz w:val="24"/>
          <w:szCs w:val="24"/>
        </w:rPr>
        <w:t>项目管理人员，为其提供可行的设计参考、按质按量完成系统的目标需求；</w:t>
      </w:r>
    </w:p>
    <w:p w14:paraId="4DBD1BAB" w14:textId="77777777" w:rsidR="009A10ED" w:rsidRDefault="00F310D6">
      <w:pPr>
        <w:pStyle w:val="ths0"/>
        <w:ind w:firstLine="480"/>
        <w:rPr>
          <w:bCs/>
          <w:sz w:val="24"/>
          <w:szCs w:val="24"/>
        </w:rPr>
      </w:pPr>
      <w:r>
        <w:rPr>
          <w:rFonts w:hint="eastAsia"/>
          <w:bCs/>
          <w:sz w:val="24"/>
          <w:szCs w:val="24"/>
        </w:rPr>
        <w:t>（</w:t>
      </w:r>
      <w:r>
        <w:rPr>
          <w:rFonts w:hint="eastAsia"/>
          <w:bCs/>
          <w:sz w:val="24"/>
          <w:szCs w:val="24"/>
        </w:rPr>
        <w:t>2</w:t>
      </w:r>
      <w:r>
        <w:rPr>
          <w:rFonts w:hint="eastAsia"/>
          <w:bCs/>
          <w:sz w:val="24"/>
          <w:szCs w:val="24"/>
        </w:rPr>
        <w:t>）</w:t>
      </w:r>
      <w:r>
        <w:rPr>
          <w:bCs/>
          <w:sz w:val="24"/>
          <w:szCs w:val="24"/>
        </w:rPr>
        <w:t>系统分析人员，为其提供可行的功能需求和系统技术方案参考；</w:t>
      </w:r>
    </w:p>
    <w:p w14:paraId="6ADB576B" w14:textId="77777777" w:rsidR="009A10ED" w:rsidRDefault="00F310D6">
      <w:pPr>
        <w:pStyle w:val="ths0"/>
        <w:ind w:firstLine="480"/>
        <w:rPr>
          <w:bCs/>
          <w:sz w:val="24"/>
          <w:szCs w:val="24"/>
        </w:rPr>
      </w:pPr>
      <w:r>
        <w:rPr>
          <w:rFonts w:hint="eastAsia"/>
          <w:bCs/>
          <w:sz w:val="24"/>
          <w:szCs w:val="24"/>
        </w:rPr>
        <w:t>（</w:t>
      </w:r>
      <w:r>
        <w:rPr>
          <w:rFonts w:hint="eastAsia"/>
          <w:bCs/>
          <w:sz w:val="24"/>
          <w:szCs w:val="24"/>
        </w:rPr>
        <w:t>3</w:t>
      </w:r>
      <w:r>
        <w:rPr>
          <w:rFonts w:hint="eastAsia"/>
          <w:bCs/>
          <w:sz w:val="24"/>
          <w:szCs w:val="24"/>
        </w:rPr>
        <w:t>）</w:t>
      </w:r>
      <w:r>
        <w:rPr>
          <w:bCs/>
          <w:sz w:val="24"/>
          <w:szCs w:val="24"/>
        </w:rPr>
        <w:t>系统设计人员，为其提供可行的</w:t>
      </w:r>
      <w:r>
        <w:rPr>
          <w:rFonts w:hint="eastAsia"/>
          <w:bCs/>
          <w:sz w:val="24"/>
          <w:szCs w:val="24"/>
        </w:rPr>
        <w:t>总体设计及详细设计</w:t>
      </w:r>
      <w:r>
        <w:rPr>
          <w:bCs/>
          <w:sz w:val="24"/>
          <w:szCs w:val="24"/>
        </w:rPr>
        <w:t>方案参考；</w:t>
      </w:r>
    </w:p>
    <w:p w14:paraId="7BB59E13" w14:textId="77777777" w:rsidR="009A10ED" w:rsidRDefault="00F310D6">
      <w:pPr>
        <w:pStyle w:val="ths0"/>
        <w:ind w:firstLine="480"/>
        <w:rPr>
          <w:bCs/>
          <w:sz w:val="24"/>
          <w:szCs w:val="24"/>
        </w:rPr>
      </w:pPr>
      <w:r>
        <w:rPr>
          <w:rFonts w:hint="eastAsia"/>
          <w:bCs/>
          <w:sz w:val="24"/>
          <w:szCs w:val="24"/>
        </w:rPr>
        <w:t>（</w:t>
      </w:r>
      <w:r>
        <w:rPr>
          <w:rFonts w:hint="eastAsia"/>
          <w:bCs/>
          <w:sz w:val="24"/>
          <w:szCs w:val="24"/>
        </w:rPr>
        <w:t>4</w:t>
      </w:r>
      <w:r>
        <w:rPr>
          <w:rFonts w:hint="eastAsia"/>
          <w:bCs/>
          <w:sz w:val="24"/>
          <w:szCs w:val="24"/>
        </w:rPr>
        <w:t>）</w:t>
      </w:r>
      <w:r>
        <w:rPr>
          <w:bCs/>
          <w:sz w:val="24"/>
          <w:szCs w:val="24"/>
        </w:rPr>
        <w:t>系统开发人员，为其</w:t>
      </w:r>
      <w:r>
        <w:rPr>
          <w:rFonts w:hint="eastAsia"/>
          <w:bCs/>
          <w:sz w:val="24"/>
          <w:szCs w:val="24"/>
        </w:rPr>
        <w:t>系统</w:t>
      </w:r>
      <w:r>
        <w:rPr>
          <w:bCs/>
          <w:sz w:val="24"/>
          <w:szCs w:val="24"/>
        </w:rPr>
        <w:t>开发</w:t>
      </w:r>
      <w:r>
        <w:rPr>
          <w:rFonts w:hint="eastAsia"/>
          <w:bCs/>
          <w:sz w:val="24"/>
          <w:szCs w:val="24"/>
        </w:rPr>
        <w:t>提供参考</w:t>
      </w:r>
      <w:r>
        <w:rPr>
          <w:bCs/>
          <w:sz w:val="24"/>
          <w:szCs w:val="24"/>
        </w:rPr>
        <w:t>依据</w:t>
      </w:r>
      <w:r>
        <w:rPr>
          <w:rFonts w:hint="eastAsia"/>
          <w:bCs/>
          <w:sz w:val="24"/>
          <w:szCs w:val="24"/>
        </w:rPr>
        <w:t>；</w:t>
      </w:r>
    </w:p>
    <w:p w14:paraId="017E4900" w14:textId="77777777" w:rsidR="009A10ED" w:rsidRDefault="00F310D6">
      <w:pPr>
        <w:pStyle w:val="a1"/>
        <w:ind w:firstLine="480"/>
        <w:rPr>
          <w:sz w:val="24"/>
          <w:szCs w:val="24"/>
        </w:rPr>
      </w:pPr>
      <w:r>
        <w:rPr>
          <w:rFonts w:hint="eastAsia"/>
          <w:bCs/>
          <w:sz w:val="24"/>
          <w:szCs w:val="24"/>
        </w:rPr>
        <w:t>（</w:t>
      </w:r>
      <w:r>
        <w:rPr>
          <w:rFonts w:hint="eastAsia"/>
          <w:bCs/>
          <w:sz w:val="24"/>
          <w:szCs w:val="24"/>
        </w:rPr>
        <w:t>5</w:t>
      </w:r>
      <w:r>
        <w:rPr>
          <w:rFonts w:hint="eastAsia"/>
          <w:bCs/>
          <w:sz w:val="24"/>
          <w:szCs w:val="24"/>
        </w:rPr>
        <w:t>）</w:t>
      </w:r>
      <w:r>
        <w:rPr>
          <w:bCs/>
          <w:sz w:val="24"/>
          <w:szCs w:val="24"/>
        </w:rPr>
        <w:t>系统测试人员，为其完成测试用例、计划安排，提供依据和参考</w:t>
      </w:r>
      <w:r>
        <w:rPr>
          <w:rFonts w:hint="eastAsia"/>
          <w:bCs/>
          <w:sz w:val="24"/>
          <w:szCs w:val="24"/>
        </w:rPr>
        <w:t>。</w:t>
      </w:r>
    </w:p>
    <w:p w14:paraId="64C32F7C" w14:textId="7D23C9B7" w:rsidR="009A10ED" w:rsidRDefault="00F310D6">
      <w:pPr>
        <w:pStyle w:val="21"/>
        <w:spacing w:before="312" w:after="156"/>
      </w:pPr>
      <w:bookmarkStart w:id="2" w:name="_Toc87450408"/>
      <w:r>
        <w:rPr>
          <w:rFonts w:hint="eastAsia"/>
        </w:rPr>
        <w:t>项目背景</w:t>
      </w:r>
      <w:bookmarkEnd w:id="2"/>
    </w:p>
    <w:p w14:paraId="4A22FD90" w14:textId="77777777" w:rsidR="00BF2D8F" w:rsidRPr="00BF2D8F" w:rsidRDefault="00BF2D8F" w:rsidP="00BF2D8F">
      <w:pPr>
        <w:pStyle w:val="ths0"/>
        <w:ind w:firstLine="480"/>
        <w:rPr>
          <w:sz w:val="24"/>
          <w:szCs w:val="24"/>
        </w:rPr>
      </w:pPr>
      <w:r w:rsidRPr="00BF2D8F">
        <w:rPr>
          <w:rFonts w:hint="eastAsia"/>
          <w:sz w:val="24"/>
          <w:szCs w:val="24"/>
        </w:rPr>
        <w:t>中共中央政治局在集体学习时强调，促进高质量充分就业是新时代新征程就业工作的新定位、新使命，这彰显国家对就业工作的高度重视。人力资源和社会保障事业发展“十四五”规划是人力资源和社会保障部为未来五年人社事业发展的重要指导性文件。该规划全面贯彻党的精神和国家发展目标，致力于推动实现更加充分更高质量就业，并强调就业优先政策的重要性。</w:t>
      </w:r>
    </w:p>
    <w:p w14:paraId="3B66658A" w14:textId="77777777" w:rsidR="00BF2D8F" w:rsidRPr="00BF2D8F" w:rsidRDefault="00BF2D8F" w:rsidP="00BF2D8F">
      <w:pPr>
        <w:pStyle w:val="ths0"/>
        <w:ind w:firstLine="480"/>
        <w:rPr>
          <w:sz w:val="24"/>
          <w:szCs w:val="24"/>
        </w:rPr>
      </w:pPr>
      <w:r w:rsidRPr="00BF2D8F">
        <w:rPr>
          <w:rFonts w:hint="eastAsia"/>
          <w:sz w:val="24"/>
          <w:szCs w:val="24"/>
        </w:rPr>
        <w:t>目前数据已成为驱动经济社会高质量发展的核心引擎，随着《“数据要素</w:t>
      </w:r>
      <w:r w:rsidRPr="00BF2D8F">
        <w:rPr>
          <w:rFonts w:hint="eastAsia"/>
          <w:sz w:val="24"/>
          <w:szCs w:val="24"/>
        </w:rPr>
        <w:t>X</w:t>
      </w:r>
      <w:r w:rsidRPr="00BF2D8F">
        <w:rPr>
          <w:rFonts w:hint="eastAsia"/>
          <w:sz w:val="24"/>
          <w:szCs w:val="24"/>
        </w:rPr>
        <w:t>”三年行动计划（</w:t>
      </w:r>
      <w:r w:rsidRPr="00BF2D8F">
        <w:rPr>
          <w:rFonts w:hint="eastAsia"/>
          <w:sz w:val="24"/>
          <w:szCs w:val="24"/>
        </w:rPr>
        <w:t>2024</w:t>
      </w:r>
      <w:r w:rsidRPr="00BF2D8F">
        <w:rPr>
          <w:rFonts w:hint="eastAsia"/>
          <w:sz w:val="24"/>
          <w:szCs w:val="24"/>
        </w:rPr>
        <w:t>—</w:t>
      </w:r>
      <w:r w:rsidRPr="00BF2D8F">
        <w:rPr>
          <w:rFonts w:hint="eastAsia"/>
          <w:sz w:val="24"/>
          <w:szCs w:val="24"/>
        </w:rPr>
        <w:t>2026</w:t>
      </w:r>
      <w:r w:rsidRPr="00BF2D8F">
        <w:rPr>
          <w:rFonts w:hint="eastAsia"/>
          <w:sz w:val="24"/>
          <w:szCs w:val="24"/>
        </w:rPr>
        <w:t>年）》等一系列国家政策的出台，数据要素的战略地位被进一步确立，其对于推动产业升级、优化资源配置、激发市场活力等方面的</w:t>
      </w:r>
      <w:r w:rsidRPr="00BF2D8F">
        <w:rPr>
          <w:rFonts w:hint="eastAsia"/>
          <w:sz w:val="24"/>
          <w:szCs w:val="24"/>
        </w:rPr>
        <w:lastRenderedPageBreak/>
        <w:t>重要性日益凸显。在此背景下，人力资源作为经济社会发展的第一资源，其数据的采集、深度分析、精准应用及高效运营，对于充分挖掘数据价值、加速产业升级转型、提升国家竞争力具有不可估量的意义。</w:t>
      </w:r>
    </w:p>
    <w:p w14:paraId="62522C02" w14:textId="77777777" w:rsidR="00BF2D8F" w:rsidRPr="00BF2D8F" w:rsidRDefault="00BF2D8F" w:rsidP="00BF2D8F">
      <w:pPr>
        <w:pStyle w:val="ths0"/>
        <w:ind w:firstLine="480"/>
        <w:rPr>
          <w:sz w:val="24"/>
          <w:szCs w:val="24"/>
        </w:rPr>
      </w:pPr>
      <w:r w:rsidRPr="00BF2D8F">
        <w:rPr>
          <w:rFonts w:hint="eastAsia"/>
          <w:sz w:val="24"/>
          <w:szCs w:val="24"/>
        </w:rPr>
        <w:t>2</w:t>
      </w:r>
      <w:r w:rsidRPr="00BF2D8F">
        <w:rPr>
          <w:sz w:val="24"/>
          <w:szCs w:val="24"/>
        </w:rPr>
        <w:t>024</w:t>
      </w:r>
      <w:r w:rsidRPr="00BF2D8F">
        <w:rPr>
          <w:rFonts w:hint="eastAsia"/>
          <w:sz w:val="24"/>
          <w:szCs w:val="24"/>
        </w:rPr>
        <w:t>年，福建省人力资源和社会保障厅、福建省大数据集团有限公司签订《战略合作协议》，双方聚焦公共服务和市场化服务等领域开展合作，试点政务数据资源合规性开发应用新模式。建设人力资源发展运营平台，正是响应国家数据要素战略、深化人力资源领域数字化转型的重要举措。该平台通过整合各方资源，运用大数据、云计算、人工智能等前沿技术，对海量的人力资源数据进行深度挖掘和智能分析，旨在实现人力资源数据的价值最大化。通过平台，企业可以更加精准地掌握人才市场动态，优化招聘流程，提升员工培训效率，实现人才的精准匹配和高效利用。同时，平台还能为政府提供决策支持，助力政府制定更加科学、合理的人力资源政策，推动人力资源行业的健康可持续发展。</w:t>
      </w:r>
    </w:p>
    <w:p w14:paraId="60FE7B92" w14:textId="4001BBD4" w:rsidR="00BF2D8F" w:rsidRPr="00BF2D8F" w:rsidRDefault="00BF2D8F" w:rsidP="00BF2D8F">
      <w:pPr>
        <w:pStyle w:val="ths0"/>
        <w:ind w:firstLine="480"/>
        <w:rPr>
          <w:sz w:val="24"/>
          <w:szCs w:val="24"/>
        </w:rPr>
      </w:pPr>
      <w:r w:rsidRPr="00BF2D8F">
        <w:rPr>
          <w:rFonts w:hint="eastAsia"/>
          <w:sz w:val="24"/>
          <w:szCs w:val="24"/>
        </w:rPr>
        <w:t>从数据要素价值化的角度来看，人力资源发展运营平台的建设不仅有助于挖掘人力资源数据的潜在价值，还能促进数据要素在人力资源行业的高效流动与合理配置。通过平台的智能化运营，可以打破信息壁垒，实现数据的互联互通，为人力资源的精准配置和高效利用提供有力支撑。此外，平台还能推动人力资源行业的数字化转型，提升行业的整体竞争力和服务水平，为经济社会的高质量发展注入新的活力。</w:t>
      </w:r>
    </w:p>
    <w:p w14:paraId="2F018184" w14:textId="5B3D9C52" w:rsidR="009A10ED" w:rsidRDefault="00F310D6">
      <w:pPr>
        <w:pStyle w:val="21"/>
        <w:spacing w:before="312" w:after="156"/>
      </w:pPr>
      <w:bookmarkStart w:id="3" w:name="_Toc87450409"/>
      <w:r>
        <w:rPr>
          <w:rFonts w:hint="eastAsia"/>
        </w:rPr>
        <w:t>参考资料</w:t>
      </w:r>
      <w:bookmarkEnd w:id="3"/>
    </w:p>
    <w:p w14:paraId="06246E1C" w14:textId="77777777" w:rsidR="00C51094" w:rsidRDefault="00C51094" w:rsidP="00C51094">
      <w:pPr>
        <w:pStyle w:val="aff9"/>
        <w:numPr>
          <w:ilvl w:val="1"/>
          <w:numId w:val="7"/>
        </w:numPr>
        <w:spacing w:line="360" w:lineRule="auto"/>
        <w:ind w:left="0" w:firstLineChars="175" w:firstLine="420"/>
        <w:rPr>
          <w:rFonts w:ascii="宋体" w:hAnsi="宋体"/>
          <w:sz w:val="24"/>
          <w:szCs w:val="24"/>
        </w:rPr>
      </w:pPr>
      <w:r>
        <w:rPr>
          <w:rFonts w:ascii="宋体" w:hAnsi="宋体" w:hint="eastAsia"/>
          <w:sz w:val="24"/>
          <w:szCs w:val="24"/>
        </w:rPr>
        <w:t>中共中央、国务院《关于构建数据基础制度更好发挥数据要素作用的意见》；(</w:t>
      </w:r>
      <w:r>
        <w:rPr>
          <w:rFonts w:ascii="宋体" w:hAnsi="宋体"/>
          <w:sz w:val="24"/>
          <w:szCs w:val="24"/>
        </w:rPr>
        <w:t>2022</w:t>
      </w:r>
      <w:r>
        <w:rPr>
          <w:rFonts w:ascii="宋体" w:hAnsi="宋体" w:hint="eastAsia"/>
          <w:sz w:val="24"/>
          <w:szCs w:val="24"/>
        </w:rPr>
        <w:t>年</w:t>
      </w:r>
      <w:r>
        <w:rPr>
          <w:rFonts w:ascii="宋体" w:hAnsi="宋体"/>
          <w:sz w:val="24"/>
          <w:szCs w:val="24"/>
        </w:rPr>
        <w:t>12</w:t>
      </w:r>
      <w:r>
        <w:rPr>
          <w:rFonts w:ascii="宋体" w:hAnsi="宋体" w:hint="eastAsia"/>
          <w:sz w:val="24"/>
          <w:szCs w:val="24"/>
        </w:rPr>
        <w:t>月</w:t>
      </w:r>
      <w:r>
        <w:rPr>
          <w:rFonts w:ascii="宋体" w:hAnsi="宋体"/>
          <w:sz w:val="24"/>
          <w:szCs w:val="24"/>
        </w:rPr>
        <w:t>)</w:t>
      </w:r>
      <w:r>
        <w:rPr>
          <w:rFonts w:ascii="宋体" w:hAnsi="宋体" w:hint="eastAsia"/>
          <w:sz w:val="24"/>
          <w:szCs w:val="24"/>
        </w:rPr>
        <w:t>；</w:t>
      </w:r>
    </w:p>
    <w:p w14:paraId="3EA0E577" w14:textId="77777777" w:rsidR="00C51094" w:rsidRDefault="00C51094" w:rsidP="00C51094">
      <w:pPr>
        <w:pStyle w:val="aff9"/>
        <w:numPr>
          <w:ilvl w:val="1"/>
          <w:numId w:val="7"/>
        </w:numPr>
        <w:spacing w:line="360" w:lineRule="auto"/>
        <w:ind w:left="0" w:firstLineChars="175" w:firstLine="420"/>
        <w:rPr>
          <w:rFonts w:ascii="宋体" w:hAnsi="宋体"/>
          <w:sz w:val="24"/>
          <w:szCs w:val="24"/>
        </w:rPr>
      </w:pPr>
      <w:r>
        <w:rPr>
          <w:rFonts w:ascii="宋体" w:hAnsi="宋体" w:hint="eastAsia"/>
          <w:sz w:val="24"/>
          <w:szCs w:val="24"/>
        </w:rPr>
        <w:t>中共中央、国务院《关于实施就业优先战略促进高质量充分就业的意见》(</w:t>
      </w:r>
      <w:r>
        <w:rPr>
          <w:rFonts w:ascii="宋体" w:hAnsi="宋体"/>
          <w:sz w:val="24"/>
          <w:szCs w:val="24"/>
        </w:rPr>
        <w:t>2024</w:t>
      </w:r>
      <w:r>
        <w:rPr>
          <w:rFonts w:ascii="宋体" w:hAnsi="宋体" w:hint="eastAsia"/>
          <w:sz w:val="24"/>
          <w:szCs w:val="24"/>
        </w:rPr>
        <w:t>年</w:t>
      </w:r>
      <w:r>
        <w:rPr>
          <w:rFonts w:ascii="宋体" w:hAnsi="宋体"/>
          <w:sz w:val="24"/>
          <w:szCs w:val="24"/>
        </w:rPr>
        <w:t>9</w:t>
      </w:r>
      <w:r>
        <w:rPr>
          <w:rFonts w:ascii="宋体" w:hAnsi="宋体" w:hint="eastAsia"/>
          <w:sz w:val="24"/>
          <w:szCs w:val="24"/>
        </w:rPr>
        <w:t>月</w:t>
      </w:r>
      <w:r>
        <w:rPr>
          <w:rFonts w:ascii="宋体" w:hAnsi="宋体"/>
          <w:sz w:val="24"/>
          <w:szCs w:val="24"/>
        </w:rPr>
        <w:t>)</w:t>
      </w:r>
      <w:r>
        <w:rPr>
          <w:rFonts w:ascii="宋体" w:hAnsi="宋体" w:hint="eastAsia"/>
          <w:sz w:val="24"/>
          <w:szCs w:val="24"/>
        </w:rPr>
        <w:t>；</w:t>
      </w:r>
    </w:p>
    <w:p w14:paraId="3D8FD009" w14:textId="77777777" w:rsidR="00C51094" w:rsidRDefault="00C51094" w:rsidP="00C51094">
      <w:pPr>
        <w:pStyle w:val="aff9"/>
        <w:numPr>
          <w:ilvl w:val="1"/>
          <w:numId w:val="7"/>
        </w:numPr>
        <w:spacing w:line="360" w:lineRule="auto"/>
        <w:ind w:left="0" w:firstLineChars="175" w:firstLine="420"/>
        <w:rPr>
          <w:rFonts w:ascii="宋体" w:hAnsi="宋体"/>
          <w:sz w:val="24"/>
          <w:szCs w:val="24"/>
        </w:rPr>
      </w:pPr>
      <w:r>
        <w:rPr>
          <w:rFonts w:ascii="宋体" w:hAnsi="宋体" w:hint="eastAsia"/>
          <w:sz w:val="24"/>
          <w:szCs w:val="24"/>
        </w:rPr>
        <w:t>《中共中央办公厅 国务院办公厅关于加快公共数据资源开发利用的意见》(</w:t>
      </w:r>
      <w:r>
        <w:rPr>
          <w:rFonts w:ascii="宋体" w:hAnsi="宋体"/>
          <w:sz w:val="24"/>
          <w:szCs w:val="24"/>
        </w:rPr>
        <w:t>2024</w:t>
      </w:r>
      <w:r>
        <w:rPr>
          <w:rFonts w:ascii="宋体" w:hAnsi="宋体" w:hint="eastAsia"/>
          <w:sz w:val="24"/>
          <w:szCs w:val="24"/>
        </w:rPr>
        <w:t>年</w:t>
      </w:r>
      <w:r>
        <w:rPr>
          <w:rFonts w:ascii="宋体" w:hAnsi="宋体"/>
          <w:sz w:val="24"/>
          <w:szCs w:val="24"/>
        </w:rPr>
        <w:t>9</w:t>
      </w:r>
      <w:r>
        <w:rPr>
          <w:rFonts w:ascii="宋体" w:hAnsi="宋体" w:hint="eastAsia"/>
          <w:sz w:val="24"/>
          <w:szCs w:val="24"/>
        </w:rPr>
        <w:t>月</w:t>
      </w:r>
      <w:r>
        <w:rPr>
          <w:rFonts w:ascii="宋体" w:hAnsi="宋体"/>
          <w:sz w:val="24"/>
          <w:szCs w:val="24"/>
        </w:rPr>
        <w:t>)</w:t>
      </w:r>
      <w:r>
        <w:rPr>
          <w:rFonts w:ascii="宋体" w:hAnsi="宋体" w:hint="eastAsia"/>
          <w:sz w:val="24"/>
          <w:szCs w:val="24"/>
        </w:rPr>
        <w:t>；</w:t>
      </w:r>
    </w:p>
    <w:p w14:paraId="512CBFE3" w14:textId="77777777" w:rsidR="00C51094" w:rsidRDefault="00C51094" w:rsidP="00C51094">
      <w:pPr>
        <w:pStyle w:val="aff9"/>
        <w:numPr>
          <w:ilvl w:val="1"/>
          <w:numId w:val="7"/>
        </w:numPr>
        <w:spacing w:line="360" w:lineRule="auto"/>
        <w:ind w:left="0" w:firstLineChars="175" w:firstLine="420"/>
        <w:rPr>
          <w:rFonts w:ascii="宋体" w:hAnsi="宋体"/>
          <w:sz w:val="24"/>
          <w:szCs w:val="24"/>
        </w:rPr>
      </w:pPr>
      <w:r>
        <w:rPr>
          <w:rFonts w:ascii="宋体" w:hAnsi="宋体" w:hint="eastAsia"/>
          <w:sz w:val="24"/>
          <w:szCs w:val="24"/>
        </w:rPr>
        <w:t>《国务院办公厅关于支持多渠道灵活就业的意见》（国办发〔2020〕27号）；</w:t>
      </w:r>
    </w:p>
    <w:p w14:paraId="3CCA4068" w14:textId="77777777" w:rsidR="00C51094" w:rsidRDefault="00C51094" w:rsidP="00C51094">
      <w:pPr>
        <w:pStyle w:val="aff9"/>
        <w:numPr>
          <w:ilvl w:val="1"/>
          <w:numId w:val="7"/>
        </w:numPr>
        <w:spacing w:line="360" w:lineRule="auto"/>
        <w:ind w:left="0" w:firstLineChars="175" w:firstLine="420"/>
        <w:rPr>
          <w:rFonts w:ascii="宋体" w:hAnsi="宋体"/>
          <w:sz w:val="24"/>
          <w:szCs w:val="24"/>
        </w:rPr>
      </w:pPr>
      <w:r>
        <w:rPr>
          <w:rFonts w:ascii="宋体" w:hAnsi="宋体" w:hint="eastAsia"/>
          <w:sz w:val="24"/>
          <w:szCs w:val="24"/>
        </w:rPr>
        <w:t>国家数据局等</w:t>
      </w:r>
      <w:r>
        <w:rPr>
          <w:rFonts w:ascii="宋体" w:hAnsi="宋体"/>
          <w:sz w:val="24"/>
          <w:szCs w:val="24"/>
        </w:rPr>
        <w:t>17</w:t>
      </w:r>
      <w:r>
        <w:rPr>
          <w:rFonts w:ascii="宋体" w:hAnsi="宋体" w:hint="eastAsia"/>
          <w:sz w:val="24"/>
          <w:szCs w:val="24"/>
        </w:rPr>
        <w:t>部门联合印发《</w:t>
      </w:r>
      <w:r>
        <w:rPr>
          <w:rFonts w:ascii="宋体" w:hAnsi="宋体"/>
          <w:sz w:val="24"/>
          <w:szCs w:val="24"/>
        </w:rPr>
        <w:t>“</w:t>
      </w:r>
      <w:r>
        <w:rPr>
          <w:rFonts w:ascii="宋体" w:hAnsi="宋体" w:hint="eastAsia"/>
          <w:sz w:val="24"/>
          <w:szCs w:val="24"/>
        </w:rPr>
        <w:t>数据要素</w:t>
      </w:r>
      <w:r>
        <w:rPr>
          <w:rFonts w:ascii="宋体" w:hAnsi="宋体"/>
          <w:sz w:val="24"/>
          <w:szCs w:val="24"/>
        </w:rPr>
        <w:t>×”</w:t>
      </w:r>
      <w:r>
        <w:rPr>
          <w:rFonts w:ascii="宋体" w:hAnsi="宋体" w:hint="eastAsia"/>
          <w:sz w:val="24"/>
          <w:szCs w:val="24"/>
        </w:rPr>
        <w:t>三年行动计划</w:t>
      </w:r>
      <w:r>
        <w:rPr>
          <w:rFonts w:ascii="宋体" w:hAnsi="宋体" w:hint="eastAsia"/>
          <w:sz w:val="24"/>
          <w:szCs w:val="24"/>
        </w:rPr>
        <w:lastRenderedPageBreak/>
        <w:t>（</w:t>
      </w:r>
      <w:r>
        <w:rPr>
          <w:rFonts w:ascii="宋体" w:hAnsi="宋体"/>
          <w:sz w:val="24"/>
          <w:szCs w:val="24"/>
        </w:rPr>
        <w:t>2024—2026</w:t>
      </w:r>
      <w:r>
        <w:rPr>
          <w:rFonts w:ascii="宋体" w:hAnsi="宋体" w:hint="eastAsia"/>
          <w:sz w:val="24"/>
          <w:szCs w:val="24"/>
        </w:rPr>
        <w:t>年）》；</w:t>
      </w:r>
    </w:p>
    <w:p w14:paraId="3615A090" w14:textId="77777777" w:rsidR="00C51094" w:rsidRDefault="00C51094" w:rsidP="00C51094">
      <w:pPr>
        <w:pStyle w:val="aff9"/>
        <w:numPr>
          <w:ilvl w:val="1"/>
          <w:numId w:val="7"/>
        </w:numPr>
        <w:spacing w:line="360" w:lineRule="auto"/>
        <w:ind w:left="0" w:firstLineChars="175" w:firstLine="420"/>
        <w:rPr>
          <w:rFonts w:ascii="宋体" w:hAnsi="宋体"/>
          <w:sz w:val="24"/>
          <w:szCs w:val="24"/>
        </w:rPr>
      </w:pPr>
      <w:r>
        <w:rPr>
          <w:rFonts w:ascii="宋体" w:hAnsi="宋体" w:hint="eastAsia"/>
          <w:sz w:val="24"/>
          <w:szCs w:val="24"/>
        </w:rPr>
        <w:t>《人力资源和社会保障事业发展“十四五”规划》(人社部发〔2021〕47号)；</w:t>
      </w:r>
    </w:p>
    <w:p w14:paraId="76BD726D" w14:textId="77777777" w:rsidR="00C51094" w:rsidRDefault="00C51094" w:rsidP="00C51094">
      <w:pPr>
        <w:pStyle w:val="aff9"/>
        <w:numPr>
          <w:ilvl w:val="1"/>
          <w:numId w:val="7"/>
        </w:numPr>
        <w:spacing w:line="360" w:lineRule="auto"/>
        <w:ind w:left="0" w:firstLineChars="175" w:firstLine="420"/>
        <w:rPr>
          <w:rFonts w:ascii="宋体" w:hAnsi="宋体"/>
          <w:sz w:val="24"/>
          <w:szCs w:val="24"/>
        </w:rPr>
      </w:pPr>
      <w:r>
        <w:rPr>
          <w:rFonts w:ascii="宋体" w:hAnsi="宋体" w:hint="eastAsia"/>
          <w:sz w:val="24"/>
          <w:szCs w:val="24"/>
        </w:rPr>
        <w:t>《人力资源社会保障部 国家发展改革委 财政部 农业农村部 国家乡村振兴局关于进一步支持农民工就业创业的实施意见》（人社部发〔2022〕76号）；</w:t>
      </w:r>
    </w:p>
    <w:p w14:paraId="5CDBAFB0" w14:textId="77777777" w:rsidR="00C51094" w:rsidRDefault="00C51094" w:rsidP="00C51094">
      <w:pPr>
        <w:pStyle w:val="aff9"/>
        <w:numPr>
          <w:ilvl w:val="1"/>
          <w:numId w:val="7"/>
        </w:numPr>
        <w:spacing w:line="360" w:lineRule="auto"/>
        <w:ind w:left="0" w:firstLineChars="175" w:firstLine="420"/>
        <w:rPr>
          <w:rFonts w:ascii="宋体" w:hAnsi="宋体"/>
          <w:sz w:val="24"/>
          <w:szCs w:val="24"/>
        </w:rPr>
      </w:pPr>
      <w:r>
        <w:rPr>
          <w:rFonts w:ascii="宋体" w:hAnsi="宋体" w:hint="eastAsia"/>
          <w:sz w:val="24"/>
          <w:szCs w:val="24"/>
        </w:rPr>
        <w:t>《福建省“322”就业服务质量提升工程实施方案》（闽人社文〔2021〕156号）；</w:t>
      </w:r>
    </w:p>
    <w:p w14:paraId="72EFE8F2" w14:textId="77777777" w:rsidR="00C51094" w:rsidRDefault="00C51094" w:rsidP="00C51094">
      <w:pPr>
        <w:pStyle w:val="aff9"/>
        <w:numPr>
          <w:ilvl w:val="1"/>
          <w:numId w:val="7"/>
        </w:numPr>
        <w:spacing w:line="360" w:lineRule="auto"/>
        <w:ind w:left="0" w:firstLineChars="175" w:firstLine="420"/>
        <w:rPr>
          <w:rFonts w:ascii="宋体" w:hAnsi="宋体"/>
          <w:sz w:val="24"/>
          <w:szCs w:val="24"/>
        </w:rPr>
      </w:pPr>
      <w:r>
        <w:rPr>
          <w:rFonts w:ascii="宋体" w:hAnsi="宋体" w:hint="eastAsia"/>
          <w:sz w:val="24"/>
          <w:szCs w:val="24"/>
        </w:rPr>
        <w:t>省人力资源和社会保障厅、教育厅、财政厅《促进2023年高校毕业生等青年就业创业十条措施》；</w:t>
      </w:r>
    </w:p>
    <w:p w14:paraId="78C88F56" w14:textId="77777777" w:rsidR="00C51094" w:rsidRDefault="00C51094" w:rsidP="00C51094">
      <w:pPr>
        <w:pStyle w:val="aff9"/>
        <w:numPr>
          <w:ilvl w:val="1"/>
          <w:numId w:val="7"/>
        </w:numPr>
        <w:spacing w:line="360" w:lineRule="auto"/>
        <w:ind w:left="0" w:firstLineChars="175" w:firstLine="420"/>
        <w:rPr>
          <w:rFonts w:ascii="宋体" w:hAnsi="宋体"/>
          <w:sz w:val="24"/>
          <w:szCs w:val="24"/>
        </w:rPr>
      </w:pPr>
      <w:r>
        <w:rPr>
          <w:rFonts w:ascii="宋体" w:hAnsi="宋体" w:hint="eastAsia"/>
          <w:sz w:val="24"/>
          <w:szCs w:val="24"/>
        </w:rPr>
        <w:t>省人力资源和社会保障厅、省财政厅《福建省公共就业服务下沉基层行动方案》的通知（闽人社文〔2024〕112号）；</w:t>
      </w:r>
    </w:p>
    <w:p w14:paraId="412FC729" w14:textId="77777777" w:rsidR="00C51094" w:rsidRDefault="00C51094" w:rsidP="00C51094">
      <w:pPr>
        <w:pStyle w:val="aff9"/>
        <w:numPr>
          <w:ilvl w:val="1"/>
          <w:numId w:val="7"/>
        </w:numPr>
        <w:spacing w:line="360" w:lineRule="auto"/>
        <w:ind w:left="0" w:firstLineChars="175" w:firstLine="420"/>
        <w:rPr>
          <w:rFonts w:ascii="宋体" w:hAnsi="宋体"/>
          <w:sz w:val="24"/>
          <w:szCs w:val="24"/>
        </w:rPr>
      </w:pPr>
      <w:r>
        <w:rPr>
          <w:rFonts w:ascii="宋体" w:hAnsi="宋体" w:hint="eastAsia"/>
          <w:sz w:val="24"/>
          <w:szCs w:val="24"/>
        </w:rPr>
        <w:t>《福建省人民政府关于研究人资源和社会保障有关工作的纪要》（〔2024〕48号），</w:t>
      </w:r>
    </w:p>
    <w:p w14:paraId="65A2DDF0" w14:textId="4A89B68D" w:rsidR="00C51094" w:rsidRPr="00C51094" w:rsidRDefault="00C51094" w:rsidP="00C51094">
      <w:pPr>
        <w:pStyle w:val="aff9"/>
        <w:numPr>
          <w:ilvl w:val="1"/>
          <w:numId w:val="7"/>
        </w:numPr>
        <w:spacing w:line="360" w:lineRule="auto"/>
        <w:ind w:left="0" w:firstLineChars="175" w:firstLine="420"/>
        <w:rPr>
          <w:rFonts w:ascii="宋体" w:hAnsi="宋体"/>
          <w:sz w:val="24"/>
          <w:szCs w:val="24"/>
        </w:rPr>
      </w:pPr>
      <w:r>
        <w:rPr>
          <w:rFonts w:ascii="宋体" w:hAnsi="宋体" w:hint="eastAsia"/>
          <w:sz w:val="24"/>
          <w:szCs w:val="24"/>
        </w:rPr>
        <w:t>福建省人力资源和社会保障厅、福建省大数据集团有限公司《战略合作协议》（2</w:t>
      </w:r>
      <w:r>
        <w:rPr>
          <w:rFonts w:ascii="宋体" w:hAnsi="宋体"/>
          <w:sz w:val="24"/>
          <w:szCs w:val="24"/>
        </w:rPr>
        <w:t>024</w:t>
      </w:r>
      <w:r>
        <w:rPr>
          <w:rFonts w:ascii="宋体" w:hAnsi="宋体" w:hint="eastAsia"/>
          <w:sz w:val="24"/>
          <w:szCs w:val="24"/>
        </w:rPr>
        <w:t>年）。</w:t>
      </w:r>
    </w:p>
    <w:p w14:paraId="67D25F3F" w14:textId="037A8F55" w:rsidR="009A10ED" w:rsidRDefault="00F310D6">
      <w:pPr>
        <w:pStyle w:val="21"/>
        <w:spacing w:before="312" w:after="156"/>
      </w:pPr>
      <w:bookmarkStart w:id="4" w:name="_Toc87450410"/>
      <w:r>
        <w:rPr>
          <w:rFonts w:hint="eastAsia"/>
        </w:rPr>
        <w:t>术语定义</w:t>
      </w:r>
      <w:bookmarkEnd w:id="4"/>
    </w:p>
    <w:p w14:paraId="695D2AE3" w14:textId="77777777" w:rsidR="00C51094" w:rsidRPr="00C51094" w:rsidRDefault="00C51094" w:rsidP="00C51094">
      <w:pPr>
        <w:pStyle w:val="ths0"/>
        <w:ind w:firstLine="480"/>
        <w:rPr>
          <w:sz w:val="24"/>
          <w:szCs w:val="24"/>
        </w:rPr>
      </w:pPr>
      <w:r w:rsidRPr="00C51094">
        <w:rPr>
          <w:rFonts w:hint="eastAsia"/>
          <w:sz w:val="24"/>
          <w:szCs w:val="24"/>
        </w:rPr>
        <w:t>Nginx</w:t>
      </w:r>
      <w:r w:rsidRPr="00C51094">
        <w:rPr>
          <w:rFonts w:hint="eastAsia"/>
          <w:sz w:val="24"/>
          <w:szCs w:val="24"/>
        </w:rPr>
        <w:t>：</w:t>
      </w:r>
      <w:r w:rsidRPr="00C51094">
        <w:rPr>
          <w:rFonts w:hint="eastAsia"/>
          <w:sz w:val="24"/>
          <w:szCs w:val="24"/>
        </w:rPr>
        <w:t>nginx</w:t>
      </w:r>
      <w:r w:rsidRPr="00C51094">
        <w:rPr>
          <w:rFonts w:hint="eastAsia"/>
          <w:sz w:val="24"/>
          <w:szCs w:val="24"/>
        </w:rPr>
        <w:t>是一款轻量级的</w:t>
      </w:r>
      <w:r w:rsidRPr="00C51094">
        <w:rPr>
          <w:rFonts w:hint="eastAsia"/>
          <w:sz w:val="24"/>
          <w:szCs w:val="24"/>
        </w:rPr>
        <w:t>Web </w:t>
      </w:r>
      <w:r w:rsidRPr="00C51094">
        <w:rPr>
          <w:rFonts w:hint="eastAsia"/>
          <w:sz w:val="24"/>
          <w:szCs w:val="24"/>
        </w:rPr>
        <w:t>服务器、反向代理服务器及电子邮件（</w:t>
      </w:r>
      <w:r w:rsidRPr="00C51094">
        <w:rPr>
          <w:rFonts w:hint="eastAsia"/>
          <w:sz w:val="24"/>
          <w:szCs w:val="24"/>
        </w:rPr>
        <w:t>IMAP/POP3</w:t>
      </w:r>
      <w:r w:rsidRPr="00C51094">
        <w:rPr>
          <w:rFonts w:hint="eastAsia"/>
          <w:sz w:val="24"/>
          <w:szCs w:val="24"/>
        </w:rPr>
        <w:t>）代理服务器，在</w:t>
      </w:r>
      <w:r w:rsidRPr="00C51094">
        <w:rPr>
          <w:rFonts w:hint="eastAsia"/>
          <w:sz w:val="24"/>
          <w:szCs w:val="24"/>
        </w:rPr>
        <w:t xml:space="preserve">BSD-like </w:t>
      </w:r>
      <w:r w:rsidRPr="00C51094">
        <w:rPr>
          <w:rFonts w:hint="eastAsia"/>
          <w:sz w:val="24"/>
          <w:szCs w:val="24"/>
        </w:rPr>
        <w:t>协议下发行。其特点是占有内存少，并发能力强，其并发能力在同类型的网页服务器中表现较好。</w:t>
      </w:r>
    </w:p>
    <w:p w14:paraId="36434864" w14:textId="77777777" w:rsidR="00C51094" w:rsidRPr="00C51094" w:rsidRDefault="00C51094" w:rsidP="00C51094">
      <w:pPr>
        <w:pStyle w:val="ths0"/>
        <w:ind w:firstLine="480"/>
        <w:rPr>
          <w:sz w:val="24"/>
          <w:szCs w:val="24"/>
        </w:rPr>
      </w:pPr>
      <w:r w:rsidRPr="00C51094">
        <w:rPr>
          <w:rFonts w:hint="eastAsia"/>
          <w:sz w:val="24"/>
          <w:szCs w:val="24"/>
        </w:rPr>
        <w:t>Redis</w:t>
      </w:r>
      <w:r w:rsidRPr="00C51094">
        <w:rPr>
          <w:rFonts w:hint="eastAsia"/>
          <w:sz w:val="24"/>
          <w:szCs w:val="24"/>
        </w:rPr>
        <w:t>：（</w:t>
      </w:r>
      <w:r w:rsidRPr="00C51094">
        <w:rPr>
          <w:rFonts w:hint="eastAsia"/>
          <w:sz w:val="24"/>
          <w:szCs w:val="24"/>
        </w:rPr>
        <w:t>Remote Dictionary Server )</w:t>
      </w:r>
      <w:r w:rsidRPr="00C51094">
        <w:rPr>
          <w:rFonts w:hint="eastAsia"/>
          <w:sz w:val="24"/>
          <w:szCs w:val="24"/>
        </w:rPr>
        <w:t>，即远程字典服务，是一个开源的使用</w:t>
      </w:r>
      <w:r w:rsidRPr="00C51094">
        <w:rPr>
          <w:rFonts w:hint="eastAsia"/>
          <w:sz w:val="24"/>
          <w:szCs w:val="24"/>
        </w:rPr>
        <w:t xml:space="preserve"> ANSI C </w:t>
      </w:r>
      <w:r w:rsidRPr="00C51094">
        <w:rPr>
          <w:rFonts w:hint="eastAsia"/>
          <w:sz w:val="24"/>
          <w:szCs w:val="24"/>
        </w:rPr>
        <w:t>语言编写、</w:t>
      </w:r>
      <w:r w:rsidRPr="00C51094">
        <w:rPr>
          <w:rFonts w:hint="eastAsia"/>
          <w:sz w:val="24"/>
          <w:szCs w:val="24"/>
        </w:rPr>
        <w:t xml:space="preserve"> </w:t>
      </w:r>
      <w:r w:rsidRPr="00C51094">
        <w:rPr>
          <w:rFonts w:hint="eastAsia"/>
          <w:sz w:val="24"/>
          <w:szCs w:val="24"/>
        </w:rPr>
        <w:t>支持网络、可基于内存亦可持久化的日志型、</w:t>
      </w:r>
      <w:r w:rsidRPr="00C51094">
        <w:rPr>
          <w:rFonts w:hint="eastAsia"/>
          <w:sz w:val="24"/>
          <w:szCs w:val="24"/>
        </w:rPr>
        <w:t xml:space="preserve">Key-Value </w:t>
      </w:r>
      <w:r w:rsidRPr="00C51094">
        <w:rPr>
          <w:rFonts w:hint="eastAsia"/>
          <w:sz w:val="24"/>
          <w:szCs w:val="24"/>
        </w:rPr>
        <w:t>数据库，并提供多种语言的</w:t>
      </w:r>
      <w:r w:rsidRPr="00C51094">
        <w:rPr>
          <w:rFonts w:hint="eastAsia"/>
          <w:sz w:val="24"/>
          <w:szCs w:val="24"/>
        </w:rPr>
        <w:t xml:space="preserve"> API</w:t>
      </w:r>
      <w:r w:rsidRPr="00C51094">
        <w:rPr>
          <w:rFonts w:hint="eastAsia"/>
          <w:sz w:val="24"/>
          <w:szCs w:val="24"/>
        </w:rPr>
        <w:t>。</w:t>
      </w:r>
      <w:r w:rsidRPr="00C51094">
        <w:rPr>
          <w:rFonts w:hint="eastAsia"/>
          <w:sz w:val="24"/>
          <w:szCs w:val="24"/>
        </w:rPr>
        <w:t>redis</w:t>
      </w:r>
      <w:r w:rsidRPr="00C51094">
        <w:rPr>
          <w:rFonts w:hint="eastAsia"/>
          <w:sz w:val="24"/>
          <w:szCs w:val="24"/>
        </w:rPr>
        <w:t>支持存储的</w:t>
      </w:r>
      <w:r w:rsidRPr="00C51094">
        <w:rPr>
          <w:rFonts w:hint="eastAsia"/>
          <w:sz w:val="24"/>
          <w:szCs w:val="24"/>
        </w:rPr>
        <w:t>value</w:t>
      </w:r>
      <w:r w:rsidRPr="00C51094">
        <w:rPr>
          <w:rFonts w:hint="eastAsia"/>
          <w:sz w:val="24"/>
          <w:szCs w:val="24"/>
        </w:rPr>
        <w:t>类型相对更多，包括</w:t>
      </w:r>
      <w:r w:rsidRPr="00C51094">
        <w:rPr>
          <w:rFonts w:hint="eastAsia"/>
          <w:sz w:val="24"/>
          <w:szCs w:val="24"/>
        </w:rPr>
        <w:t>string(</w:t>
      </w:r>
      <w:r w:rsidRPr="00C51094">
        <w:rPr>
          <w:rFonts w:hint="eastAsia"/>
          <w:sz w:val="24"/>
          <w:szCs w:val="24"/>
        </w:rPr>
        <w:t>字符串</w:t>
      </w:r>
      <w:r w:rsidRPr="00C51094">
        <w:rPr>
          <w:rFonts w:hint="eastAsia"/>
          <w:sz w:val="24"/>
          <w:szCs w:val="24"/>
        </w:rPr>
        <w:t>)</w:t>
      </w:r>
      <w:r w:rsidRPr="00C51094">
        <w:rPr>
          <w:rFonts w:hint="eastAsia"/>
          <w:sz w:val="24"/>
          <w:szCs w:val="24"/>
        </w:rPr>
        <w:t>、</w:t>
      </w:r>
      <w:r w:rsidRPr="00C51094">
        <w:rPr>
          <w:rFonts w:hint="eastAsia"/>
          <w:sz w:val="24"/>
          <w:szCs w:val="24"/>
        </w:rPr>
        <w:t>list(</w:t>
      </w:r>
      <w:r w:rsidRPr="00C51094">
        <w:rPr>
          <w:rFonts w:hint="eastAsia"/>
          <w:sz w:val="24"/>
          <w:szCs w:val="24"/>
        </w:rPr>
        <w:t>链表</w:t>
      </w:r>
      <w:r w:rsidRPr="00C51094">
        <w:rPr>
          <w:rFonts w:hint="eastAsia"/>
          <w:sz w:val="24"/>
          <w:szCs w:val="24"/>
        </w:rPr>
        <w:t>)</w:t>
      </w:r>
      <w:r w:rsidRPr="00C51094">
        <w:rPr>
          <w:rFonts w:hint="eastAsia"/>
          <w:sz w:val="24"/>
          <w:szCs w:val="24"/>
        </w:rPr>
        <w:t>、</w:t>
      </w:r>
      <w:r w:rsidRPr="00C51094">
        <w:rPr>
          <w:rFonts w:hint="eastAsia"/>
          <w:sz w:val="24"/>
          <w:szCs w:val="24"/>
        </w:rPr>
        <w:t>set(</w:t>
      </w:r>
      <w:r w:rsidRPr="00C51094">
        <w:rPr>
          <w:rFonts w:hint="eastAsia"/>
          <w:sz w:val="24"/>
          <w:szCs w:val="24"/>
        </w:rPr>
        <w:t>集合</w:t>
      </w:r>
      <w:r w:rsidRPr="00C51094">
        <w:rPr>
          <w:rFonts w:hint="eastAsia"/>
          <w:sz w:val="24"/>
          <w:szCs w:val="24"/>
        </w:rPr>
        <w:t>)</w:t>
      </w:r>
      <w:r w:rsidRPr="00C51094">
        <w:rPr>
          <w:rFonts w:hint="eastAsia"/>
          <w:sz w:val="24"/>
          <w:szCs w:val="24"/>
        </w:rPr>
        <w:t>、</w:t>
      </w:r>
      <w:r w:rsidRPr="00C51094">
        <w:rPr>
          <w:rFonts w:hint="eastAsia"/>
          <w:sz w:val="24"/>
          <w:szCs w:val="24"/>
        </w:rPr>
        <w:t>zset(sorted set --</w:t>
      </w:r>
      <w:r w:rsidRPr="00C51094">
        <w:rPr>
          <w:rFonts w:hint="eastAsia"/>
          <w:sz w:val="24"/>
          <w:szCs w:val="24"/>
        </w:rPr>
        <w:t>有序集合</w:t>
      </w:r>
      <w:r w:rsidRPr="00C51094">
        <w:rPr>
          <w:rFonts w:hint="eastAsia"/>
          <w:sz w:val="24"/>
          <w:szCs w:val="24"/>
        </w:rPr>
        <w:t>)</w:t>
      </w:r>
      <w:r w:rsidRPr="00C51094">
        <w:rPr>
          <w:rFonts w:hint="eastAsia"/>
          <w:sz w:val="24"/>
          <w:szCs w:val="24"/>
        </w:rPr>
        <w:t>和</w:t>
      </w:r>
      <w:r w:rsidRPr="00C51094">
        <w:rPr>
          <w:rFonts w:hint="eastAsia"/>
          <w:sz w:val="24"/>
          <w:szCs w:val="24"/>
        </w:rPr>
        <w:t>hash</w:t>
      </w:r>
      <w:r w:rsidRPr="00C51094">
        <w:rPr>
          <w:rFonts w:hint="eastAsia"/>
          <w:sz w:val="24"/>
          <w:szCs w:val="24"/>
        </w:rPr>
        <w:t>（哈希类型）</w:t>
      </w:r>
      <w:r w:rsidRPr="00C51094">
        <w:rPr>
          <w:rFonts w:hint="eastAsia"/>
          <w:sz w:val="24"/>
          <w:szCs w:val="24"/>
        </w:rPr>
        <w:t>,</w:t>
      </w:r>
      <w:r w:rsidRPr="00C51094">
        <w:rPr>
          <w:rFonts w:hint="eastAsia"/>
          <w:sz w:val="24"/>
          <w:szCs w:val="24"/>
        </w:rPr>
        <w:t>同时支持主从同步，数据可以从主服务器向任意数量的从服务器上同步，对读取操作的可扩展性和数据冗余有很大帮助。</w:t>
      </w:r>
    </w:p>
    <w:p w14:paraId="4E3CFCD1" w14:textId="77777777" w:rsidR="00C51094" w:rsidRPr="00C51094" w:rsidRDefault="00C51094" w:rsidP="00C51094">
      <w:pPr>
        <w:pStyle w:val="ths0"/>
        <w:ind w:firstLine="480"/>
        <w:rPr>
          <w:sz w:val="24"/>
          <w:szCs w:val="24"/>
        </w:rPr>
      </w:pPr>
      <w:r w:rsidRPr="00C51094">
        <w:rPr>
          <w:rFonts w:hint="eastAsia"/>
          <w:sz w:val="24"/>
          <w:szCs w:val="24"/>
        </w:rPr>
        <w:t>DMZ</w:t>
      </w:r>
      <w:r w:rsidRPr="00C51094">
        <w:rPr>
          <w:rFonts w:hint="eastAsia"/>
          <w:sz w:val="24"/>
          <w:szCs w:val="24"/>
        </w:rPr>
        <w:t>（认证服务）</w:t>
      </w:r>
      <w:r w:rsidRPr="00C51094">
        <w:rPr>
          <w:rFonts w:hint="eastAsia"/>
          <w:sz w:val="24"/>
          <w:szCs w:val="24"/>
        </w:rPr>
        <w:t xml:space="preserve"> </w:t>
      </w:r>
      <w:r w:rsidRPr="00C51094">
        <w:rPr>
          <w:rFonts w:hint="eastAsia"/>
          <w:sz w:val="24"/>
          <w:szCs w:val="24"/>
        </w:rPr>
        <w:t>是英文“</w:t>
      </w:r>
      <w:r w:rsidRPr="00C51094">
        <w:rPr>
          <w:rFonts w:hint="eastAsia"/>
          <w:sz w:val="24"/>
          <w:szCs w:val="24"/>
        </w:rPr>
        <w:t>Demilitarized Zone</w:t>
      </w:r>
      <w:r w:rsidRPr="00C51094">
        <w:rPr>
          <w:rFonts w:hint="eastAsia"/>
          <w:sz w:val="24"/>
          <w:szCs w:val="24"/>
        </w:rPr>
        <w:t>”的缩写，中文名称为“隔离区”，与军事区和信任区相对应，也称“非军事化区”，是为了解决外部网络不</w:t>
      </w:r>
      <w:r w:rsidRPr="00C51094">
        <w:rPr>
          <w:rFonts w:hint="eastAsia"/>
          <w:sz w:val="24"/>
          <w:szCs w:val="24"/>
        </w:rPr>
        <w:lastRenderedPageBreak/>
        <w:t>能访问内部网络服务器的问题而设立的一个非安全系统与安全系统之间的缓冲区。作用是把允许外部访问的服务器单独部署在此区域，使整个需要保护的内部网络接在信任区后，不允许任何外部网络的直接访问，实现内外网分离，满足用户的安全需求。</w:t>
      </w:r>
    </w:p>
    <w:p w14:paraId="14BBCBA0" w14:textId="77777777" w:rsidR="00C51094" w:rsidRPr="00C51094" w:rsidRDefault="00C51094" w:rsidP="00C51094">
      <w:pPr>
        <w:pStyle w:val="ths0"/>
        <w:ind w:firstLine="480"/>
        <w:rPr>
          <w:sz w:val="24"/>
          <w:szCs w:val="24"/>
        </w:rPr>
      </w:pPr>
      <w:r w:rsidRPr="00C51094">
        <w:rPr>
          <w:rFonts w:hint="eastAsia"/>
          <w:sz w:val="24"/>
          <w:szCs w:val="24"/>
        </w:rPr>
        <w:t>Zuul</w:t>
      </w:r>
      <w:r w:rsidRPr="00C51094">
        <w:rPr>
          <w:rFonts w:hint="eastAsia"/>
          <w:sz w:val="24"/>
          <w:szCs w:val="24"/>
        </w:rPr>
        <w:t>相当于是第三方调用（</w:t>
      </w:r>
      <w:r w:rsidRPr="00C51094">
        <w:rPr>
          <w:rFonts w:hint="eastAsia"/>
          <w:sz w:val="24"/>
          <w:szCs w:val="24"/>
        </w:rPr>
        <w:t>app</w:t>
      </w:r>
      <w:r w:rsidRPr="00C51094">
        <w:rPr>
          <w:rFonts w:hint="eastAsia"/>
          <w:sz w:val="24"/>
          <w:szCs w:val="24"/>
        </w:rPr>
        <w:t>应用端和</w:t>
      </w:r>
      <w:r w:rsidRPr="00C51094">
        <w:rPr>
          <w:rFonts w:hint="eastAsia"/>
          <w:sz w:val="24"/>
          <w:szCs w:val="24"/>
        </w:rPr>
        <w:t>PC</w:t>
      </w:r>
      <w:r w:rsidRPr="00C51094">
        <w:rPr>
          <w:rFonts w:hint="eastAsia"/>
          <w:sz w:val="24"/>
          <w:szCs w:val="24"/>
        </w:rPr>
        <w:t>端）和服务提供方之间的防护门。作为前端服务（</w:t>
      </w:r>
      <w:r w:rsidRPr="00C51094">
        <w:rPr>
          <w:rFonts w:hint="eastAsia"/>
          <w:sz w:val="24"/>
          <w:szCs w:val="24"/>
        </w:rPr>
        <w:t>Edge Service</w:t>
      </w:r>
      <w:r w:rsidRPr="00C51094">
        <w:rPr>
          <w:rFonts w:hint="eastAsia"/>
          <w:sz w:val="24"/>
          <w:szCs w:val="24"/>
        </w:rPr>
        <w:t>也称边缘服务，前端服务的作用是对后端服务做必要的聚合和裁剪后暴露给外部不同的设备，如</w:t>
      </w:r>
      <w:r w:rsidRPr="00C51094">
        <w:rPr>
          <w:rFonts w:hint="eastAsia"/>
          <w:sz w:val="24"/>
          <w:szCs w:val="24"/>
        </w:rPr>
        <w:t>PC</w:t>
      </w:r>
      <w:r w:rsidRPr="00C51094">
        <w:rPr>
          <w:rFonts w:hint="eastAsia"/>
          <w:sz w:val="24"/>
          <w:szCs w:val="24"/>
        </w:rPr>
        <w:t>，</w:t>
      </w:r>
      <w:r w:rsidRPr="00C51094">
        <w:rPr>
          <w:rFonts w:hint="eastAsia"/>
          <w:sz w:val="24"/>
          <w:szCs w:val="24"/>
        </w:rPr>
        <w:t>Pad</w:t>
      </w:r>
      <w:r w:rsidRPr="00C51094">
        <w:rPr>
          <w:rFonts w:hint="eastAsia"/>
          <w:sz w:val="24"/>
          <w:szCs w:val="24"/>
        </w:rPr>
        <w:t>或者</w:t>
      </w:r>
      <w:r w:rsidRPr="00C51094">
        <w:rPr>
          <w:rFonts w:hint="eastAsia"/>
          <w:sz w:val="24"/>
          <w:szCs w:val="24"/>
        </w:rPr>
        <w:t>Phone</w:t>
      </w:r>
      <w:r w:rsidRPr="00C51094">
        <w:rPr>
          <w:rFonts w:hint="eastAsia"/>
          <w:sz w:val="24"/>
          <w:szCs w:val="24"/>
        </w:rPr>
        <w:t>），</w:t>
      </w:r>
      <w:r w:rsidRPr="00C51094">
        <w:rPr>
          <w:rFonts w:hint="eastAsia"/>
          <w:sz w:val="24"/>
          <w:szCs w:val="24"/>
        </w:rPr>
        <w:t>Zuul</w:t>
      </w:r>
      <w:r w:rsidRPr="00C51094">
        <w:rPr>
          <w:rFonts w:hint="eastAsia"/>
          <w:sz w:val="24"/>
          <w:szCs w:val="24"/>
        </w:rPr>
        <w:t>旨在实现动态路由，监控，弹性和安全性。它具备根据需求将请求路由到多个</w:t>
      </w:r>
      <w:r w:rsidRPr="00C51094">
        <w:rPr>
          <w:rFonts w:hint="eastAsia"/>
          <w:sz w:val="24"/>
          <w:szCs w:val="24"/>
        </w:rPr>
        <w:t>AWS</w:t>
      </w:r>
      <w:r w:rsidRPr="00C51094">
        <w:rPr>
          <w:rFonts w:hint="eastAsia"/>
          <w:sz w:val="24"/>
          <w:szCs w:val="24"/>
        </w:rPr>
        <w:t>自动弹性伸缩组的能力。</w:t>
      </w:r>
    </w:p>
    <w:p w14:paraId="037F699C" w14:textId="77777777" w:rsidR="00C51094" w:rsidRPr="00C51094" w:rsidRDefault="00C51094" w:rsidP="00C51094">
      <w:pPr>
        <w:pStyle w:val="ths0"/>
        <w:ind w:firstLine="480"/>
        <w:rPr>
          <w:sz w:val="24"/>
          <w:szCs w:val="24"/>
        </w:rPr>
      </w:pPr>
      <w:r w:rsidRPr="00C51094">
        <w:rPr>
          <w:rFonts w:hint="eastAsia"/>
          <w:sz w:val="24"/>
          <w:szCs w:val="24"/>
        </w:rPr>
        <w:t>OAuth</w:t>
      </w:r>
      <w:r w:rsidRPr="00C51094">
        <w:rPr>
          <w:rFonts w:hint="eastAsia"/>
          <w:sz w:val="24"/>
          <w:szCs w:val="24"/>
        </w:rPr>
        <w:t>协议，是一种授权协议，不涉及具体的代码，只是表示一种约定的流程和规范。</w:t>
      </w:r>
      <w:r w:rsidRPr="00C51094">
        <w:rPr>
          <w:rFonts w:hint="eastAsia"/>
          <w:sz w:val="24"/>
          <w:szCs w:val="24"/>
        </w:rPr>
        <w:t>OAuth</w:t>
      </w:r>
      <w:r w:rsidRPr="00C51094">
        <w:rPr>
          <w:rFonts w:hint="eastAsia"/>
          <w:sz w:val="24"/>
          <w:szCs w:val="24"/>
        </w:rPr>
        <w:t>协议一般用于用户决定是否把自己在某个服务商上面的资源（比如：用户基本资料、照片、视频等）授权给第三方应用访问。现在已经逐渐成为单点登录（</w:t>
      </w:r>
      <w:r w:rsidRPr="00C51094">
        <w:rPr>
          <w:rFonts w:hint="eastAsia"/>
          <w:sz w:val="24"/>
          <w:szCs w:val="24"/>
        </w:rPr>
        <w:t>SSO</w:t>
      </w:r>
      <w:r w:rsidRPr="00C51094">
        <w:rPr>
          <w:rFonts w:hint="eastAsia"/>
          <w:sz w:val="24"/>
          <w:szCs w:val="24"/>
        </w:rPr>
        <w:t>）和用户授权的标准。</w:t>
      </w:r>
    </w:p>
    <w:p w14:paraId="0FD97484" w14:textId="79FE7FFA" w:rsidR="00C51094" w:rsidRPr="00C51094" w:rsidRDefault="00C51094" w:rsidP="00C51094">
      <w:pPr>
        <w:pStyle w:val="ths0"/>
        <w:ind w:firstLine="480"/>
        <w:rPr>
          <w:sz w:val="24"/>
          <w:szCs w:val="24"/>
        </w:rPr>
      </w:pPr>
      <w:r w:rsidRPr="00C51094">
        <w:rPr>
          <w:rFonts w:hint="eastAsia"/>
          <w:sz w:val="24"/>
          <w:szCs w:val="24"/>
        </w:rPr>
        <w:t xml:space="preserve">Nacos </w:t>
      </w:r>
      <w:r w:rsidRPr="00C51094">
        <w:rPr>
          <w:rFonts w:hint="eastAsia"/>
          <w:sz w:val="24"/>
          <w:szCs w:val="24"/>
        </w:rPr>
        <w:t>致力于帮助您发现、配置和管理微服务。</w:t>
      </w:r>
      <w:r w:rsidRPr="00C51094">
        <w:rPr>
          <w:rFonts w:hint="eastAsia"/>
          <w:sz w:val="24"/>
          <w:szCs w:val="24"/>
        </w:rPr>
        <w:t xml:space="preserve">Nacos </w:t>
      </w:r>
      <w:r w:rsidRPr="00C51094">
        <w:rPr>
          <w:rFonts w:hint="eastAsia"/>
          <w:sz w:val="24"/>
          <w:szCs w:val="24"/>
        </w:rPr>
        <w:t>提供了一组简单易用的特性集，帮助您实现动态服务发现、服务配置管理、服务及流量管理。</w:t>
      </w:r>
      <w:r w:rsidRPr="00C51094">
        <w:rPr>
          <w:rFonts w:hint="eastAsia"/>
          <w:sz w:val="24"/>
          <w:szCs w:val="24"/>
        </w:rPr>
        <w:t xml:space="preserve">Nacos </w:t>
      </w:r>
      <w:r w:rsidRPr="00C51094">
        <w:rPr>
          <w:rFonts w:hint="eastAsia"/>
          <w:sz w:val="24"/>
          <w:szCs w:val="24"/>
        </w:rPr>
        <w:t>帮助您更敏捷和容易地构建、交付和管理微服务平台。</w:t>
      </w:r>
      <w:r w:rsidRPr="00C51094">
        <w:rPr>
          <w:rFonts w:hint="eastAsia"/>
          <w:sz w:val="24"/>
          <w:szCs w:val="24"/>
        </w:rPr>
        <w:t xml:space="preserve"> Nacos </w:t>
      </w:r>
      <w:r w:rsidRPr="00C51094">
        <w:rPr>
          <w:rFonts w:hint="eastAsia"/>
          <w:sz w:val="24"/>
          <w:szCs w:val="24"/>
        </w:rPr>
        <w:t>是构建以“服务”为中心的现代应用架构</w:t>
      </w:r>
      <w:r w:rsidRPr="00C51094">
        <w:rPr>
          <w:rFonts w:hint="eastAsia"/>
          <w:sz w:val="24"/>
          <w:szCs w:val="24"/>
        </w:rPr>
        <w:t>(</w:t>
      </w:r>
      <w:r w:rsidRPr="00C51094">
        <w:rPr>
          <w:rFonts w:hint="eastAsia"/>
          <w:sz w:val="24"/>
          <w:szCs w:val="24"/>
        </w:rPr>
        <w:t>例如微服务范式、云原生范式</w:t>
      </w:r>
      <w:r w:rsidRPr="00C51094">
        <w:rPr>
          <w:rFonts w:hint="eastAsia"/>
          <w:sz w:val="24"/>
          <w:szCs w:val="24"/>
        </w:rPr>
        <w:t>)</w:t>
      </w:r>
      <w:r w:rsidRPr="00C51094">
        <w:rPr>
          <w:rFonts w:hint="eastAsia"/>
          <w:sz w:val="24"/>
          <w:szCs w:val="24"/>
        </w:rPr>
        <w:t>的服务基础设施。</w:t>
      </w:r>
    </w:p>
    <w:p w14:paraId="48E415BE" w14:textId="77777777" w:rsidR="009A10ED" w:rsidRDefault="00F310D6">
      <w:pPr>
        <w:pStyle w:val="1"/>
        <w:spacing w:before="156" w:after="156"/>
        <w:rPr>
          <w:sz w:val="30"/>
          <w:szCs w:val="30"/>
        </w:rPr>
      </w:pPr>
      <w:bookmarkStart w:id="5" w:name="_Toc87450411"/>
      <w:r>
        <w:rPr>
          <w:rFonts w:hint="eastAsia"/>
          <w:sz w:val="30"/>
          <w:szCs w:val="30"/>
        </w:rPr>
        <w:t>程序系统结构</w:t>
      </w:r>
      <w:bookmarkEnd w:id="5"/>
    </w:p>
    <w:p w14:paraId="712300AC" w14:textId="28F602E0" w:rsidR="009A10ED" w:rsidRDefault="00F310D6">
      <w:pPr>
        <w:pStyle w:val="21"/>
        <w:spacing w:after="156"/>
      </w:pPr>
      <w:bookmarkStart w:id="6" w:name="_Toc87450412"/>
      <w:commentRangeStart w:id="7"/>
      <w:r>
        <w:rPr>
          <w:rFonts w:hint="eastAsia"/>
        </w:rPr>
        <w:t>功能模块简要说明</w:t>
      </w:r>
      <w:commentRangeEnd w:id="7"/>
      <w:r>
        <w:rPr>
          <w:rStyle w:val="aff0"/>
          <w:rFonts w:ascii="Times New Roman" w:hAnsi="Times New Roman"/>
          <w:b/>
        </w:rPr>
        <w:commentReference w:id="7"/>
      </w:r>
      <w:bookmarkEnd w:id="6"/>
    </w:p>
    <w:p w14:paraId="00D91E06" w14:textId="0C19AB10" w:rsidR="00FA02B0" w:rsidRDefault="00FA02B0" w:rsidP="00FA02B0">
      <w:pPr>
        <w:pStyle w:val="a1"/>
      </w:pPr>
      <w:r>
        <w:rPr>
          <w:noProof/>
        </w:rPr>
        <w:drawing>
          <wp:inline distT="0" distB="0" distL="0" distR="0" wp14:anchorId="71FE82B9" wp14:editId="02CE2644">
            <wp:extent cx="5400040" cy="1919896"/>
            <wp:effectExtent l="0" t="0" r="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2" cstate="print">
                      <a:extLst>
                        <a:ext uri="{28A0092B-C50C-407E-A947-70E740481C1C}">
                          <a14:useLocalDpi xmlns:a14="http://schemas.microsoft.com/office/drawing/2010/main" val="0"/>
                        </a:ext>
                      </a:extLst>
                    </a:blip>
                    <a:srcRect r="2340" b="7462"/>
                    <a:stretch>
                      <a:fillRect/>
                    </a:stretch>
                  </pic:blipFill>
                  <pic:spPr>
                    <a:xfrm>
                      <a:off x="0" y="0"/>
                      <a:ext cx="5400040" cy="1919896"/>
                    </a:xfrm>
                    <a:prstGeom prst="rect">
                      <a:avLst/>
                    </a:prstGeom>
                    <a:ln>
                      <a:noFill/>
                    </a:ln>
                  </pic:spPr>
                </pic:pic>
              </a:graphicData>
            </a:graphic>
          </wp:inline>
        </w:drawing>
      </w:r>
    </w:p>
    <w:p w14:paraId="4FC431EB" w14:textId="4A4E5BD8" w:rsidR="008E64E6" w:rsidRDefault="008E64E6" w:rsidP="008E64E6">
      <w:pPr>
        <w:pStyle w:val="3"/>
      </w:pPr>
      <w:bookmarkStart w:id="8" w:name="_Toc21336"/>
      <w:r>
        <w:rPr>
          <w:rFonts w:hint="eastAsia"/>
        </w:rPr>
        <w:t>人力资源运营服务系统</w:t>
      </w:r>
      <w:bookmarkEnd w:id="8"/>
    </w:p>
    <w:p w14:paraId="3B263E2B" w14:textId="18CF83AB" w:rsidR="008E64E6" w:rsidRPr="00BF0C58" w:rsidRDefault="00BF0C58" w:rsidP="00BF0C58">
      <w:pPr>
        <w:pStyle w:val="ths0"/>
        <w:ind w:firstLine="480"/>
        <w:rPr>
          <w:sz w:val="24"/>
          <w:szCs w:val="24"/>
        </w:rPr>
      </w:pPr>
      <w:r w:rsidRPr="00BF0C58">
        <w:rPr>
          <w:rFonts w:hint="eastAsia"/>
          <w:sz w:val="24"/>
          <w:szCs w:val="24"/>
        </w:rPr>
        <w:t>人力资源运营服务系统广泛覆盖中小企业</w:t>
      </w:r>
      <w:r w:rsidRPr="00BF0C58">
        <w:rPr>
          <w:sz w:val="24"/>
          <w:szCs w:val="24"/>
        </w:rPr>
        <w:t>HR SAAS</w:t>
      </w:r>
      <w:r w:rsidRPr="00BF0C58">
        <w:rPr>
          <w:rFonts w:hint="eastAsia"/>
          <w:sz w:val="24"/>
          <w:szCs w:val="24"/>
        </w:rPr>
        <w:t>管理、灵活用工模式、</w:t>
      </w:r>
      <w:r w:rsidRPr="00BF0C58">
        <w:rPr>
          <w:rFonts w:hint="eastAsia"/>
          <w:sz w:val="24"/>
          <w:szCs w:val="24"/>
        </w:rPr>
        <w:lastRenderedPageBreak/>
        <w:t>就业信用体系建设、培训效果评估与个性化课程推荐，以及就业信息的全面发布与求职者与岗位的精准高效匹配，全方位提升人力资源管理效能与就业服务质量。</w:t>
      </w:r>
    </w:p>
    <w:p w14:paraId="793037A8" w14:textId="74DF9A39" w:rsidR="008E64E6" w:rsidRDefault="00811DB9" w:rsidP="00BF0C58">
      <w:pPr>
        <w:pStyle w:val="a1"/>
        <w:ind w:firstLineChars="0" w:firstLine="0"/>
      </w:pPr>
      <w:r>
        <w:rPr>
          <w:rFonts w:hint="eastAsia"/>
          <w:noProof/>
        </w:rPr>
        <w:drawing>
          <wp:inline distT="0" distB="0" distL="0" distR="0" wp14:anchorId="412C66F5" wp14:editId="1EDBCFDD">
            <wp:extent cx="5400040" cy="2142514"/>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142514"/>
                    </a:xfrm>
                    <a:prstGeom prst="rect">
                      <a:avLst/>
                    </a:prstGeom>
                  </pic:spPr>
                </pic:pic>
              </a:graphicData>
            </a:graphic>
          </wp:inline>
        </w:drawing>
      </w:r>
    </w:p>
    <w:tbl>
      <w:tblPr>
        <w:tblW w:w="8500" w:type="dxa"/>
        <w:tblInd w:w="113" w:type="dxa"/>
        <w:tblLook w:val="04A0" w:firstRow="1" w:lastRow="0" w:firstColumn="1" w:lastColumn="0" w:noHBand="0" w:noVBand="1"/>
      </w:tblPr>
      <w:tblGrid>
        <w:gridCol w:w="1040"/>
        <w:gridCol w:w="1040"/>
        <w:gridCol w:w="2735"/>
        <w:gridCol w:w="3685"/>
      </w:tblGrid>
      <w:tr w:rsidR="00811DB9" w:rsidRPr="00811DB9" w14:paraId="5BAE09AE" w14:textId="77777777" w:rsidTr="00811DB9">
        <w:trPr>
          <w:trHeight w:val="28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B0316F" w14:textId="77777777" w:rsidR="00811DB9" w:rsidRPr="00811DB9" w:rsidRDefault="00811DB9" w:rsidP="00811DB9">
            <w:pPr>
              <w:widowControl/>
              <w:jc w:val="center"/>
              <w:rPr>
                <w:rFonts w:ascii="宋体" w:hAnsi="宋体" w:cs="宋体"/>
                <w:b/>
                <w:bCs/>
                <w:color w:val="000000"/>
                <w:kern w:val="0"/>
                <w:sz w:val="20"/>
              </w:rPr>
            </w:pPr>
            <w:r w:rsidRPr="00811DB9">
              <w:rPr>
                <w:rFonts w:ascii="宋体" w:hAnsi="宋体" w:cs="宋体" w:hint="eastAsia"/>
                <w:b/>
                <w:bCs/>
                <w:color w:val="000000"/>
                <w:kern w:val="0"/>
                <w:sz w:val="20"/>
              </w:rPr>
              <w:t>序号</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14:paraId="06654353" w14:textId="77777777" w:rsidR="00811DB9" w:rsidRPr="00811DB9" w:rsidRDefault="00811DB9" w:rsidP="00811DB9">
            <w:pPr>
              <w:widowControl/>
              <w:jc w:val="center"/>
              <w:rPr>
                <w:rFonts w:ascii="宋体" w:hAnsi="宋体" w:cs="宋体"/>
                <w:b/>
                <w:bCs/>
                <w:color w:val="000000"/>
                <w:kern w:val="0"/>
                <w:sz w:val="20"/>
              </w:rPr>
            </w:pPr>
            <w:r w:rsidRPr="00811DB9">
              <w:rPr>
                <w:rFonts w:ascii="宋体" w:hAnsi="宋体" w:cs="宋体" w:hint="eastAsia"/>
                <w:b/>
                <w:bCs/>
                <w:color w:val="000000"/>
                <w:kern w:val="0"/>
                <w:sz w:val="20"/>
              </w:rPr>
              <w:t>服务名称</w:t>
            </w:r>
          </w:p>
        </w:tc>
        <w:tc>
          <w:tcPr>
            <w:tcW w:w="2735" w:type="dxa"/>
            <w:tcBorders>
              <w:top w:val="single" w:sz="4" w:space="0" w:color="auto"/>
              <w:left w:val="nil"/>
              <w:bottom w:val="single" w:sz="4" w:space="0" w:color="auto"/>
              <w:right w:val="single" w:sz="4" w:space="0" w:color="auto"/>
            </w:tcBorders>
            <w:shd w:val="clear" w:color="auto" w:fill="auto"/>
            <w:noWrap/>
            <w:vAlign w:val="center"/>
            <w:hideMark/>
          </w:tcPr>
          <w:p w14:paraId="75D46C04" w14:textId="77777777" w:rsidR="00811DB9" w:rsidRPr="00811DB9" w:rsidRDefault="00811DB9" w:rsidP="00811DB9">
            <w:pPr>
              <w:widowControl/>
              <w:jc w:val="center"/>
              <w:rPr>
                <w:rFonts w:ascii="宋体" w:hAnsi="宋体" w:cs="宋体"/>
                <w:b/>
                <w:bCs/>
                <w:color w:val="000000"/>
                <w:kern w:val="0"/>
                <w:sz w:val="20"/>
              </w:rPr>
            </w:pPr>
            <w:r w:rsidRPr="00811DB9">
              <w:rPr>
                <w:rFonts w:ascii="宋体" w:hAnsi="宋体" w:cs="宋体" w:hint="eastAsia"/>
                <w:b/>
                <w:bCs/>
                <w:color w:val="000000"/>
                <w:kern w:val="0"/>
                <w:sz w:val="20"/>
              </w:rPr>
              <w:t>一级目录</w:t>
            </w:r>
          </w:p>
        </w:tc>
        <w:tc>
          <w:tcPr>
            <w:tcW w:w="3685" w:type="dxa"/>
            <w:tcBorders>
              <w:top w:val="single" w:sz="4" w:space="0" w:color="auto"/>
              <w:left w:val="nil"/>
              <w:bottom w:val="single" w:sz="4" w:space="0" w:color="auto"/>
              <w:right w:val="single" w:sz="4" w:space="0" w:color="auto"/>
            </w:tcBorders>
            <w:shd w:val="clear" w:color="auto" w:fill="auto"/>
            <w:noWrap/>
            <w:vAlign w:val="center"/>
            <w:hideMark/>
          </w:tcPr>
          <w:p w14:paraId="7140BD60" w14:textId="77777777" w:rsidR="00811DB9" w:rsidRPr="00811DB9" w:rsidRDefault="00811DB9" w:rsidP="00811DB9">
            <w:pPr>
              <w:widowControl/>
              <w:jc w:val="center"/>
              <w:rPr>
                <w:rFonts w:ascii="宋体" w:hAnsi="宋体" w:cs="宋体"/>
                <w:b/>
                <w:bCs/>
                <w:color w:val="000000"/>
                <w:kern w:val="0"/>
                <w:sz w:val="20"/>
              </w:rPr>
            </w:pPr>
            <w:r w:rsidRPr="00811DB9">
              <w:rPr>
                <w:rFonts w:ascii="宋体" w:hAnsi="宋体" w:cs="宋体" w:hint="eastAsia"/>
                <w:b/>
                <w:bCs/>
                <w:color w:val="000000"/>
                <w:kern w:val="0"/>
                <w:sz w:val="20"/>
              </w:rPr>
              <w:t>二级目录</w:t>
            </w:r>
          </w:p>
        </w:tc>
      </w:tr>
      <w:tr w:rsidR="00811DB9" w:rsidRPr="00811DB9" w14:paraId="51CF2DC1"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EB63127"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w:t>
            </w: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6E886FF2"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中小企业HR SAAS服务（61）</w:t>
            </w:r>
          </w:p>
        </w:tc>
        <w:tc>
          <w:tcPr>
            <w:tcW w:w="273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33B7B6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组织管理</w:t>
            </w:r>
          </w:p>
        </w:tc>
        <w:tc>
          <w:tcPr>
            <w:tcW w:w="3685" w:type="dxa"/>
            <w:tcBorders>
              <w:top w:val="nil"/>
              <w:left w:val="nil"/>
              <w:bottom w:val="single" w:sz="4" w:space="0" w:color="auto"/>
              <w:right w:val="single" w:sz="4" w:space="0" w:color="auto"/>
            </w:tcBorders>
            <w:shd w:val="clear" w:color="auto" w:fill="auto"/>
            <w:vAlign w:val="center"/>
            <w:hideMark/>
          </w:tcPr>
          <w:p w14:paraId="1BF99B80"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组织管理</w:t>
            </w:r>
          </w:p>
        </w:tc>
      </w:tr>
      <w:tr w:rsidR="00811DB9" w:rsidRPr="00811DB9" w14:paraId="4FC4EDC1"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41B350F"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w:t>
            </w:r>
          </w:p>
        </w:tc>
        <w:tc>
          <w:tcPr>
            <w:tcW w:w="1040" w:type="dxa"/>
            <w:vMerge/>
            <w:tcBorders>
              <w:top w:val="nil"/>
              <w:left w:val="single" w:sz="4" w:space="0" w:color="auto"/>
              <w:bottom w:val="single" w:sz="4" w:space="0" w:color="auto"/>
              <w:right w:val="single" w:sz="4" w:space="0" w:color="auto"/>
            </w:tcBorders>
            <w:vAlign w:val="center"/>
            <w:hideMark/>
          </w:tcPr>
          <w:p w14:paraId="72CF4229"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42A0433"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2AEFE22F"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职务管理</w:t>
            </w:r>
          </w:p>
        </w:tc>
      </w:tr>
      <w:tr w:rsidR="00811DB9" w:rsidRPr="00811DB9" w14:paraId="4B81F236"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0E1E64B"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3</w:t>
            </w:r>
          </w:p>
        </w:tc>
        <w:tc>
          <w:tcPr>
            <w:tcW w:w="1040" w:type="dxa"/>
            <w:vMerge/>
            <w:tcBorders>
              <w:top w:val="nil"/>
              <w:left w:val="single" w:sz="4" w:space="0" w:color="auto"/>
              <w:bottom w:val="single" w:sz="4" w:space="0" w:color="auto"/>
              <w:right w:val="single" w:sz="4" w:space="0" w:color="auto"/>
            </w:tcBorders>
            <w:vAlign w:val="center"/>
            <w:hideMark/>
          </w:tcPr>
          <w:p w14:paraId="054CBBA4"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6BC747BC"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5717EA3C"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职位管理</w:t>
            </w:r>
          </w:p>
        </w:tc>
      </w:tr>
      <w:tr w:rsidR="00811DB9" w:rsidRPr="00811DB9" w14:paraId="3335DE39"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335E978"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4</w:t>
            </w:r>
          </w:p>
        </w:tc>
        <w:tc>
          <w:tcPr>
            <w:tcW w:w="1040" w:type="dxa"/>
            <w:vMerge/>
            <w:tcBorders>
              <w:top w:val="nil"/>
              <w:left w:val="single" w:sz="4" w:space="0" w:color="auto"/>
              <w:bottom w:val="single" w:sz="4" w:space="0" w:color="auto"/>
              <w:right w:val="single" w:sz="4" w:space="0" w:color="auto"/>
            </w:tcBorders>
            <w:vAlign w:val="center"/>
            <w:hideMark/>
          </w:tcPr>
          <w:p w14:paraId="564A70FE"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00DD964C"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FDB82CD"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编制管理</w:t>
            </w:r>
          </w:p>
        </w:tc>
      </w:tr>
      <w:tr w:rsidR="00811DB9" w:rsidRPr="00811DB9" w14:paraId="042E092B"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49AF74A"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5</w:t>
            </w:r>
          </w:p>
        </w:tc>
        <w:tc>
          <w:tcPr>
            <w:tcW w:w="1040" w:type="dxa"/>
            <w:vMerge/>
            <w:tcBorders>
              <w:top w:val="nil"/>
              <w:left w:val="single" w:sz="4" w:space="0" w:color="auto"/>
              <w:bottom w:val="single" w:sz="4" w:space="0" w:color="auto"/>
              <w:right w:val="single" w:sz="4" w:space="0" w:color="auto"/>
            </w:tcBorders>
            <w:vAlign w:val="center"/>
            <w:hideMark/>
          </w:tcPr>
          <w:p w14:paraId="380DAFC5"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001CE2E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合同与协议</w:t>
            </w:r>
          </w:p>
        </w:tc>
        <w:tc>
          <w:tcPr>
            <w:tcW w:w="3685" w:type="dxa"/>
            <w:tcBorders>
              <w:top w:val="nil"/>
              <w:left w:val="nil"/>
              <w:bottom w:val="single" w:sz="4" w:space="0" w:color="auto"/>
              <w:right w:val="single" w:sz="4" w:space="0" w:color="auto"/>
            </w:tcBorders>
            <w:shd w:val="clear" w:color="auto" w:fill="auto"/>
            <w:vAlign w:val="center"/>
            <w:hideMark/>
          </w:tcPr>
          <w:p w14:paraId="6F394C39"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员工合同管理</w:t>
            </w:r>
          </w:p>
        </w:tc>
      </w:tr>
      <w:tr w:rsidR="00811DB9" w:rsidRPr="00811DB9" w14:paraId="6E12DBB3"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5226C0B"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6</w:t>
            </w:r>
          </w:p>
        </w:tc>
        <w:tc>
          <w:tcPr>
            <w:tcW w:w="1040" w:type="dxa"/>
            <w:vMerge/>
            <w:tcBorders>
              <w:top w:val="nil"/>
              <w:left w:val="single" w:sz="4" w:space="0" w:color="auto"/>
              <w:bottom w:val="single" w:sz="4" w:space="0" w:color="auto"/>
              <w:right w:val="single" w:sz="4" w:space="0" w:color="auto"/>
            </w:tcBorders>
            <w:vAlign w:val="center"/>
            <w:hideMark/>
          </w:tcPr>
          <w:p w14:paraId="4497CF64"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0EFC10AA"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717FB5B"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员工协议管理</w:t>
            </w:r>
          </w:p>
        </w:tc>
      </w:tr>
      <w:tr w:rsidR="00811DB9" w:rsidRPr="00811DB9" w14:paraId="2FFDE6D1"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48355CA"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7</w:t>
            </w:r>
          </w:p>
        </w:tc>
        <w:tc>
          <w:tcPr>
            <w:tcW w:w="1040" w:type="dxa"/>
            <w:vMerge/>
            <w:tcBorders>
              <w:top w:val="nil"/>
              <w:left w:val="single" w:sz="4" w:space="0" w:color="auto"/>
              <w:bottom w:val="single" w:sz="4" w:space="0" w:color="auto"/>
              <w:right w:val="single" w:sz="4" w:space="0" w:color="auto"/>
            </w:tcBorders>
            <w:vAlign w:val="center"/>
            <w:hideMark/>
          </w:tcPr>
          <w:p w14:paraId="1D7F18A7"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FE17238"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6E7A6FB"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处理争议</w:t>
            </w:r>
          </w:p>
        </w:tc>
      </w:tr>
      <w:tr w:rsidR="00811DB9" w:rsidRPr="00811DB9" w14:paraId="3179511A"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A8CAEAD"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8</w:t>
            </w:r>
          </w:p>
        </w:tc>
        <w:tc>
          <w:tcPr>
            <w:tcW w:w="1040" w:type="dxa"/>
            <w:vMerge/>
            <w:tcBorders>
              <w:top w:val="nil"/>
              <w:left w:val="single" w:sz="4" w:space="0" w:color="auto"/>
              <w:bottom w:val="single" w:sz="4" w:space="0" w:color="auto"/>
              <w:right w:val="single" w:sz="4" w:space="0" w:color="auto"/>
            </w:tcBorders>
            <w:vAlign w:val="center"/>
            <w:hideMark/>
          </w:tcPr>
          <w:p w14:paraId="4215F904"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5FFEE3F2"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时间管理</w:t>
            </w:r>
          </w:p>
        </w:tc>
        <w:tc>
          <w:tcPr>
            <w:tcW w:w="3685" w:type="dxa"/>
            <w:tcBorders>
              <w:top w:val="nil"/>
              <w:left w:val="nil"/>
              <w:bottom w:val="single" w:sz="4" w:space="0" w:color="auto"/>
              <w:right w:val="single" w:sz="4" w:space="0" w:color="auto"/>
            </w:tcBorders>
            <w:shd w:val="clear" w:color="auto" w:fill="auto"/>
            <w:vAlign w:val="center"/>
            <w:hideMark/>
          </w:tcPr>
          <w:p w14:paraId="507B9E6B"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基础设置</w:t>
            </w:r>
          </w:p>
        </w:tc>
      </w:tr>
      <w:tr w:rsidR="00811DB9" w:rsidRPr="00811DB9" w14:paraId="0A7B3319"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629314F"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9</w:t>
            </w:r>
          </w:p>
        </w:tc>
        <w:tc>
          <w:tcPr>
            <w:tcW w:w="1040" w:type="dxa"/>
            <w:vMerge/>
            <w:tcBorders>
              <w:top w:val="nil"/>
              <w:left w:val="single" w:sz="4" w:space="0" w:color="auto"/>
              <w:bottom w:val="single" w:sz="4" w:space="0" w:color="auto"/>
              <w:right w:val="single" w:sz="4" w:space="0" w:color="auto"/>
            </w:tcBorders>
            <w:vAlign w:val="center"/>
            <w:hideMark/>
          </w:tcPr>
          <w:p w14:paraId="45555587"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5BEEDDD"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8B81E9D"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考勤人员管理</w:t>
            </w:r>
          </w:p>
        </w:tc>
      </w:tr>
      <w:tr w:rsidR="00811DB9" w:rsidRPr="00811DB9" w14:paraId="7C541313"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363F331"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10</w:t>
            </w:r>
          </w:p>
        </w:tc>
        <w:tc>
          <w:tcPr>
            <w:tcW w:w="1040" w:type="dxa"/>
            <w:vMerge/>
            <w:tcBorders>
              <w:top w:val="nil"/>
              <w:left w:val="single" w:sz="4" w:space="0" w:color="auto"/>
              <w:bottom w:val="single" w:sz="4" w:space="0" w:color="auto"/>
              <w:right w:val="single" w:sz="4" w:space="0" w:color="auto"/>
            </w:tcBorders>
            <w:vAlign w:val="center"/>
            <w:hideMark/>
          </w:tcPr>
          <w:p w14:paraId="1C755F9E"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5DE1E871"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E9F3229"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员工排班管理</w:t>
            </w:r>
          </w:p>
        </w:tc>
      </w:tr>
      <w:tr w:rsidR="00811DB9" w:rsidRPr="00811DB9" w14:paraId="78D2834A"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06CCB58"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11</w:t>
            </w:r>
          </w:p>
        </w:tc>
        <w:tc>
          <w:tcPr>
            <w:tcW w:w="1040" w:type="dxa"/>
            <w:vMerge/>
            <w:tcBorders>
              <w:top w:val="nil"/>
              <w:left w:val="single" w:sz="4" w:space="0" w:color="auto"/>
              <w:bottom w:val="single" w:sz="4" w:space="0" w:color="auto"/>
              <w:right w:val="single" w:sz="4" w:space="0" w:color="auto"/>
            </w:tcBorders>
            <w:vAlign w:val="center"/>
            <w:hideMark/>
          </w:tcPr>
          <w:p w14:paraId="28C1CA29"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D753C8B"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5A07C70"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考勤数据处理</w:t>
            </w:r>
          </w:p>
        </w:tc>
      </w:tr>
      <w:tr w:rsidR="00811DB9" w:rsidRPr="00811DB9" w14:paraId="2C242F2C"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F03AD5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12</w:t>
            </w:r>
          </w:p>
        </w:tc>
        <w:tc>
          <w:tcPr>
            <w:tcW w:w="1040" w:type="dxa"/>
            <w:vMerge/>
            <w:tcBorders>
              <w:top w:val="nil"/>
              <w:left w:val="single" w:sz="4" w:space="0" w:color="auto"/>
              <w:bottom w:val="single" w:sz="4" w:space="0" w:color="auto"/>
              <w:right w:val="single" w:sz="4" w:space="0" w:color="auto"/>
            </w:tcBorders>
            <w:vAlign w:val="center"/>
            <w:hideMark/>
          </w:tcPr>
          <w:p w14:paraId="0B1D9509"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08EB371D"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2AE19E5"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考勤业务管理</w:t>
            </w:r>
          </w:p>
        </w:tc>
      </w:tr>
      <w:tr w:rsidR="00811DB9" w:rsidRPr="00811DB9" w14:paraId="48F2C6C2"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33281AE"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13</w:t>
            </w:r>
          </w:p>
        </w:tc>
        <w:tc>
          <w:tcPr>
            <w:tcW w:w="1040" w:type="dxa"/>
            <w:vMerge/>
            <w:tcBorders>
              <w:top w:val="nil"/>
              <w:left w:val="single" w:sz="4" w:space="0" w:color="auto"/>
              <w:bottom w:val="single" w:sz="4" w:space="0" w:color="auto"/>
              <w:right w:val="single" w:sz="4" w:space="0" w:color="auto"/>
            </w:tcBorders>
            <w:vAlign w:val="center"/>
            <w:hideMark/>
          </w:tcPr>
          <w:p w14:paraId="43A5A9C2"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456E3E23"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1529A36"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年假管理</w:t>
            </w:r>
          </w:p>
        </w:tc>
      </w:tr>
      <w:tr w:rsidR="00811DB9" w:rsidRPr="00811DB9" w14:paraId="42CD3B06"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4BFE2B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14</w:t>
            </w:r>
          </w:p>
        </w:tc>
        <w:tc>
          <w:tcPr>
            <w:tcW w:w="1040" w:type="dxa"/>
            <w:vMerge/>
            <w:tcBorders>
              <w:top w:val="nil"/>
              <w:left w:val="single" w:sz="4" w:space="0" w:color="auto"/>
              <w:bottom w:val="single" w:sz="4" w:space="0" w:color="auto"/>
              <w:right w:val="single" w:sz="4" w:space="0" w:color="auto"/>
            </w:tcBorders>
            <w:vAlign w:val="center"/>
            <w:hideMark/>
          </w:tcPr>
          <w:p w14:paraId="7069189C"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0AE2173B"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1EA1DDF8"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调休假管理</w:t>
            </w:r>
          </w:p>
        </w:tc>
      </w:tr>
      <w:tr w:rsidR="00811DB9" w:rsidRPr="00811DB9" w14:paraId="5BE81B7F"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65E3D67"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15</w:t>
            </w:r>
          </w:p>
        </w:tc>
        <w:tc>
          <w:tcPr>
            <w:tcW w:w="1040" w:type="dxa"/>
            <w:vMerge/>
            <w:tcBorders>
              <w:top w:val="nil"/>
              <w:left w:val="single" w:sz="4" w:space="0" w:color="auto"/>
              <w:bottom w:val="single" w:sz="4" w:space="0" w:color="auto"/>
              <w:right w:val="single" w:sz="4" w:space="0" w:color="auto"/>
            </w:tcBorders>
            <w:vAlign w:val="center"/>
            <w:hideMark/>
          </w:tcPr>
          <w:p w14:paraId="78668BA8"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10893CF"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111B35B5"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基于流程的时间账户管理</w:t>
            </w:r>
          </w:p>
        </w:tc>
      </w:tr>
      <w:tr w:rsidR="00811DB9" w:rsidRPr="00811DB9" w14:paraId="68783154"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273C08F"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16</w:t>
            </w:r>
          </w:p>
        </w:tc>
        <w:tc>
          <w:tcPr>
            <w:tcW w:w="1040" w:type="dxa"/>
            <w:vMerge/>
            <w:tcBorders>
              <w:top w:val="nil"/>
              <w:left w:val="single" w:sz="4" w:space="0" w:color="auto"/>
              <w:bottom w:val="single" w:sz="4" w:space="0" w:color="auto"/>
              <w:right w:val="single" w:sz="4" w:space="0" w:color="auto"/>
            </w:tcBorders>
            <w:vAlign w:val="center"/>
            <w:hideMark/>
          </w:tcPr>
          <w:p w14:paraId="5DAF1D97" w14:textId="77777777" w:rsidR="00811DB9" w:rsidRPr="00811DB9" w:rsidRDefault="00811DB9" w:rsidP="00811DB9">
            <w:pPr>
              <w:widowControl/>
              <w:jc w:val="left"/>
              <w:rPr>
                <w:rFonts w:ascii="宋体" w:hAnsi="宋体" w:cs="宋体"/>
                <w:color w:val="000000"/>
                <w:kern w:val="0"/>
                <w:sz w:val="20"/>
              </w:rPr>
            </w:pPr>
          </w:p>
        </w:tc>
        <w:tc>
          <w:tcPr>
            <w:tcW w:w="2735" w:type="dxa"/>
            <w:tcBorders>
              <w:top w:val="nil"/>
              <w:left w:val="nil"/>
              <w:bottom w:val="single" w:sz="4" w:space="0" w:color="auto"/>
              <w:right w:val="single" w:sz="4" w:space="0" w:color="auto"/>
            </w:tcBorders>
            <w:shd w:val="clear" w:color="auto" w:fill="auto"/>
            <w:vAlign w:val="center"/>
            <w:hideMark/>
          </w:tcPr>
          <w:p w14:paraId="220F1C93"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薪酬管理</w:t>
            </w:r>
          </w:p>
        </w:tc>
        <w:tc>
          <w:tcPr>
            <w:tcW w:w="3685" w:type="dxa"/>
            <w:tcBorders>
              <w:top w:val="nil"/>
              <w:left w:val="nil"/>
              <w:bottom w:val="single" w:sz="4" w:space="0" w:color="auto"/>
              <w:right w:val="single" w:sz="4" w:space="0" w:color="auto"/>
            </w:tcBorders>
            <w:shd w:val="clear" w:color="auto" w:fill="auto"/>
            <w:vAlign w:val="center"/>
            <w:hideMark/>
          </w:tcPr>
          <w:p w14:paraId="38C7EA67"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 xml:space="preserve">　</w:t>
            </w:r>
          </w:p>
        </w:tc>
      </w:tr>
      <w:tr w:rsidR="00811DB9" w:rsidRPr="00811DB9" w14:paraId="7AA3AB79"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6096165"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17</w:t>
            </w:r>
          </w:p>
        </w:tc>
        <w:tc>
          <w:tcPr>
            <w:tcW w:w="1040" w:type="dxa"/>
            <w:vMerge/>
            <w:tcBorders>
              <w:top w:val="nil"/>
              <w:left w:val="single" w:sz="4" w:space="0" w:color="auto"/>
              <w:bottom w:val="single" w:sz="4" w:space="0" w:color="auto"/>
              <w:right w:val="single" w:sz="4" w:space="0" w:color="auto"/>
            </w:tcBorders>
            <w:vAlign w:val="center"/>
            <w:hideMark/>
          </w:tcPr>
          <w:p w14:paraId="10EA3F87"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0593DDBC"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保险与福利</w:t>
            </w:r>
          </w:p>
        </w:tc>
        <w:tc>
          <w:tcPr>
            <w:tcW w:w="3685" w:type="dxa"/>
            <w:tcBorders>
              <w:top w:val="nil"/>
              <w:left w:val="nil"/>
              <w:bottom w:val="single" w:sz="4" w:space="0" w:color="auto"/>
              <w:right w:val="single" w:sz="4" w:space="0" w:color="auto"/>
            </w:tcBorders>
            <w:shd w:val="clear" w:color="auto" w:fill="auto"/>
            <w:vAlign w:val="center"/>
            <w:hideMark/>
          </w:tcPr>
          <w:p w14:paraId="14AE37E9"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社会保险</w:t>
            </w:r>
          </w:p>
        </w:tc>
      </w:tr>
      <w:tr w:rsidR="00811DB9" w:rsidRPr="00811DB9" w14:paraId="38C63CE0"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3F64C3F"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18</w:t>
            </w:r>
          </w:p>
        </w:tc>
        <w:tc>
          <w:tcPr>
            <w:tcW w:w="1040" w:type="dxa"/>
            <w:vMerge/>
            <w:tcBorders>
              <w:top w:val="nil"/>
              <w:left w:val="single" w:sz="4" w:space="0" w:color="auto"/>
              <w:bottom w:val="single" w:sz="4" w:space="0" w:color="auto"/>
              <w:right w:val="single" w:sz="4" w:space="0" w:color="auto"/>
            </w:tcBorders>
            <w:vAlign w:val="center"/>
            <w:hideMark/>
          </w:tcPr>
          <w:p w14:paraId="4AD80080"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5B9812D4"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417312B"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企业年金</w:t>
            </w:r>
          </w:p>
        </w:tc>
      </w:tr>
      <w:tr w:rsidR="00811DB9" w:rsidRPr="00811DB9" w14:paraId="75AF1E25"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81A39C3"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19</w:t>
            </w:r>
          </w:p>
        </w:tc>
        <w:tc>
          <w:tcPr>
            <w:tcW w:w="1040" w:type="dxa"/>
            <w:vMerge/>
            <w:tcBorders>
              <w:top w:val="nil"/>
              <w:left w:val="single" w:sz="4" w:space="0" w:color="auto"/>
              <w:bottom w:val="single" w:sz="4" w:space="0" w:color="auto"/>
              <w:right w:val="single" w:sz="4" w:space="0" w:color="auto"/>
            </w:tcBorders>
            <w:vAlign w:val="center"/>
            <w:hideMark/>
          </w:tcPr>
          <w:p w14:paraId="1126C642"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7909258"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204AEE92"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商业保险</w:t>
            </w:r>
          </w:p>
        </w:tc>
      </w:tr>
      <w:tr w:rsidR="00811DB9" w:rsidRPr="00811DB9" w14:paraId="1E821AB3"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A2459BE"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20</w:t>
            </w:r>
          </w:p>
        </w:tc>
        <w:tc>
          <w:tcPr>
            <w:tcW w:w="1040" w:type="dxa"/>
            <w:vMerge/>
            <w:tcBorders>
              <w:top w:val="nil"/>
              <w:left w:val="single" w:sz="4" w:space="0" w:color="auto"/>
              <w:bottom w:val="single" w:sz="4" w:space="0" w:color="auto"/>
              <w:right w:val="single" w:sz="4" w:space="0" w:color="auto"/>
            </w:tcBorders>
            <w:vAlign w:val="center"/>
            <w:hideMark/>
          </w:tcPr>
          <w:p w14:paraId="3F93A1DE"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DB5A54E"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5C936B24"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企业福利</w:t>
            </w:r>
          </w:p>
        </w:tc>
      </w:tr>
      <w:tr w:rsidR="00811DB9" w:rsidRPr="00811DB9" w14:paraId="037EE5C2"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046F79C"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21</w:t>
            </w:r>
          </w:p>
        </w:tc>
        <w:tc>
          <w:tcPr>
            <w:tcW w:w="1040" w:type="dxa"/>
            <w:vMerge/>
            <w:tcBorders>
              <w:top w:val="nil"/>
              <w:left w:val="single" w:sz="4" w:space="0" w:color="auto"/>
              <w:bottom w:val="single" w:sz="4" w:space="0" w:color="auto"/>
              <w:right w:val="single" w:sz="4" w:space="0" w:color="auto"/>
            </w:tcBorders>
            <w:vAlign w:val="center"/>
            <w:hideMark/>
          </w:tcPr>
          <w:p w14:paraId="3D95C016"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34F6F079"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0742A14"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报表与分析</w:t>
            </w:r>
          </w:p>
        </w:tc>
      </w:tr>
      <w:tr w:rsidR="00811DB9" w:rsidRPr="00811DB9" w14:paraId="5168DE8F"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6410890"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22</w:t>
            </w:r>
          </w:p>
        </w:tc>
        <w:tc>
          <w:tcPr>
            <w:tcW w:w="1040" w:type="dxa"/>
            <w:vMerge/>
            <w:tcBorders>
              <w:top w:val="nil"/>
              <w:left w:val="single" w:sz="4" w:space="0" w:color="auto"/>
              <w:bottom w:val="single" w:sz="4" w:space="0" w:color="auto"/>
              <w:right w:val="single" w:sz="4" w:space="0" w:color="auto"/>
            </w:tcBorders>
            <w:vAlign w:val="center"/>
            <w:hideMark/>
          </w:tcPr>
          <w:p w14:paraId="77F24D6A"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2590D8F1"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学习管理</w:t>
            </w:r>
          </w:p>
        </w:tc>
        <w:tc>
          <w:tcPr>
            <w:tcW w:w="3685" w:type="dxa"/>
            <w:tcBorders>
              <w:top w:val="nil"/>
              <w:left w:val="nil"/>
              <w:bottom w:val="single" w:sz="4" w:space="0" w:color="auto"/>
              <w:right w:val="single" w:sz="4" w:space="0" w:color="auto"/>
            </w:tcBorders>
            <w:shd w:val="clear" w:color="auto" w:fill="auto"/>
            <w:vAlign w:val="center"/>
            <w:hideMark/>
          </w:tcPr>
          <w:p w14:paraId="40DF4BB9"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学习资源</w:t>
            </w:r>
          </w:p>
        </w:tc>
      </w:tr>
      <w:tr w:rsidR="00811DB9" w:rsidRPr="00811DB9" w14:paraId="4084DF7D"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F2EF26F"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23</w:t>
            </w:r>
          </w:p>
        </w:tc>
        <w:tc>
          <w:tcPr>
            <w:tcW w:w="1040" w:type="dxa"/>
            <w:vMerge/>
            <w:tcBorders>
              <w:top w:val="nil"/>
              <w:left w:val="single" w:sz="4" w:space="0" w:color="auto"/>
              <w:bottom w:val="single" w:sz="4" w:space="0" w:color="auto"/>
              <w:right w:val="single" w:sz="4" w:space="0" w:color="auto"/>
            </w:tcBorders>
            <w:vAlign w:val="center"/>
            <w:hideMark/>
          </w:tcPr>
          <w:p w14:paraId="0717680A"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7FF07B3"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DD71D1D"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课程体系</w:t>
            </w:r>
          </w:p>
        </w:tc>
      </w:tr>
      <w:tr w:rsidR="00811DB9" w:rsidRPr="00811DB9" w14:paraId="2442BD28"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47EA549"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24</w:t>
            </w:r>
          </w:p>
        </w:tc>
        <w:tc>
          <w:tcPr>
            <w:tcW w:w="1040" w:type="dxa"/>
            <w:vMerge/>
            <w:tcBorders>
              <w:top w:val="nil"/>
              <w:left w:val="single" w:sz="4" w:space="0" w:color="auto"/>
              <w:bottom w:val="single" w:sz="4" w:space="0" w:color="auto"/>
              <w:right w:val="single" w:sz="4" w:space="0" w:color="auto"/>
            </w:tcBorders>
            <w:vAlign w:val="center"/>
            <w:hideMark/>
          </w:tcPr>
          <w:p w14:paraId="4997CA6B"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5F3D5019"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E36B822"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学习需求</w:t>
            </w:r>
          </w:p>
        </w:tc>
      </w:tr>
      <w:tr w:rsidR="00811DB9" w:rsidRPr="00811DB9" w14:paraId="247F6677"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F5F61FA"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25</w:t>
            </w:r>
          </w:p>
        </w:tc>
        <w:tc>
          <w:tcPr>
            <w:tcW w:w="1040" w:type="dxa"/>
            <w:vMerge/>
            <w:tcBorders>
              <w:top w:val="nil"/>
              <w:left w:val="single" w:sz="4" w:space="0" w:color="auto"/>
              <w:bottom w:val="single" w:sz="4" w:space="0" w:color="auto"/>
              <w:right w:val="single" w:sz="4" w:space="0" w:color="auto"/>
            </w:tcBorders>
            <w:vAlign w:val="center"/>
            <w:hideMark/>
          </w:tcPr>
          <w:p w14:paraId="793E815E"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6DF5F346"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F82B5A6"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培训计划</w:t>
            </w:r>
          </w:p>
        </w:tc>
      </w:tr>
      <w:tr w:rsidR="00811DB9" w:rsidRPr="00811DB9" w14:paraId="4FB60015"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68AAFCF"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26</w:t>
            </w:r>
          </w:p>
        </w:tc>
        <w:tc>
          <w:tcPr>
            <w:tcW w:w="1040" w:type="dxa"/>
            <w:vMerge/>
            <w:tcBorders>
              <w:top w:val="nil"/>
              <w:left w:val="single" w:sz="4" w:space="0" w:color="auto"/>
              <w:bottom w:val="single" w:sz="4" w:space="0" w:color="auto"/>
              <w:right w:val="single" w:sz="4" w:space="0" w:color="auto"/>
            </w:tcBorders>
            <w:vAlign w:val="center"/>
            <w:hideMark/>
          </w:tcPr>
          <w:p w14:paraId="5187641A"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5218135C"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0AB8911"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学习活动</w:t>
            </w:r>
          </w:p>
        </w:tc>
      </w:tr>
      <w:tr w:rsidR="00811DB9" w:rsidRPr="00811DB9" w14:paraId="1D08E56B"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42DF43C"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27</w:t>
            </w:r>
          </w:p>
        </w:tc>
        <w:tc>
          <w:tcPr>
            <w:tcW w:w="1040" w:type="dxa"/>
            <w:vMerge/>
            <w:tcBorders>
              <w:top w:val="nil"/>
              <w:left w:val="single" w:sz="4" w:space="0" w:color="auto"/>
              <w:bottom w:val="single" w:sz="4" w:space="0" w:color="auto"/>
              <w:right w:val="single" w:sz="4" w:space="0" w:color="auto"/>
            </w:tcBorders>
            <w:vAlign w:val="center"/>
            <w:hideMark/>
          </w:tcPr>
          <w:p w14:paraId="41FF4F21"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A8B7AB4"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53EF43CD"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学习概要</w:t>
            </w:r>
          </w:p>
        </w:tc>
      </w:tr>
      <w:tr w:rsidR="00811DB9" w:rsidRPr="00811DB9" w14:paraId="67D666B1"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955FA75"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28</w:t>
            </w:r>
          </w:p>
        </w:tc>
        <w:tc>
          <w:tcPr>
            <w:tcW w:w="1040" w:type="dxa"/>
            <w:vMerge/>
            <w:tcBorders>
              <w:top w:val="nil"/>
              <w:left w:val="single" w:sz="4" w:space="0" w:color="auto"/>
              <w:bottom w:val="single" w:sz="4" w:space="0" w:color="auto"/>
              <w:right w:val="single" w:sz="4" w:space="0" w:color="auto"/>
            </w:tcBorders>
            <w:vAlign w:val="center"/>
            <w:hideMark/>
          </w:tcPr>
          <w:p w14:paraId="72764A5E"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3F0FFFB2"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63D119C4"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学习评估</w:t>
            </w:r>
          </w:p>
        </w:tc>
      </w:tr>
      <w:tr w:rsidR="00811DB9" w:rsidRPr="00811DB9" w14:paraId="41F84568"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72E831F"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lastRenderedPageBreak/>
              <w:t>29</w:t>
            </w:r>
          </w:p>
        </w:tc>
        <w:tc>
          <w:tcPr>
            <w:tcW w:w="1040" w:type="dxa"/>
            <w:vMerge/>
            <w:tcBorders>
              <w:top w:val="nil"/>
              <w:left w:val="single" w:sz="4" w:space="0" w:color="auto"/>
              <w:bottom w:val="single" w:sz="4" w:space="0" w:color="auto"/>
              <w:right w:val="single" w:sz="4" w:space="0" w:color="auto"/>
            </w:tcBorders>
            <w:vAlign w:val="center"/>
            <w:hideMark/>
          </w:tcPr>
          <w:p w14:paraId="3E69088A"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5E796C8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党建管理</w:t>
            </w:r>
          </w:p>
        </w:tc>
        <w:tc>
          <w:tcPr>
            <w:tcW w:w="3685" w:type="dxa"/>
            <w:tcBorders>
              <w:top w:val="nil"/>
              <w:left w:val="nil"/>
              <w:bottom w:val="single" w:sz="4" w:space="0" w:color="auto"/>
              <w:right w:val="single" w:sz="4" w:space="0" w:color="auto"/>
            </w:tcBorders>
            <w:shd w:val="clear" w:color="auto" w:fill="auto"/>
            <w:vAlign w:val="center"/>
            <w:hideMark/>
          </w:tcPr>
          <w:p w14:paraId="73453B13"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党组织管理</w:t>
            </w:r>
          </w:p>
        </w:tc>
      </w:tr>
      <w:tr w:rsidR="00811DB9" w:rsidRPr="00811DB9" w14:paraId="5750CC85"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C8B8A35"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30</w:t>
            </w:r>
          </w:p>
        </w:tc>
        <w:tc>
          <w:tcPr>
            <w:tcW w:w="1040" w:type="dxa"/>
            <w:vMerge/>
            <w:tcBorders>
              <w:top w:val="nil"/>
              <w:left w:val="single" w:sz="4" w:space="0" w:color="auto"/>
              <w:bottom w:val="single" w:sz="4" w:space="0" w:color="auto"/>
              <w:right w:val="single" w:sz="4" w:space="0" w:color="auto"/>
            </w:tcBorders>
            <w:vAlign w:val="center"/>
            <w:hideMark/>
          </w:tcPr>
          <w:p w14:paraId="404214E1"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4227DEDE"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E9DD068"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党员发展</w:t>
            </w:r>
          </w:p>
        </w:tc>
      </w:tr>
      <w:tr w:rsidR="00811DB9" w:rsidRPr="00811DB9" w14:paraId="6BB52102"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1C2E0A2"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31</w:t>
            </w:r>
          </w:p>
        </w:tc>
        <w:tc>
          <w:tcPr>
            <w:tcW w:w="1040" w:type="dxa"/>
            <w:vMerge/>
            <w:tcBorders>
              <w:top w:val="nil"/>
              <w:left w:val="single" w:sz="4" w:space="0" w:color="auto"/>
              <w:bottom w:val="single" w:sz="4" w:space="0" w:color="auto"/>
              <w:right w:val="single" w:sz="4" w:space="0" w:color="auto"/>
            </w:tcBorders>
            <w:vAlign w:val="center"/>
            <w:hideMark/>
          </w:tcPr>
          <w:p w14:paraId="3C308A48"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D35C76C"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33036DB"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关系转接</w:t>
            </w:r>
          </w:p>
        </w:tc>
      </w:tr>
      <w:tr w:rsidR="00811DB9" w:rsidRPr="00811DB9" w14:paraId="04A12031"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EC04570"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32</w:t>
            </w:r>
          </w:p>
        </w:tc>
        <w:tc>
          <w:tcPr>
            <w:tcW w:w="1040" w:type="dxa"/>
            <w:vMerge/>
            <w:tcBorders>
              <w:top w:val="nil"/>
              <w:left w:val="single" w:sz="4" w:space="0" w:color="auto"/>
              <w:bottom w:val="single" w:sz="4" w:space="0" w:color="auto"/>
              <w:right w:val="single" w:sz="4" w:space="0" w:color="auto"/>
            </w:tcBorders>
            <w:vAlign w:val="center"/>
            <w:hideMark/>
          </w:tcPr>
          <w:p w14:paraId="51349FE5"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6AE6F599"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968CD84"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日常管理</w:t>
            </w:r>
          </w:p>
        </w:tc>
      </w:tr>
      <w:tr w:rsidR="00811DB9" w:rsidRPr="00811DB9" w14:paraId="13EBA834"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45CA61C"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33</w:t>
            </w:r>
          </w:p>
        </w:tc>
        <w:tc>
          <w:tcPr>
            <w:tcW w:w="1040" w:type="dxa"/>
            <w:vMerge/>
            <w:tcBorders>
              <w:top w:val="nil"/>
              <w:left w:val="single" w:sz="4" w:space="0" w:color="auto"/>
              <w:bottom w:val="single" w:sz="4" w:space="0" w:color="auto"/>
              <w:right w:val="single" w:sz="4" w:space="0" w:color="auto"/>
            </w:tcBorders>
            <w:vAlign w:val="center"/>
            <w:hideMark/>
          </w:tcPr>
          <w:p w14:paraId="615D3D63"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5108E82A"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人事档案</w:t>
            </w:r>
          </w:p>
        </w:tc>
        <w:tc>
          <w:tcPr>
            <w:tcW w:w="3685" w:type="dxa"/>
            <w:tcBorders>
              <w:top w:val="nil"/>
              <w:left w:val="nil"/>
              <w:bottom w:val="single" w:sz="4" w:space="0" w:color="auto"/>
              <w:right w:val="single" w:sz="4" w:space="0" w:color="auto"/>
            </w:tcBorders>
            <w:shd w:val="clear" w:color="auto" w:fill="auto"/>
            <w:vAlign w:val="center"/>
            <w:hideMark/>
          </w:tcPr>
          <w:p w14:paraId="5DBF6DFF"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转入人事档案</w:t>
            </w:r>
          </w:p>
        </w:tc>
      </w:tr>
      <w:tr w:rsidR="00811DB9" w:rsidRPr="00811DB9" w14:paraId="3B21E169"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2A0A131"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34</w:t>
            </w:r>
          </w:p>
        </w:tc>
        <w:tc>
          <w:tcPr>
            <w:tcW w:w="1040" w:type="dxa"/>
            <w:vMerge/>
            <w:tcBorders>
              <w:top w:val="nil"/>
              <w:left w:val="single" w:sz="4" w:space="0" w:color="auto"/>
              <w:bottom w:val="single" w:sz="4" w:space="0" w:color="auto"/>
              <w:right w:val="single" w:sz="4" w:space="0" w:color="auto"/>
            </w:tcBorders>
            <w:vAlign w:val="center"/>
            <w:hideMark/>
          </w:tcPr>
          <w:p w14:paraId="7754A785"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05AB878A"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207B741B"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管理人事档案</w:t>
            </w:r>
          </w:p>
        </w:tc>
      </w:tr>
      <w:tr w:rsidR="00811DB9" w:rsidRPr="00811DB9" w14:paraId="714672EC"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DD15C6D"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35</w:t>
            </w:r>
          </w:p>
        </w:tc>
        <w:tc>
          <w:tcPr>
            <w:tcW w:w="1040" w:type="dxa"/>
            <w:vMerge/>
            <w:tcBorders>
              <w:top w:val="nil"/>
              <w:left w:val="single" w:sz="4" w:space="0" w:color="auto"/>
              <w:bottom w:val="single" w:sz="4" w:space="0" w:color="auto"/>
              <w:right w:val="single" w:sz="4" w:space="0" w:color="auto"/>
            </w:tcBorders>
            <w:vAlign w:val="center"/>
            <w:hideMark/>
          </w:tcPr>
          <w:p w14:paraId="03D38EED"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661EDEF4"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95C3412"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借用人事档案</w:t>
            </w:r>
          </w:p>
        </w:tc>
      </w:tr>
      <w:tr w:rsidR="00811DB9" w:rsidRPr="00811DB9" w14:paraId="169C1DA1"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6B3C684"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36</w:t>
            </w:r>
          </w:p>
        </w:tc>
        <w:tc>
          <w:tcPr>
            <w:tcW w:w="1040" w:type="dxa"/>
            <w:vMerge/>
            <w:tcBorders>
              <w:top w:val="nil"/>
              <w:left w:val="single" w:sz="4" w:space="0" w:color="auto"/>
              <w:bottom w:val="single" w:sz="4" w:space="0" w:color="auto"/>
              <w:right w:val="single" w:sz="4" w:space="0" w:color="auto"/>
            </w:tcBorders>
            <w:vAlign w:val="center"/>
            <w:hideMark/>
          </w:tcPr>
          <w:p w14:paraId="29D37651"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306EDC64"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2809AF70"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人事档案查阅</w:t>
            </w:r>
          </w:p>
        </w:tc>
      </w:tr>
      <w:tr w:rsidR="00811DB9" w:rsidRPr="00811DB9" w14:paraId="512A1B9C"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E2956F7"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37</w:t>
            </w:r>
          </w:p>
        </w:tc>
        <w:tc>
          <w:tcPr>
            <w:tcW w:w="1040" w:type="dxa"/>
            <w:vMerge/>
            <w:tcBorders>
              <w:top w:val="nil"/>
              <w:left w:val="single" w:sz="4" w:space="0" w:color="auto"/>
              <w:bottom w:val="single" w:sz="4" w:space="0" w:color="auto"/>
              <w:right w:val="single" w:sz="4" w:space="0" w:color="auto"/>
            </w:tcBorders>
            <w:vAlign w:val="center"/>
            <w:hideMark/>
          </w:tcPr>
          <w:p w14:paraId="12FA4BC0"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738CEB5"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95EB3F2"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人事档案转出</w:t>
            </w:r>
          </w:p>
        </w:tc>
      </w:tr>
      <w:tr w:rsidR="00811DB9" w:rsidRPr="00811DB9" w14:paraId="6FCFD518"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7722190"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38</w:t>
            </w:r>
          </w:p>
        </w:tc>
        <w:tc>
          <w:tcPr>
            <w:tcW w:w="1040" w:type="dxa"/>
            <w:vMerge/>
            <w:tcBorders>
              <w:top w:val="nil"/>
              <w:left w:val="single" w:sz="4" w:space="0" w:color="auto"/>
              <w:bottom w:val="single" w:sz="4" w:space="0" w:color="auto"/>
              <w:right w:val="single" w:sz="4" w:space="0" w:color="auto"/>
            </w:tcBorders>
            <w:vAlign w:val="center"/>
            <w:hideMark/>
          </w:tcPr>
          <w:p w14:paraId="507E6EBF"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1D6B82A2"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人才招聘</w:t>
            </w:r>
          </w:p>
        </w:tc>
        <w:tc>
          <w:tcPr>
            <w:tcW w:w="3685" w:type="dxa"/>
            <w:tcBorders>
              <w:top w:val="nil"/>
              <w:left w:val="nil"/>
              <w:bottom w:val="single" w:sz="4" w:space="0" w:color="auto"/>
              <w:right w:val="single" w:sz="4" w:space="0" w:color="auto"/>
            </w:tcBorders>
            <w:shd w:val="clear" w:color="auto" w:fill="auto"/>
            <w:vAlign w:val="center"/>
            <w:hideMark/>
          </w:tcPr>
          <w:p w14:paraId="407F543F"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招聘经理首页</w:t>
            </w:r>
          </w:p>
        </w:tc>
      </w:tr>
      <w:tr w:rsidR="00811DB9" w:rsidRPr="00811DB9" w14:paraId="463B7673"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32EDC41"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39</w:t>
            </w:r>
          </w:p>
        </w:tc>
        <w:tc>
          <w:tcPr>
            <w:tcW w:w="1040" w:type="dxa"/>
            <w:vMerge/>
            <w:tcBorders>
              <w:top w:val="nil"/>
              <w:left w:val="single" w:sz="4" w:space="0" w:color="auto"/>
              <w:bottom w:val="single" w:sz="4" w:space="0" w:color="auto"/>
              <w:right w:val="single" w:sz="4" w:space="0" w:color="auto"/>
            </w:tcBorders>
            <w:vAlign w:val="center"/>
            <w:hideMark/>
          </w:tcPr>
          <w:p w14:paraId="07C457B3"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2651658"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B16D6CE"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按计划实施招聘管理</w:t>
            </w:r>
          </w:p>
        </w:tc>
      </w:tr>
      <w:tr w:rsidR="00811DB9" w:rsidRPr="00811DB9" w14:paraId="27800139"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23BFCE8"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40</w:t>
            </w:r>
          </w:p>
        </w:tc>
        <w:tc>
          <w:tcPr>
            <w:tcW w:w="1040" w:type="dxa"/>
            <w:vMerge/>
            <w:tcBorders>
              <w:top w:val="nil"/>
              <w:left w:val="single" w:sz="4" w:space="0" w:color="auto"/>
              <w:bottom w:val="single" w:sz="4" w:space="0" w:color="auto"/>
              <w:right w:val="single" w:sz="4" w:space="0" w:color="auto"/>
            </w:tcBorders>
            <w:vAlign w:val="center"/>
            <w:hideMark/>
          </w:tcPr>
          <w:p w14:paraId="0262360A"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0CBFC486"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3E30693"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按职位招聘管理</w:t>
            </w:r>
          </w:p>
        </w:tc>
      </w:tr>
      <w:tr w:rsidR="00811DB9" w:rsidRPr="00811DB9" w14:paraId="0EBDAB72"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4BBAB67"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41</w:t>
            </w:r>
          </w:p>
        </w:tc>
        <w:tc>
          <w:tcPr>
            <w:tcW w:w="1040" w:type="dxa"/>
            <w:vMerge/>
            <w:tcBorders>
              <w:top w:val="nil"/>
              <w:left w:val="single" w:sz="4" w:space="0" w:color="auto"/>
              <w:bottom w:val="single" w:sz="4" w:space="0" w:color="auto"/>
              <w:right w:val="single" w:sz="4" w:space="0" w:color="auto"/>
            </w:tcBorders>
            <w:vAlign w:val="center"/>
            <w:hideMark/>
          </w:tcPr>
          <w:p w14:paraId="5EAB7FBF"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450A537"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54DF1F39"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管理offer</w:t>
            </w:r>
          </w:p>
        </w:tc>
      </w:tr>
      <w:tr w:rsidR="00811DB9" w:rsidRPr="00811DB9" w14:paraId="6BE878BF"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D66F0CF"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42</w:t>
            </w:r>
          </w:p>
        </w:tc>
        <w:tc>
          <w:tcPr>
            <w:tcW w:w="1040" w:type="dxa"/>
            <w:vMerge/>
            <w:tcBorders>
              <w:top w:val="nil"/>
              <w:left w:val="single" w:sz="4" w:space="0" w:color="auto"/>
              <w:bottom w:val="single" w:sz="4" w:space="0" w:color="auto"/>
              <w:right w:val="single" w:sz="4" w:space="0" w:color="auto"/>
            </w:tcBorders>
            <w:vAlign w:val="center"/>
            <w:hideMark/>
          </w:tcPr>
          <w:p w14:paraId="1130F81D"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EAB2BE1"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27BF2B2F"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简历中心</w:t>
            </w:r>
          </w:p>
        </w:tc>
      </w:tr>
      <w:tr w:rsidR="00811DB9" w:rsidRPr="00811DB9" w14:paraId="77514BC7"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06D2CF3"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43</w:t>
            </w:r>
          </w:p>
        </w:tc>
        <w:tc>
          <w:tcPr>
            <w:tcW w:w="1040" w:type="dxa"/>
            <w:vMerge/>
            <w:tcBorders>
              <w:top w:val="nil"/>
              <w:left w:val="single" w:sz="4" w:space="0" w:color="auto"/>
              <w:bottom w:val="single" w:sz="4" w:space="0" w:color="auto"/>
              <w:right w:val="single" w:sz="4" w:space="0" w:color="auto"/>
            </w:tcBorders>
            <w:vAlign w:val="center"/>
            <w:hideMark/>
          </w:tcPr>
          <w:p w14:paraId="07623FF8"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5F3CD0D4"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B2436A6"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员工推荐管理</w:t>
            </w:r>
          </w:p>
        </w:tc>
      </w:tr>
      <w:tr w:rsidR="00811DB9" w:rsidRPr="00811DB9" w14:paraId="37EEEBF9"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4D50A75"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44</w:t>
            </w:r>
          </w:p>
        </w:tc>
        <w:tc>
          <w:tcPr>
            <w:tcW w:w="1040" w:type="dxa"/>
            <w:vMerge/>
            <w:tcBorders>
              <w:top w:val="nil"/>
              <w:left w:val="single" w:sz="4" w:space="0" w:color="auto"/>
              <w:bottom w:val="single" w:sz="4" w:space="0" w:color="auto"/>
              <w:right w:val="single" w:sz="4" w:space="0" w:color="auto"/>
            </w:tcBorders>
            <w:vAlign w:val="center"/>
            <w:hideMark/>
          </w:tcPr>
          <w:p w14:paraId="7BFED309"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9F30ABC"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BEFC1E8"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招聘效果分析功能群</w:t>
            </w:r>
          </w:p>
        </w:tc>
      </w:tr>
      <w:tr w:rsidR="00811DB9" w:rsidRPr="00811DB9" w14:paraId="6FEF3312"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3DF91B0"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45</w:t>
            </w:r>
          </w:p>
        </w:tc>
        <w:tc>
          <w:tcPr>
            <w:tcW w:w="1040" w:type="dxa"/>
            <w:vMerge/>
            <w:tcBorders>
              <w:top w:val="nil"/>
              <w:left w:val="single" w:sz="4" w:space="0" w:color="auto"/>
              <w:bottom w:val="single" w:sz="4" w:space="0" w:color="auto"/>
              <w:right w:val="single" w:sz="4" w:space="0" w:color="auto"/>
            </w:tcBorders>
            <w:vAlign w:val="center"/>
            <w:hideMark/>
          </w:tcPr>
          <w:p w14:paraId="12E4EBCD"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7336C94C"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继任管理</w:t>
            </w:r>
          </w:p>
        </w:tc>
        <w:tc>
          <w:tcPr>
            <w:tcW w:w="3685" w:type="dxa"/>
            <w:tcBorders>
              <w:top w:val="nil"/>
              <w:left w:val="nil"/>
              <w:bottom w:val="single" w:sz="4" w:space="0" w:color="auto"/>
              <w:right w:val="single" w:sz="4" w:space="0" w:color="auto"/>
            </w:tcBorders>
            <w:shd w:val="clear" w:color="auto" w:fill="auto"/>
            <w:vAlign w:val="center"/>
            <w:hideMark/>
          </w:tcPr>
          <w:p w14:paraId="17D560CC"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梯队人才库</w:t>
            </w:r>
          </w:p>
        </w:tc>
      </w:tr>
      <w:tr w:rsidR="00811DB9" w:rsidRPr="00811DB9" w14:paraId="2DCF9470"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68725E3"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46</w:t>
            </w:r>
          </w:p>
        </w:tc>
        <w:tc>
          <w:tcPr>
            <w:tcW w:w="1040" w:type="dxa"/>
            <w:vMerge/>
            <w:tcBorders>
              <w:top w:val="nil"/>
              <w:left w:val="single" w:sz="4" w:space="0" w:color="auto"/>
              <w:bottom w:val="single" w:sz="4" w:space="0" w:color="auto"/>
              <w:right w:val="single" w:sz="4" w:space="0" w:color="auto"/>
            </w:tcBorders>
            <w:vAlign w:val="center"/>
            <w:hideMark/>
          </w:tcPr>
          <w:p w14:paraId="49C5421E"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F864BC5"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E159A5C"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继任计划</w:t>
            </w:r>
          </w:p>
        </w:tc>
      </w:tr>
      <w:tr w:rsidR="00811DB9" w:rsidRPr="00811DB9" w14:paraId="124E5803"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F7E5E70"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47</w:t>
            </w:r>
          </w:p>
        </w:tc>
        <w:tc>
          <w:tcPr>
            <w:tcW w:w="1040" w:type="dxa"/>
            <w:vMerge/>
            <w:tcBorders>
              <w:top w:val="nil"/>
              <w:left w:val="single" w:sz="4" w:space="0" w:color="auto"/>
              <w:bottom w:val="single" w:sz="4" w:space="0" w:color="auto"/>
              <w:right w:val="single" w:sz="4" w:space="0" w:color="auto"/>
            </w:tcBorders>
            <w:vAlign w:val="center"/>
            <w:hideMark/>
          </w:tcPr>
          <w:p w14:paraId="7DF9A8AE"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6DC90BAD"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干部管理</w:t>
            </w:r>
          </w:p>
        </w:tc>
        <w:tc>
          <w:tcPr>
            <w:tcW w:w="3685" w:type="dxa"/>
            <w:tcBorders>
              <w:top w:val="nil"/>
              <w:left w:val="nil"/>
              <w:bottom w:val="single" w:sz="4" w:space="0" w:color="auto"/>
              <w:right w:val="single" w:sz="4" w:space="0" w:color="auto"/>
            </w:tcBorders>
            <w:shd w:val="clear" w:color="auto" w:fill="auto"/>
            <w:vAlign w:val="center"/>
            <w:hideMark/>
          </w:tcPr>
          <w:p w14:paraId="54D1DE69"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干部选拔与任免</w:t>
            </w:r>
          </w:p>
        </w:tc>
      </w:tr>
      <w:tr w:rsidR="00811DB9" w:rsidRPr="00811DB9" w14:paraId="4A844C4F"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29313D9"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48</w:t>
            </w:r>
          </w:p>
        </w:tc>
        <w:tc>
          <w:tcPr>
            <w:tcW w:w="1040" w:type="dxa"/>
            <w:vMerge/>
            <w:tcBorders>
              <w:top w:val="nil"/>
              <w:left w:val="single" w:sz="4" w:space="0" w:color="auto"/>
              <w:bottom w:val="single" w:sz="4" w:space="0" w:color="auto"/>
              <w:right w:val="single" w:sz="4" w:space="0" w:color="auto"/>
            </w:tcBorders>
            <w:vAlign w:val="center"/>
            <w:hideMark/>
          </w:tcPr>
          <w:p w14:paraId="3F6D64D7"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62C2735B"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58D04F6F"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干部日常管理</w:t>
            </w:r>
          </w:p>
        </w:tc>
      </w:tr>
      <w:tr w:rsidR="00811DB9" w:rsidRPr="00811DB9" w14:paraId="284E387F"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0705D9F"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49</w:t>
            </w:r>
          </w:p>
        </w:tc>
        <w:tc>
          <w:tcPr>
            <w:tcW w:w="1040" w:type="dxa"/>
            <w:vMerge/>
            <w:tcBorders>
              <w:top w:val="nil"/>
              <w:left w:val="single" w:sz="4" w:space="0" w:color="auto"/>
              <w:bottom w:val="single" w:sz="4" w:space="0" w:color="auto"/>
              <w:right w:val="single" w:sz="4" w:space="0" w:color="auto"/>
            </w:tcBorders>
            <w:vAlign w:val="center"/>
            <w:hideMark/>
          </w:tcPr>
          <w:p w14:paraId="01C47E53"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6A2ED64B"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21DFF888"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后备干部管理</w:t>
            </w:r>
          </w:p>
        </w:tc>
      </w:tr>
      <w:tr w:rsidR="00811DB9" w:rsidRPr="00811DB9" w14:paraId="5037FCBB"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BDA37BA"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50</w:t>
            </w:r>
          </w:p>
        </w:tc>
        <w:tc>
          <w:tcPr>
            <w:tcW w:w="1040" w:type="dxa"/>
            <w:vMerge/>
            <w:tcBorders>
              <w:top w:val="nil"/>
              <w:left w:val="single" w:sz="4" w:space="0" w:color="auto"/>
              <w:bottom w:val="single" w:sz="4" w:space="0" w:color="auto"/>
              <w:right w:val="single" w:sz="4" w:space="0" w:color="auto"/>
            </w:tcBorders>
            <w:vAlign w:val="center"/>
            <w:hideMark/>
          </w:tcPr>
          <w:p w14:paraId="5D98C15F"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483F3B71"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胜任能力管理</w:t>
            </w:r>
          </w:p>
        </w:tc>
        <w:tc>
          <w:tcPr>
            <w:tcW w:w="3685" w:type="dxa"/>
            <w:tcBorders>
              <w:top w:val="nil"/>
              <w:left w:val="nil"/>
              <w:bottom w:val="single" w:sz="4" w:space="0" w:color="auto"/>
              <w:right w:val="single" w:sz="4" w:space="0" w:color="auto"/>
            </w:tcBorders>
            <w:shd w:val="clear" w:color="auto" w:fill="auto"/>
            <w:vAlign w:val="center"/>
            <w:hideMark/>
          </w:tcPr>
          <w:p w14:paraId="3CD84767"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规划能力词典</w:t>
            </w:r>
          </w:p>
        </w:tc>
      </w:tr>
      <w:tr w:rsidR="00811DB9" w:rsidRPr="00811DB9" w14:paraId="09951D90"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EE76243"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51</w:t>
            </w:r>
          </w:p>
        </w:tc>
        <w:tc>
          <w:tcPr>
            <w:tcW w:w="1040" w:type="dxa"/>
            <w:vMerge/>
            <w:tcBorders>
              <w:top w:val="nil"/>
              <w:left w:val="single" w:sz="4" w:space="0" w:color="auto"/>
              <w:bottom w:val="single" w:sz="4" w:space="0" w:color="auto"/>
              <w:right w:val="single" w:sz="4" w:space="0" w:color="auto"/>
            </w:tcBorders>
            <w:vAlign w:val="center"/>
            <w:hideMark/>
          </w:tcPr>
          <w:p w14:paraId="5DB14D06"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5E4D138"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663B3CB7"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规划能力模型</w:t>
            </w:r>
          </w:p>
        </w:tc>
      </w:tr>
      <w:tr w:rsidR="00811DB9" w:rsidRPr="00811DB9" w14:paraId="677956E2"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89BD210"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52</w:t>
            </w:r>
          </w:p>
        </w:tc>
        <w:tc>
          <w:tcPr>
            <w:tcW w:w="1040" w:type="dxa"/>
            <w:vMerge/>
            <w:tcBorders>
              <w:top w:val="nil"/>
              <w:left w:val="single" w:sz="4" w:space="0" w:color="auto"/>
              <w:bottom w:val="single" w:sz="4" w:space="0" w:color="auto"/>
              <w:right w:val="single" w:sz="4" w:space="0" w:color="auto"/>
            </w:tcBorders>
            <w:vAlign w:val="center"/>
            <w:hideMark/>
          </w:tcPr>
          <w:p w14:paraId="4CD684DB"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5CB3A59E"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2E572FD"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能力评估</w:t>
            </w:r>
          </w:p>
        </w:tc>
      </w:tr>
      <w:tr w:rsidR="00811DB9" w:rsidRPr="00811DB9" w14:paraId="41F1CB64"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507096C"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53</w:t>
            </w:r>
          </w:p>
        </w:tc>
        <w:tc>
          <w:tcPr>
            <w:tcW w:w="1040" w:type="dxa"/>
            <w:vMerge/>
            <w:tcBorders>
              <w:top w:val="nil"/>
              <w:left w:val="single" w:sz="4" w:space="0" w:color="auto"/>
              <w:bottom w:val="single" w:sz="4" w:space="0" w:color="auto"/>
              <w:right w:val="single" w:sz="4" w:space="0" w:color="auto"/>
            </w:tcBorders>
            <w:vAlign w:val="center"/>
            <w:hideMark/>
          </w:tcPr>
          <w:p w14:paraId="6A014E98"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4F311FAB"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2A98C607"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跟踪员工能力</w:t>
            </w:r>
          </w:p>
        </w:tc>
      </w:tr>
      <w:tr w:rsidR="00811DB9" w:rsidRPr="00811DB9" w14:paraId="3D2898D9"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41494CA"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54</w:t>
            </w:r>
          </w:p>
        </w:tc>
        <w:tc>
          <w:tcPr>
            <w:tcW w:w="1040" w:type="dxa"/>
            <w:vMerge/>
            <w:tcBorders>
              <w:top w:val="nil"/>
              <w:left w:val="single" w:sz="4" w:space="0" w:color="auto"/>
              <w:bottom w:val="single" w:sz="4" w:space="0" w:color="auto"/>
              <w:right w:val="single" w:sz="4" w:space="0" w:color="auto"/>
            </w:tcBorders>
            <w:vAlign w:val="center"/>
            <w:hideMark/>
          </w:tcPr>
          <w:p w14:paraId="549D04F0"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6D35942"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15140C4D"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能力匹配分析</w:t>
            </w:r>
          </w:p>
        </w:tc>
      </w:tr>
      <w:tr w:rsidR="00811DB9" w:rsidRPr="00811DB9" w14:paraId="089A6139"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97CA37C"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55</w:t>
            </w:r>
          </w:p>
        </w:tc>
        <w:tc>
          <w:tcPr>
            <w:tcW w:w="1040" w:type="dxa"/>
            <w:vMerge/>
            <w:tcBorders>
              <w:top w:val="nil"/>
              <w:left w:val="single" w:sz="4" w:space="0" w:color="auto"/>
              <w:bottom w:val="single" w:sz="4" w:space="0" w:color="auto"/>
              <w:right w:val="single" w:sz="4" w:space="0" w:color="auto"/>
            </w:tcBorders>
            <w:vAlign w:val="center"/>
            <w:hideMark/>
          </w:tcPr>
          <w:p w14:paraId="1D98A00B"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0340913A"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绩效管理</w:t>
            </w:r>
          </w:p>
        </w:tc>
        <w:tc>
          <w:tcPr>
            <w:tcW w:w="3685" w:type="dxa"/>
            <w:tcBorders>
              <w:top w:val="nil"/>
              <w:left w:val="nil"/>
              <w:bottom w:val="single" w:sz="4" w:space="0" w:color="auto"/>
              <w:right w:val="single" w:sz="4" w:space="0" w:color="auto"/>
            </w:tcBorders>
            <w:shd w:val="clear" w:color="auto" w:fill="auto"/>
            <w:vAlign w:val="center"/>
            <w:hideMark/>
          </w:tcPr>
          <w:p w14:paraId="5F101FA2"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绩效方案</w:t>
            </w:r>
          </w:p>
        </w:tc>
      </w:tr>
      <w:tr w:rsidR="00811DB9" w:rsidRPr="00811DB9" w14:paraId="0681E23E"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5908A3F"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56</w:t>
            </w:r>
          </w:p>
        </w:tc>
        <w:tc>
          <w:tcPr>
            <w:tcW w:w="1040" w:type="dxa"/>
            <w:vMerge/>
            <w:tcBorders>
              <w:top w:val="nil"/>
              <w:left w:val="single" w:sz="4" w:space="0" w:color="auto"/>
              <w:bottom w:val="single" w:sz="4" w:space="0" w:color="auto"/>
              <w:right w:val="single" w:sz="4" w:space="0" w:color="auto"/>
            </w:tcBorders>
            <w:vAlign w:val="center"/>
            <w:hideMark/>
          </w:tcPr>
          <w:p w14:paraId="351451C1"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67911BCC"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4E45446"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绩效计划</w:t>
            </w:r>
          </w:p>
        </w:tc>
      </w:tr>
      <w:tr w:rsidR="00811DB9" w:rsidRPr="00811DB9" w14:paraId="1BA6EE2F"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FD10BB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57</w:t>
            </w:r>
          </w:p>
        </w:tc>
        <w:tc>
          <w:tcPr>
            <w:tcW w:w="1040" w:type="dxa"/>
            <w:vMerge/>
            <w:tcBorders>
              <w:top w:val="nil"/>
              <w:left w:val="single" w:sz="4" w:space="0" w:color="auto"/>
              <w:bottom w:val="single" w:sz="4" w:space="0" w:color="auto"/>
              <w:right w:val="single" w:sz="4" w:space="0" w:color="auto"/>
            </w:tcBorders>
            <w:vAlign w:val="center"/>
            <w:hideMark/>
          </w:tcPr>
          <w:p w14:paraId="51BB1EE1"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29C8ECF"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1B1F5259"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绩效跟进</w:t>
            </w:r>
          </w:p>
        </w:tc>
      </w:tr>
      <w:tr w:rsidR="00811DB9" w:rsidRPr="00811DB9" w14:paraId="7AEE7899"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E0C5059"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58</w:t>
            </w:r>
          </w:p>
        </w:tc>
        <w:tc>
          <w:tcPr>
            <w:tcW w:w="1040" w:type="dxa"/>
            <w:vMerge/>
            <w:tcBorders>
              <w:top w:val="nil"/>
              <w:left w:val="single" w:sz="4" w:space="0" w:color="auto"/>
              <w:bottom w:val="single" w:sz="4" w:space="0" w:color="auto"/>
              <w:right w:val="single" w:sz="4" w:space="0" w:color="auto"/>
            </w:tcBorders>
            <w:vAlign w:val="center"/>
            <w:hideMark/>
          </w:tcPr>
          <w:p w14:paraId="697346EA"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06745E18"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94A8574"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绩效评估</w:t>
            </w:r>
          </w:p>
        </w:tc>
      </w:tr>
      <w:tr w:rsidR="00811DB9" w:rsidRPr="00811DB9" w14:paraId="0348573C"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9956E09"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59</w:t>
            </w:r>
          </w:p>
        </w:tc>
        <w:tc>
          <w:tcPr>
            <w:tcW w:w="1040" w:type="dxa"/>
            <w:vMerge/>
            <w:tcBorders>
              <w:top w:val="nil"/>
              <w:left w:val="single" w:sz="4" w:space="0" w:color="auto"/>
              <w:bottom w:val="single" w:sz="4" w:space="0" w:color="auto"/>
              <w:right w:val="single" w:sz="4" w:space="0" w:color="auto"/>
            </w:tcBorders>
            <w:vAlign w:val="center"/>
            <w:hideMark/>
          </w:tcPr>
          <w:p w14:paraId="64AB0AD6"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0CB9D18"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6E566407"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绩效应用</w:t>
            </w:r>
          </w:p>
        </w:tc>
      </w:tr>
      <w:tr w:rsidR="00811DB9" w:rsidRPr="00811DB9" w14:paraId="152923E5"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947417D"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60</w:t>
            </w:r>
          </w:p>
        </w:tc>
        <w:tc>
          <w:tcPr>
            <w:tcW w:w="1040" w:type="dxa"/>
            <w:vMerge/>
            <w:tcBorders>
              <w:top w:val="nil"/>
              <w:left w:val="single" w:sz="4" w:space="0" w:color="auto"/>
              <w:bottom w:val="single" w:sz="4" w:space="0" w:color="auto"/>
              <w:right w:val="single" w:sz="4" w:space="0" w:color="auto"/>
            </w:tcBorders>
            <w:vAlign w:val="center"/>
            <w:hideMark/>
          </w:tcPr>
          <w:p w14:paraId="0DA7FDBB"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00BDA494"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自助服务</w:t>
            </w:r>
          </w:p>
        </w:tc>
        <w:tc>
          <w:tcPr>
            <w:tcW w:w="3685" w:type="dxa"/>
            <w:tcBorders>
              <w:top w:val="nil"/>
              <w:left w:val="nil"/>
              <w:bottom w:val="single" w:sz="4" w:space="0" w:color="auto"/>
              <w:right w:val="single" w:sz="4" w:space="0" w:color="auto"/>
            </w:tcBorders>
            <w:shd w:val="clear" w:color="auto" w:fill="auto"/>
            <w:vAlign w:val="center"/>
            <w:hideMark/>
          </w:tcPr>
          <w:p w14:paraId="065F6818"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员工自助</w:t>
            </w:r>
          </w:p>
        </w:tc>
      </w:tr>
      <w:tr w:rsidR="00811DB9" w:rsidRPr="00811DB9" w14:paraId="608E6069"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652D43D"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61</w:t>
            </w:r>
          </w:p>
        </w:tc>
        <w:tc>
          <w:tcPr>
            <w:tcW w:w="1040" w:type="dxa"/>
            <w:vMerge/>
            <w:tcBorders>
              <w:top w:val="nil"/>
              <w:left w:val="single" w:sz="4" w:space="0" w:color="auto"/>
              <w:bottom w:val="single" w:sz="4" w:space="0" w:color="auto"/>
              <w:right w:val="single" w:sz="4" w:space="0" w:color="auto"/>
            </w:tcBorders>
            <w:vAlign w:val="center"/>
            <w:hideMark/>
          </w:tcPr>
          <w:p w14:paraId="12A50864"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603F98A0"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2CF2A17"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经理自助</w:t>
            </w:r>
          </w:p>
        </w:tc>
      </w:tr>
      <w:tr w:rsidR="00811DB9" w:rsidRPr="00811DB9" w14:paraId="7230CFB4"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11594DB"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62</w:t>
            </w: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43FC77F1"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灵工服务（64）</w:t>
            </w: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47921EFC"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注册服务</w:t>
            </w:r>
          </w:p>
        </w:tc>
        <w:tc>
          <w:tcPr>
            <w:tcW w:w="3685" w:type="dxa"/>
            <w:tcBorders>
              <w:top w:val="nil"/>
              <w:left w:val="nil"/>
              <w:bottom w:val="single" w:sz="4" w:space="0" w:color="auto"/>
              <w:right w:val="single" w:sz="4" w:space="0" w:color="auto"/>
            </w:tcBorders>
            <w:shd w:val="clear" w:color="auto" w:fill="auto"/>
            <w:vAlign w:val="center"/>
            <w:hideMark/>
          </w:tcPr>
          <w:p w14:paraId="4BBB797F"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从业人员注册</w:t>
            </w:r>
          </w:p>
        </w:tc>
      </w:tr>
      <w:tr w:rsidR="00811DB9" w:rsidRPr="00811DB9" w14:paraId="1EEB88BB"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59D3309"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63</w:t>
            </w:r>
          </w:p>
        </w:tc>
        <w:tc>
          <w:tcPr>
            <w:tcW w:w="1040" w:type="dxa"/>
            <w:vMerge/>
            <w:tcBorders>
              <w:top w:val="nil"/>
              <w:left w:val="single" w:sz="4" w:space="0" w:color="auto"/>
              <w:bottom w:val="single" w:sz="4" w:space="0" w:color="auto"/>
              <w:right w:val="single" w:sz="4" w:space="0" w:color="auto"/>
            </w:tcBorders>
            <w:vAlign w:val="center"/>
            <w:hideMark/>
          </w:tcPr>
          <w:p w14:paraId="0ABBC9D9"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613B3AAF"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84735E6"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雇主用户注册</w:t>
            </w:r>
          </w:p>
        </w:tc>
      </w:tr>
      <w:tr w:rsidR="00811DB9" w:rsidRPr="00811DB9" w14:paraId="2712F194" w14:textId="77777777" w:rsidTr="00811DB9">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CE92F0C"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64</w:t>
            </w:r>
          </w:p>
        </w:tc>
        <w:tc>
          <w:tcPr>
            <w:tcW w:w="1040" w:type="dxa"/>
            <w:vMerge/>
            <w:tcBorders>
              <w:top w:val="nil"/>
              <w:left w:val="single" w:sz="4" w:space="0" w:color="auto"/>
              <w:bottom w:val="single" w:sz="4" w:space="0" w:color="auto"/>
              <w:right w:val="single" w:sz="4" w:space="0" w:color="auto"/>
            </w:tcBorders>
            <w:vAlign w:val="center"/>
            <w:hideMark/>
          </w:tcPr>
          <w:p w14:paraId="28BEB348"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36F0956B"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个人端</w:t>
            </w:r>
          </w:p>
        </w:tc>
        <w:tc>
          <w:tcPr>
            <w:tcW w:w="3685" w:type="dxa"/>
            <w:tcBorders>
              <w:top w:val="nil"/>
              <w:left w:val="nil"/>
              <w:bottom w:val="single" w:sz="4" w:space="0" w:color="auto"/>
              <w:right w:val="single" w:sz="4" w:space="0" w:color="auto"/>
            </w:tcBorders>
            <w:shd w:val="clear" w:color="auto" w:fill="auto"/>
            <w:vAlign w:val="center"/>
            <w:hideMark/>
          </w:tcPr>
          <w:p w14:paraId="46A0EF8E"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个人中心</w:t>
            </w:r>
          </w:p>
        </w:tc>
      </w:tr>
      <w:tr w:rsidR="00811DB9" w:rsidRPr="00811DB9" w14:paraId="05505B8D"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CCA9030"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65</w:t>
            </w:r>
          </w:p>
        </w:tc>
        <w:tc>
          <w:tcPr>
            <w:tcW w:w="1040" w:type="dxa"/>
            <w:vMerge/>
            <w:tcBorders>
              <w:top w:val="nil"/>
              <w:left w:val="single" w:sz="4" w:space="0" w:color="auto"/>
              <w:bottom w:val="single" w:sz="4" w:space="0" w:color="auto"/>
              <w:right w:val="single" w:sz="4" w:space="0" w:color="auto"/>
            </w:tcBorders>
            <w:vAlign w:val="center"/>
            <w:hideMark/>
          </w:tcPr>
          <w:p w14:paraId="220A379D"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D044205"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2765BEAB"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个人端附近驿站</w:t>
            </w:r>
          </w:p>
        </w:tc>
      </w:tr>
      <w:tr w:rsidR="00811DB9" w:rsidRPr="00811DB9" w14:paraId="5232791B"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6D4D0E3"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66</w:t>
            </w:r>
          </w:p>
        </w:tc>
        <w:tc>
          <w:tcPr>
            <w:tcW w:w="1040" w:type="dxa"/>
            <w:vMerge/>
            <w:tcBorders>
              <w:top w:val="nil"/>
              <w:left w:val="single" w:sz="4" w:space="0" w:color="auto"/>
              <w:bottom w:val="single" w:sz="4" w:space="0" w:color="auto"/>
              <w:right w:val="single" w:sz="4" w:space="0" w:color="auto"/>
            </w:tcBorders>
            <w:vAlign w:val="center"/>
            <w:hideMark/>
          </w:tcPr>
          <w:p w14:paraId="5D5E9C29"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199A8F0"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EF2C312"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个人端地图找工</w:t>
            </w:r>
          </w:p>
        </w:tc>
      </w:tr>
      <w:tr w:rsidR="00811DB9" w:rsidRPr="00811DB9" w14:paraId="16096691"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55CEC67"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67</w:t>
            </w:r>
          </w:p>
        </w:tc>
        <w:tc>
          <w:tcPr>
            <w:tcW w:w="1040" w:type="dxa"/>
            <w:vMerge/>
            <w:tcBorders>
              <w:top w:val="nil"/>
              <w:left w:val="single" w:sz="4" w:space="0" w:color="auto"/>
              <w:bottom w:val="single" w:sz="4" w:space="0" w:color="auto"/>
              <w:right w:val="single" w:sz="4" w:space="0" w:color="auto"/>
            </w:tcBorders>
            <w:vAlign w:val="center"/>
            <w:hideMark/>
          </w:tcPr>
          <w:p w14:paraId="08E62554"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0032CF60"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84A50C5"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个人端发布</w:t>
            </w:r>
          </w:p>
        </w:tc>
      </w:tr>
      <w:tr w:rsidR="00811DB9" w:rsidRPr="00811DB9" w14:paraId="6F8C8057"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1B0981B"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68</w:t>
            </w:r>
          </w:p>
        </w:tc>
        <w:tc>
          <w:tcPr>
            <w:tcW w:w="1040" w:type="dxa"/>
            <w:vMerge/>
            <w:tcBorders>
              <w:top w:val="nil"/>
              <w:left w:val="single" w:sz="4" w:space="0" w:color="auto"/>
              <w:bottom w:val="single" w:sz="4" w:space="0" w:color="auto"/>
              <w:right w:val="single" w:sz="4" w:space="0" w:color="auto"/>
            </w:tcBorders>
            <w:vAlign w:val="center"/>
            <w:hideMark/>
          </w:tcPr>
          <w:p w14:paraId="6EC7E599"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05C01BB8"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5F41313"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个人端找工作</w:t>
            </w:r>
          </w:p>
        </w:tc>
      </w:tr>
      <w:tr w:rsidR="00811DB9" w:rsidRPr="00811DB9" w14:paraId="32B9F2B7"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C246B89"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69</w:t>
            </w:r>
          </w:p>
        </w:tc>
        <w:tc>
          <w:tcPr>
            <w:tcW w:w="1040" w:type="dxa"/>
            <w:vMerge/>
            <w:tcBorders>
              <w:top w:val="nil"/>
              <w:left w:val="single" w:sz="4" w:space="0" w:color="auto"/>
              <w:bottom w:val="single" w:sz="4" w:space="0" w:color="auto"/>
              <w:right w:val="single" w:sz="4" w:space="0" w:color="auto"/>
            </w:tcBorders>
            <w:vAlign w:val="center"/>
            <w:hideMark/>
          </w:tcPr>
          <w:p w14:paraId="1C3E5032"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D975785"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52055C7C"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个人端找零工</w:t>
            </w:r>
          </w:p>
        </w:tc>
      </w:tr>
      <w:tr w:rsidR="00811DB9" w:rsidRPr="00811DB9" w14:paraId="287B6968"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2A11F03"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70</w:t>
            </w:r>
          </w:p>
        </w:tc>
        <w:tc>
          <w:tcPr>
            <w:tcW w:w="1040" w:type="dxa"/>
            <w:vMerge/>
            <w:tcBorders>
              <w:top w:val="nil"/>
              <w:left w:val="single" w:sz="4" w:space="0" w:color="auto"/>
              <w:bottom w:val="single" w:sz="4" w:space="0" w:color="auto"/>
              <w:right w:val="single" w:sz="4" w:space="0" w:color="auto"/>
            </w:tcBorders>
            <w:vAlign w:val="center"/>
            <w:hideMark/>
          </w:tcPr>
          <w:p w14:paraId="1A2F8956"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2CB47A84"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雇主端</w:t>
            </w:r>
          </w:p>
        </w:tc>
        <w:tc>
          <w:tcPr>
            <w:tcW w:w="3685" w:type="dxa"/>
            <w:tcBorders>
              <w:top w:val="nil"/>
              <w:left w:val="nil"/>
              <w:bottom w:val="single" w:sz="4" w:space="0" w:color="auto"/>
              <w:right w:val="single" w:sz="4" w:space="0" w:color="auto"/>
            </w:tcBorders>
            <w:shd w:val="clear" w:color="auto" w:fill="auto"/>
            <w:vAlign w:val="center"/>
            <w:hideMark/>
          </w:tcPr>
          <w:p w14:paraId="22CCDE5D"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雇主中心</w:t>
            </w:r>
          </w:p>
        </w:tc>
      </w:tr>
      <w:tr w:rsidR="00811DB9" w:rsidRPr="00811DB9" w14:paraId="03341AE6"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1878988"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lastRenderedPageBreak/>
              <w:t>71</w:t>
            </w:r>
          </w:p>
        </w:tc>
        <w:tc>
          <w:tcPr>
            <w:tcW w:w="1040" w:type="dxa"/>
            <w:vMerge/>
            <w:tcBorders>
              <w:top w:val="nil"/>
              <w:left w:val="single" w:sz="4" w:space="0" w:color="auto"/>
              <w:bottom w:val="single" w:sz="4" w:space="0" w:color="auto"/>
              <w:right w:val="single" w:sz="4" w:space="0" w:color="auto"/>
            </w:tcBorders>
            <w:vAlign w:val="center"/>
            <w:hideMark/>
          </w:tcPr>
          <w:p w14:paraId="67B3FC92"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EED68E4"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4DDFCB1"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管理员中心</w:t>
            </w:r>
          </w:p>
        </w:tc>
      </w:tr>
      <w:tr w:rsidR="00811DB9" w:rsidRPr="00811DB9" w14:paraId="50082EF2"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0F8A221"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72</w:t>
            </w:r>
          </w:p>
        </w:tc>
        <w:tc>
          <w:tcPr>
            <w:tcW w:w="1040" w:type="dxa"/>
            <w:vMerge/>
            <w:tcBorders>
              <w:top w:val="nil"/>
              <w:left w:val="single" w:sz="4" w:space="0" w:color="auto"/>
              <w:bottom w:val="single" w:sz="4" w:space="0" w:color="auto"/>
              <w:right w:val="single" w:sz="4" w:space="0" w:color="auto"/>
            </w:tcBorders>
            <w:vAlign w:val="center"/>
            <w:hideMark/>
          </w:tcPr>
          <w:p w14:paraId="5D7084C9"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40A2F7B8"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706195F"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雇主端附近驿站</w:t>
            </w:r>
          </w:p>
        </w:tc>
      </w:tr>
      <w:tr w:rsidR="00811DB9" w:rsidRPr="00811DB9" w14:paraId="591ABAD5"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4FDE728"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73</w:t>
            </w:r>
          </w:p>
        </w:tc>
        <w:tc>
          <w:tcPr>
            <w:tcW w:w="1040" w:type="dxa"/>
            <w:vMerge/>
            <w:tcBorders>
              <w:top w:val="nil"/>
              <w:left w:val="single" w:sz="4" w:space="0" w:color="auto"/>
              <w:bottom w:val="single" w:sz="4" w:space="0" w:color="auto"/>
              <w:right w:val="single" w:sz="4" w:space="0" w:color="auto"/>
            </w:tcBorders>
            <w:vAlign w:val="center"/>
            <w:hideMark/>
          </w:tcPr>
          <w:p w14:paraId="7B99E349"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59B16E17"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6D94AE4"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雇主端地图找工</w:t>
            </w:r>
          </w:p>
        </w:tc>
      </w:tr>
      <w:tr w:rsidR="00811DB9" w:rsidRPr="00811DB9" w14:paraId="5E34310B"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17E6B72"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74</w:t>
            </w:r>
          </w:p>
        </w:tc>
        <w:tc>
          <w:tcPr>
            <w:tcW w:w="1040" w:type="dxa"/>
            <w:vMerge/>
            <w:tcBorders>
              <w:top w:val="nil"/>
              <w:left w:val="single" w:sz="4" w:space="0" w:color="auto"/>
              <w:bottom w:val="single" w:sz="4" w:space="0" w:color="auto"/>
              <w:right w:val="single" w:sz="4" w:space="0" w:color="auto"/>
            </w:tcBorders>
            <w:vAlign w:val="center"/>
            <w:hideMark/>
          </w:tcPr>
          <w:p w14:paraId="19ECEE1A"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31770E53"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F6D4671"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雇主端发布</w:t>
            </w:r>
          </w:p>
        </w:tc>
      </w:tr>
      <w:tr w:rsidR="00811DB9" w:rsidRPr="00811DB9" w14:paraId="0FD1D362"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34A6497"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75</w:t>
            </w:r>
          </w:p>
        </w:tc>
        <w:tc>
          <w:tcPr>
            <w:tcW w:w="1040" w:type="dxa"/>
            <w:vMerge/>
            <w:tcBorders>
              <w:top w:val="nil"/>
              <w:left w:val="single" w:sz="4" w:space="0" w:color="auto"/>
              <w:bottom w:val="single" w:sz="4" w:space="0" w:color="auto"/>
              <w:right w:val="single" w:sz="4" w:space="0" w:color="auto"/>
            </w:tcBorders>
            <w:vAlign w:val="center"/>
            <w:hideMark/>
          </w:tcPr>
          <w:p w14:paraId="2801B66B"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64BFFE3C"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4893C0F"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雇主端招零工</w:t>
            </w:r>
          </w:p>
        </w:tc>
      </w:tr>
      <w:tr w:rsidR="00811DB9" w:rsidRPr="00811DB9" w14:paraId="0E6FEFA9"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FA7187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76</w:t>
            </w:r>
          </w:p>
        </w:tc>
        <w:tc>
          <w:tcPr>
            <w:tcW w:w="1040" w:type="dxa"/>
            <w:vMerge/>
            <w:tcBorders>
              <w:top w:val="nil"/>
              <w:left w:val="single" w:sz="4" w:space="0" w:color="auto"/>
              <w:bottom w:val="single" w:sz="4" w:space="0" w:color="auto"/>
              <w:right w:val="single" w:sz="4" w:space="0" w:color="auto"/>
            </w:tcBorders>
            <w:vAlign w:val="center"/>
            <w:hideMark/>
          </w:tcPr>
          <w:p w14:paraId="48625A1B"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0027A5BD"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供求匹配中心</w:t>
            </w:r>
          </w:p>
        </w:tc>
        <w:tc>
          <w:tcPr>
            <w:tcW w:w="3685" w:type="dxa"/>
            <w:tcBorders>
              <w:top w:val="nil"/>
              <w:left w:val="nil"/>
              <w:bottom w:val="single" w:sz="4" w:space="0" w:color="auto"/>
              <w:right w:val="single" w:sz="4" w:space="0" w:color="auto"/>
            </w:tcBorders>
            <w:shd w:val="clear" w:color="auto" w:fill="auto"/>
            <w:vAlign w:val="center"/>
            <w:hideMark/>
          </w:tcPr>
          <w:p w14:paraId="0C0DF4AB"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按条件自动查找匹配雇主</w:t>
            </w:r>
          </w:p>
        </w:tc>
      </w:tr>
      <w:tr w:rsidR="00811DB9" w:rsidRPr="00811DB9" w14:paraId="3CD90077"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749D65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77</w:t>
            </w:r>
          </w:p>
        </w:tc>
        <w:tc>
          <w:tcPr>
            <w:tcW w:w="1040" w:type="dxa"/>
            <w:vMerge/>
            <w:tcBorders>
              <w:top w:val="nil"/>
              <w:left w:val="single" w:sz="4" w:space="0" w:color="auto"/>
              <w:bottom w:val="single" w:sz="4" w:space="0" w:color="auto"/>
              <w:right w:val="single" w:sz="4" w:space="0" w:color="auto"/>
            </w:tcBorders>
            <w:vAlign w:val="center"/>
            <w:hideMark/>
          </w:tcPr>
          <w:p w14:paraId="66B09BC9"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0555DE4"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5FFAE93"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按条件自动查找匹配短零工</w:t>
            </w:r>
          </w:p>
        </w:tc>
      </w:tr>
      <w:tr w:rsidR="00811DB9" w:rsidRPr="00811DB9" w14:paraId="1E65D79C"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BF39E82"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78</w:t>
            </w:r>
          </w:p>
        </w:tc>
        <w:tc>
          <w:tcPr>
            <w:tcW w:w="1040" w:type="dxa"/>
            <w:vMerge/>
            <w:tcBorders>
              <w:top w:val="nil"/>
              <w:left w:val="single" w:sz="4" w:space="0" w:color="auto"/>
              <w:bottom w:val="single" w:sz="4" w:space="0" w:color="auto"/>
              <w:right w:val="single" w:sz="4" w:space="0" w:color="auto"/>
            </w:tcBorders>
            <w:vAlign w:val="center"/>
            <w:hideMark/>
          </w:tcPr>
          <w:p w14:paraId="7C14D3CA"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460DE23F"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1DAD5A17"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雇主用工信息推荐</w:t>
            </w:r>
          </w:p>
        </w:tc>
      </w:tr>
      <w:tr w:rsidR="00811DB9" w:rsidRPr="00811DB9" w14:paraId="3AB8687A"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40D3870"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79</w:t>
            </w:r>
          </w:p>
        </w:tc>
        <w:tc>
          <w:tcPr>
            <w:tcW w:w="1040" w:type="dxa"/>
            <w:vMerge/>
            <w:tcBorders>
              <w:top w:val="nil"/>
              <w:left w:val="single" w:sz="4" w:space="0" w:color="auto"/>
              <w:bottom w:val="single" w:sz="4" w:space="0" w:color="auto"/>
              <w:right w:val="single" w:sz="4" w:space="0" w:color="auto"/>
            </w:tcBorders>
            <w:vAlign w:val="center"/>
            <w:hideMark/>
          </w:tcPr>
          <w:p w14:paraId="4A3B0671"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5572EA27"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48DB07D"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求职信息推荐</w:t>
            </w:r>
          </w:p>
        </w:tc>
      </w:tr>
      <w:tr w:rsidR="00811DB9" w:rsidRPr="00811DB9" w14:paraId="7425F52E"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F8CEB95"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80</w:t>
            </w:r>
          </w:p>
        </w:tc>
        <w:tc>
          <w:tcPr>
            <w:tcW w:w="1040" w:type="dxa"/>
            <w:vMerge/>
            <w:tcBorders>
              <w:top w:val="nil"/>
              <w:left w:val="single" w:sz="4" w:space="0" w:color="auto"/>
              <w:bottom w:val="single" w:sz="4" w:space="0" w:color="auto"/>
              <w:right w:val="single" w:sz="4" w:space="0" w:color="auto"/>
            </w:tcBorders>
            <w:vAlign w:val="center"/>
            <w:hideMark/>
          </w:tcPr>
          <w:p w14:paraId="6C36961B"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052987FE"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2552CA41"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匹配信息订阅</w:t>
            </w:r>
          </w:p>
        </w:tc>
      </w:tr>
      <w:tr w:rsidR="00811DB9" w:rsidRPr="00811DB9" w14:paraId="1B5AE9D3"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F3BD02E"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81</w:t>
            </w:r>
          </w:p>
        </w:tc>
        <w:tc>
          <w:tcPr>
            <w:tcW w:w="1040" w:type="dxa"/>
            <w:vMerge/>
            <w:tcBorders>
              <w:top w:val="nil"/>
              <w:left w:val="single" w:sz="4" w:space="0" w:color="auto"/>
              <w:bottom w:val="single" w:sz="4" w:space="0" w:color="auto"/>
              <w:right w:val="single" w:sz="4" w:space="0" w:color="auto"/>
            </w:tcBorders>
            <w:vAlign w:val="center"/>
            <w:hideMark/>
          </w:tcPr>
          <w:p w14:paraId="64AE7942"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46EBF42"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7ABF820"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雇主匹配信息订阅</w:t>
            </w:r>
          </w:p>
        </w:tc>
      </w:tr>
      <w:tr w:rsidR="00811DB9" w:rsidRPr="00811DB9" w14:paraId="44813006"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9C9036C"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82</w:t>
            </w:r>
          </w:p>
        </w:tc>
        <w:tc>
          <w:tcPr>
            <w:tcW w:w="1040" w:type="dxa"/>
            <w:vMerge/>
            <w:tcBorders>
              <w:top w:val="nil"/>
              <w:left w:val="single" w:sz="4" w:space="0" w:color="auto"/>
              <w:bottom w:val="single" w:sz="4" w:space="0" w:color="auto"/>
              <w:right w:val="single" w:sz="4" w:space="0" w:color="auto"/>
            </w:tcBorders>
            <w:vAlign w:val="center"/>
            <w:hideMark/>
          </w:tcPr>
          <w:p w14:paraId="7F94E972"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0ECCC8DB"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61423892"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数据自动比对推荐</w:t>
            </w:r>
          </w:p>
        </w:tc>
      </w:tr>
      <w:tr w:rsidR="00811DB9" w:rsidRPr="00811DB9" w14:paraId="0C0C35C9"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B1C411B"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83</w:t>
            </w:r>
          </w:p>
        </w:tc>
        <w:tc>
          <w:tcPr>
            <w:tcW w:w="1040" w:type="dxa"/>
            <w:vMerge/>
            <w:tcBorders>
              <w:top w:val="nil"/>
              <w:left w:val="single" w:sz="4" w:space="0" w:color="auto"/>
              <w:bottom w:val="single" w:sz="4" w:space="0" w:color="auto"/>
              <w:right w:val="single" w:sz="4" w:space="0" w:color="auto"/>
            </w:tcBorders>
            <w:vAlign w:val="center"/>
            <w:hideMark/>
          </w:tcPr>
          <w:p w14:paraId="75FA6400"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1DB40DF"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3548200"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雇主数据自动比对推荐</w:t>
            </w:r>
          </w:p>
        </w:tc>
      </w:tr>
      <w:tr w:rsidR="00811DB9" w:rsidRPr="00811DB9" w14:paraId="13329BAB"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B781631"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84</w:t>
            </w:r>
          </w:p>
        </w:tc>
        <w:tc>
          <w:tcPr>
            <w:tcW w:w="1040" w:type="dxa"/>
            <w:vMerge/>
            <w:tcBorders>
              <w:top w:val="nil"/>
              <w:left w:val="single" w:sz="4" w:space="0" w:color="auto"/>
              <w:bottom w:val="single" w:sz="4" w:space="0" w:color="auto"/>
              <w:right w:val="single" w:sz="4" w:space="0" w:color="auto"/>
            </w:tcBorders>
            <w:vAlign w:val="center"/>
            <w:hideMark/>
          </w:tcPr>
          <w:p w14:paraId="58F83C27"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462882A7"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信息发布审核</w:t>
            </w:r>
          </w:p>
        </w:tc>
        <w:tc>
          <w:tcPr>
            <w:tcW w:w="3685" w:type="dxa"/>
            <w:tcBorders>
              <w:top w:val="nil"/>
              <w:left w:val="nil"/>
              <w:bottom w:val="single" w:sz="4" w:space="0" w:color="auto"/>
              <w:right w:val="single" w:sz="4" w:space="0" w:color="auto"/>
            </w:tcBorders>
            <w:shd w:val="clear" w:color="auto" w:fill="auto"/>
            <w:vAlign w:val="center"/>
            <w:hideMark/>
          </w:tcPr>
          <w:p w14:paraId="1B291C62"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个人基础信息人工审核</w:t>
            </w:r>
          </w:p>
        </w:tc>
      </w:tr>
      <w:tr w:rsidR="00811DB9" w:rsidRPr="00811DB9" w14:paraId="1AF102CE"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78AAE37"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85</w:t>
            </w:r>
          </w:p>
        </w:tc>
        <w:tc>
          <w:tcPr>
            <w:tcW w:w="1040" w:type="dxa"/>
            <w:vMerge/>
            <w:tcBorders>
              <w:top w:val="nil"/>
              <w:left w:val="single" w:sz="4" w:space="0" w:color="auto"/>
              <w:bottom w:val="single" w:sz="4" w:space="0" w:color="auto"/>
              <w:right w:val="single" w:sz="4" w:space="0" w:color="auto"/>
            </w:tcBorders>
            <w:vAlign w:val="center"/>
            <w:hideMark/>
          </w:tcPr>
          <w:p w14:paraId="3E4A2535"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3D82490E"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A398004"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用工需求人工审核</w:t>
            </w:r>
          </w:p>
        </w:tc>
      </w:tr>
      <w:tr w:rsidR="00811DB9" w:rsidRPr="00811DB9" w14:paraId="33C25F13"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B055B2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86</w:t>
            </w:r>
          </w:p>
        </w:tc>
        <w:tc>
          <w:tcPr>
            <w:tcW w:w="1040" w:type="dxa"/>
            <w:vMerge/>
            <w:tcBorders>
              <w:top w:val="nil"/>
              <w:left w:val="single" w:sz="4" w:space="0" w:color="auto"/>
              <w:bottom w:val="single" w:sz="4" w:space="0" w:color="auto"/>
              <w:right w:val="single" w:sz="4" w:space="0" w:color="auto"/>
            </w:tcBorders>
            <w:vAlign w:val="center"/>
            <w:hideMark/>
          </w:tcPr>
          <w:p w14:paraId="07869122"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507A6E09"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3DC4150"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求职需求人工审核</w:t>
            </w:r>
          </w:p>
        </w:tc>
      </w:tr>
      <w:tr w:rsidR="00811DB9" w:rsidRPr="00811DB9" w14:paraId="64743DDE"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2C61A8B"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87</w:t>
            </w:r>
          </w:p>
        </w:tc>
        <w:tc>
          <w:tcPr>
            <w:tcW w:w="1040" w:type="dxa"/>
            <w:vMerge/>
            <w:tcBorders>
              <w:top w:val="nil"/>
              <w:left w:val="single" w:sz="4" w:space="0" w:color="auto"/>
              <w:bottom w:val="single" w:sz="4" w:space="0" w:color="auto"/>
              <w:right w:val="single" w:sz="4" w:space="0" w:color="auto"/>
            </w:tcBorders>
            <w:vAlign w:val="center"/>
            <w:hideMark/>
          </w:tcPr>
          <w:p w14:paraId="44F51AA4"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0A0BDEBF"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46CFEB6"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个人基础信息自动审核</w:t>
            </w:r>
          </w:p>
        </w:tc>
      </w:tr>
      <w:tr w:rsidR="00811DB9" w:rsidRPr="00811DB9" w14:paraId="0BCE71E1"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A765EDD"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88</w:t>
            </w:r>
          </w:p>
        </w:tc>
        <w:tc>
          <w:tcPr>
            <w:tcW w:w="1040" w:type="dxa"/>
            <w:vMerge/>
            <w:tcBorders>
              <w:top w:val="nil"/>
              <w:left w:val="single" w:sz="4" w:space="0" w:color="auto"/>
              <w:bottom w:val="single" w:sz="4" w:space="0" w:color="auto"/>
              <w:right w:val="single" w:sz="4" w:space="0" w:color="auto"/>
            </w:tcBorders>
            <w:vAlign w:val="center"/>
            <w:hideMark/>
          </w:tcPr>
          <w:p w14:paraId="0A222FBC"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5C8E04E7"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F5F084E"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用工需求自动审核</w:t>
            </w:r>
          </w:p>
        </w:tc>
      </w:tr>
      <w:tr w:rsidR="00811DB9" w:rsidRPr="00811DB9" w14:paraId="4D51A90A"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9F37A8A"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89</w:t>
            </w:r>
          </w:p>
        </w:tc>
        <w:tc>
          <w:tcPr>
            <w:tcW w:w="1040" w:type="dxa"/>
            <w:vMerge/>
            <w:tcBorders>
              <w:top w:val="nil"/>
              <w:left w:val="single" w:sz="4" w:space="0" w:color="auto"/>
              <w:bottom w:val="single" w:sz="4" w:space="0" w:color="auto"/>
              <w:right w:val="single" w:sz="4" w:space="0" w:color="auto"/>
            </w:tcBorders>
            <w:vAlign w:val="center"/>
            <w:hideMark/>
          </w:tcPr>
          <w:p w14:paraId="5CB0C3A4"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044E5DAC"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D6C42F6"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求职需求自动审核</w:t>
            </w:r>
          </w:p>
        </w:tc>
      </w:tr>
      <w:tr w:rsidR="00811DB9" w:rsidRPr="00811DB9" w14:paraId="039B7246"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0CEBE0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90</w:t>
            </w:r>
          </w:p>
        </w:tc>
        <w:tc>
          <w:tcPr>
            <w:tcW w:w="1040" w:type="dxa"/>
            <w:vMerge/>
            <w:tcBorders>
              <w:top w:val="nil"/>
              <w:left w:val="single" w:sz="4" w:space="0" w:color="auto"/>
              <w:bottom w:val="single" w:sz="4" w:space="0" w:color="auto"/>
              <w:right w:val="single" w:sz="4" w:space="0" w:color="auto"/>
            </w:tcBorders>
            <w:vAlign w:val="center"/>
            <w:hideMark/>
          </w:tcPr>
          <w:p w14:paraId="265CBA68"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4E67F388"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评价中心</w:t>
            </w:r>
          </w:p>
        </w:tc>
        <w:tc>
          <w:tcPr>
            <w:tcW w:w="3685" w:type="dxa"/>
            <w:tcBorders>
              <w:top w:val="nil"/>
              <w:left w:val="nil"/>
              <w:bottom w:val="single" w:sz="4" w:space="0" w:color="auto"/>
              <w:right w:val="single" w:sz="4" w:space="0" w:color="auto"/>
            </w:tcBorders>
            <w:shd w:val="clear" w:color="auto" w:fill="auto"/>
            <w:vAlign w:val="center"/>
            <w:hideMark/>
          </w:tcPr>
          <w:p w14:paraId="04F69AC0"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雇主对零工评价星级打分</w:t>
            </w:r>
          </w:p>
        </w:tc>
      </w:tr>
      <w:tr w:rsidR="00811DB9" w:rsidRPr="00811DB9" w14:paraId="763BCCCB" w14:textId="77777777" w:rsidTr="00811DB9">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D7B9595"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91</w:t>
            </w:r>
          </w:p>
        </w:tc>
        <w:tc>
          <w:tcPr>
            <w:tcW w:w="1040" w:type="dxa"/>
            <w:vMerge/>
            <w:tcBorders>
              <w:top w:val="nil"/>
              <w:left w:val="single" w:sz="4" w:space="0" w:color="auto"/>
              <w:bottom w:val="single" w:sz="4" w:space="0" w:color="auto"/>
              <w:right w:val="single" w:sz="4" w:space="0" w:color="auto"/>
            </w:tcBorders>
            <w:vAlign w:val="center"/>
            <w:hideMark/>
          </w:tcPr>
          <w:p w14:paraId="09267124"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2CF16DF"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DAD239A"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灵活就业服务人员对雇主评价打分</w:t>
            </w:r>
          </w:p>
        </w:tc>
      </w:tr>
      <w:tr w:rsidR="00811DB9" w:rsidRPr="00811DB9" w14:paraId="26B84097"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F2C7FB4"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92</w:t>
            </w:r>
          </w:p>
        </w:tc>
        <w:tc>
          <w:tcPr>
            <w:tcW w:w="1040" w:type="dxa"/>
            <w:vMerge/>
            <w:tcBorders>
              <w:top w:val="nil"/>
              <w:left w:val="single" w:sz="4" w:space="0" w:color="auto"/>
              <w:bottom w:val="single" w:sz="4" w:space="0" w:color="auto"/>
              <w:right w:val="single" w:sz="4" w:space="0" w:color="auto"/>
            </w:tcBorders>
            <w:vAlign w:val="center"/>
            <w:hideMark/>
          </w:tcPr>
          <w:p w14:paraId="192C1541"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4B3811A4"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系统维护管理</w:t>
            </w:r>
          </w:p>
        </w:tc>
        <w:tc>
          <w:tcPr>
            <w:tcW w:w="3685" w:type="dxa"/>
            <w:tcBorders>
              <w:top w:val="nil"/>
              <w:left w:val="nil"/>
              <w:bottom w:val="single" w:sz="4" w:space="0" w:color="auto"/>
              <w:right w:val="single" w:sz="4" w:space="0" w:color="auto"/>
            </w:tcBorders>
            <w:shd w:val="clear" w:color="auto" w:fill="auto"/>
            <w:vAlign w:val="center"/>
            <w:hideMark/>
          </w:tcPr>
          <w:p w14:paraId="41098ECE"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招工信息维护</w:t>
            </w:r>
          </w:p>
        </w:tc>
      </w:tr>
      <w:tr w:rsidR="00811DB9" w:rsidRPr="00811DB9" w14:paraId="4B40B4C1"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592ACD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93</w:t>
            </w:r>
          </w:p>
        </w:tc>
        <w:tc>
          <w:tcPr>
            <w:tcW w:w="1040" w:type="dxa"/>
            <w:vMerge/>
            <w:tcBorders>
              <w:top w:val="nil"/>
              <w:left w:val="single" w:sz="4" w:space="0" w:color="auto"/>
              <w:bottom w:val="single" w:sz="4" w:space="0" w:color="auto"/>
              <w:right w:val="single" w:sz="4" w:space="0" w:color="auto"/>
            </w:tcBorders>
            <w:vAlign w:val="center"/>
            <w:hideMark/>
          </w:tcPr>
          <w:p w14:paraId="66FD4842"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DCA06DD"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6A75FB90"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求职信息维护</w:t>
            </w:r>
          </w:p>
        </w:tc>
      </w:tr>
      <w:tr w:rsidR="00811DB9" w:rsidRPr="00811DB9" w14:paraId="48EC69A4"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C632A1B"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94</w:t>
            </w:r>
          </w:p>
        </w:tc>
        <w:tc>
          <w:tcPr>
            <w:tcW w:w="1040" w:type="dxa"/>
            <w:vMerge/>
            <w:tcBorders>
              <w:top w:val="nil"/>
              <w:left w:val="single" w:sz="4" w:space="0" w:color="auto"/>
              <w:bottom w:val="single" w:sz="4" w:space="0" w:color="auto"/>
              <w:right w:val="single" w:sz="4" w:space="0" w:color="auto"/>
            </w:tcBorders>
            <w:vAlign w:val="center"/>
            <w:hideMark/>
          </w:tcPr>
          <w:p w14:paraId="5353070E"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3342753C"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17984DC6"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零工驿站信息维护</w:t>
            </w:r>
          </w:p>
        </w:tc>
      </w:tr>
      <w:tr w:rsidR="00811DB9" w:rsidRPr="00811DB9" w14:paraId="7BA649C4"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09D81B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95</w:t>
            </w:r>
          </w:p>
        </w:tc>
        <w:tc>
          <w:tcPr>
            <w:tcW w:w="1040" w:type="dxa"/>
            <w:vMerge/>
            <w:tcBorders>
              <w:top w:val="nil"/>
              <w:left w:val="single" w:sz="4" w:space="0" w:color="auto"/>
              <w:bottom w:val="single" w:sz="4" w:space="0" w:color="auto"/>
              <w:right w:val="single" w:sz="4" w:space="0" w:color="auto"/>
            </w:tcBorders>
            <w:vAlign w:val="center"/>
            <w:hideMark/>
          </w:tcPr>
          <w:p w14:paraId="2585E162"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C244445"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65BD279"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企业资格认证</w:t>
            </w:r>
          </w:p>
        </w:tc>
      </w:tr>
      <w:tr w:rsidR="00811DB9" w:rsidRPr="00811DB9" w14:paraId="2EAC8D2F"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568CDEE"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96</w:t>
            </w:r>
          </w:p>
        </w:tc>
        <w:tc>
          <w:tcPr>
            <w:tcW w:w="1040" w:type="dxa"/>
            <w:vMerge/>
            <w:tcBorders>
              <w:top w:val="nil"/>
              <w:left w:val="single" w:sz="4" w:space="0" w:color="auto"/>
              <w:bottom w:val="single" w:sz="4" w:space="0" w:color="auto"/>
              <w:right w:val="single" w:sz="4" w:space="0" w:color="auto"/>
            </w:tcBorders>
            <w:vAlign w:val="center"/>
            <w:hideMark/>
          </w:tcPr>
          <w:p w14:paraId="10B0E254"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6CE77333"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63B5EB2"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个人资质审核</w:t>
            </w:r>
          </w:p>
        </w:tc>
      </w:tr>
      <w:tr w:rsidR="00811DB9" w:rsidRPr="00811DB9" w14:paraId="2B9B259D"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CB11898"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97</w:t>
            </w:r>
          </w:p>
        </w:tc>
        <w:tc>
          <w:tcPr>
            <w:tcW w:w="1040" w:type="dxa"/>
            <w:vMerge/>
            <w:tcBorders>
              <w:top w:val="nil"/>
              <w:left w:val="single" w:sz="4" w:space="0" w:color="auto"/>
              <w:bottom w:val="single" w:sz="4" w:space="0" w:color="auto"/>
              <w:right w:val="single" w:sz="4" w:space="0" w:color="auto"/>
            </w:tcBorders>
            <w:vAlign w:val="center"/>
            <w:hideMark/>
          </w:tcPr>
          <w:p w14:paraId="210954DD"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E096D5C"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AB562C6"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零工工种参数维护</w:t>
            </w:r>
          </w:p>
        </w:tc>
      </w:tr>
      <w:tr w:rsidR="00811DB9" w:rsidRPr="00811DB9" w14:paraId="41A1D6FA"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9FED02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98</w:t>
            </w:r>
          </w:p>
        </w:tc>
        <w:tc>
          <w:tcPr>
            <w:tcW w:w="1040" w:type="dxa"/>
            <w:vMerge/>
            <w:tcBorders>
              <w:top w:val="nil"/>
              <w:left w:val="single" w:sz="4" w:space="0" w:color="auto"/>
              <w:bottom w:val="single" w:sz="4" w:space="0" w:color="auto"/>
              <w:right w:val="single" w:sz="4" w:space="0" w:color="auto"/>
            </w:tcBorders>
            <w:vAlign w:val="center"/>
            <w:hideMark/>
          </w:tcPr>
          <w:p w14:paraId="3F843306"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4DA63257"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BE6002E"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用工信息冻结</w:t>
            </w:r>
          </w:p>
        </w:tc>
      </w:tr>
      <w:tr w:rsidR="00811DB9" w:rsidRPr="00811DB9" w14:paraId="71B8F468"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8C10ECE"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99</w:t>
            </w:r>
          </w:p>
        </w:tc>
        <w:tc>
          <w:tcPr>
            <w:tcW w:w="1040" w:type="dxa"/>
            <w:vMerge/>
            <w:tcBorders>
              <w:top w:val="nil"/>
              <w:left w:val="single" w:sz="4" w:space="0" w:color="auto"/>
              <w:bottom w:val="single" w:sz="4" w:space="0" w:color="auto"/>
              <w:right w:val="single" w:sz="4" w:space="0" w:color="auto"/>
            </w:tcBorders>
            <w:vAlign w:val="center"/>
            <w:hideMark/>
          </w:tcPr>
          <w:p w14:paraId="2161FACF"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46DFA859"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D4A2D4F"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用工信息解冻</w:t>
            </w:r>
          </w:p>
        </w:tc>
      </w:tr>
      <w:tr w:rsidR="00811DB9" w:rsidRPr="00811DB9" w14:paraId="4DD16E25"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F85294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100</w:t>
            </w:r>
          </w:p>
        </w:tc>
        <w:tc>
          <w:tcPr>
            <w:tcW w:w="1040" w:type="dxa"/>
            <w:vMerge/>
            <w:tcBorders>
              <w:top w:val="nil"/>
              <w:left w:val="single" w:sz="4" w:space="0" w:color="auto"/>
              <w:bottom w:val="single" w:sz="4" w:space="0" w:color="auto"/>
              <w:right w:val="single" w:sz="4" w:space="0" w:color="auto"/>
            </w:tcBorders>
            <w:vAlign w:val="center"/>
            <w:hideMark/>
          </w:tcPr>
          <w:p w14:paraId="128D4710"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50EBE21D"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44E604F"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职信息冻结</w:t>
            </w:r>
          </w:p>
        </w:tc>
      </w:tr>
      <w:tr w:rsidR="00811DB9" w:rsidRPr="00811DB9" w14:paraId="2385DA5C"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67B6B2A"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101</w:t>
            </w:r>
          </w:p>
        </w:tc>
        <w:tc>
          <w:tcPr>
            <w:tcW w:w="1040" w:type="dxa"/>
            <w:vMerge/>
            <w:tcBorders>
              <w:top w:val="nil"/>
              <w:left w:val="single" w:sz="4" w:space="0" w:color="auto"/>
              <w:bottom w:val="single" w:sz="4" w:space="0" w:color="auto"/>
              <w:right w:val="single" w:sz="4" w:space="0" w:color="auto"/>
            </w:tcBorders>
            <w:vAlign w:val="center"/>
            <w:hideMark/>
          </w:tcPr>
          <w:p w14:paraId="77CB0F68"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441B1160"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5D766ECF"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职信息解冻</w:t>
            </w:r>
          </w:p>
        </w:tc>
      </w:tr>
      <w:tr w:rsidR="00811DB9" w:rsidRPr="00811DB9" w14:paraId="73DE159E"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116C91F"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102</w:t>
            </w:r>
          </w:p>
        </w:tc>
        <w:tc>
          <w:tcPr>
            <w:tcW w:w="1040" w:type="dxa"/>
            <w:vMerge/>
            <w:tcBorders>
              <w:top w:val="nil"/>
              <w:left w:val="single" w:sz="4" w:space="0" w:color="auto"/>
              <w:bottom w:val="single" w:sz="4" w:space="0" w:color="auto"/>
              <w:right w:val="single" w:sz="4" w:space="0" w:color="auto"/>
            </w:tcBorders>
            <w:vAlign w:val="center"/>
            <w:hideMark/>
          </w:tcPr>
          <w:p w14:paraId="422E91F6"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0FA27332"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6629FD0F"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零工账户冻结</w:t>
            </w:r>
          </w:p>
        </w:tc>
      </w:tr>
      <w:tr w:rsidR="00811DB9" w:rsidRPr="00811DB9" w14:paraId="7AEDE4D6"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9F04131"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103</w:t>
            </w:r>
          </w:p>
        </w:tc>
        <w:tc>
          <w:tcPr>
            <w:tcW w:w="1040" w:type="dxa"/>
            <w:vMerge/>
            <w:tcBorders>
              <w:top w:val="nil"/>
              <w:left w:val="single" w:sz="4" w:space="0" w:color="auto"/>
              <w:bottom w:val="single" w:sz="4" w:space="0" w:color="auto"/>
              <w:right w:val="single" w:sz="4" w:space="0" w:color="auto"/>
            </w:tcBorders>
            <w:vAlign w:val="center"/>
            <w:hideMark/>
          </w:tcPr>
          <w:p w14:paraId="0101B2C5"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3933EB5C"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17D90051"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零工账户冻结恢复</w:t>
            </w:r>
          </w:p>
        </w:tc>
      </w:tr>
      <w:tr w:rsidR="00811DB9" w:rsidRPr="00811DB9" w14:paraId="27AC2976"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370D58A"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104</w:t>
            </w:r>
          </w:p>
        </w:tc>
        <w:tc>
          <w:tcPr>
            <w:tcW w:w="1040" w:type="dxa"/>
            <w:vMerge/>
            <w:tcBorders>
              <w:top w:val="nil"/>
              <w:left w:val="single" w:sz="4" w:space="0" w:color="auto"/>
              <w:bottom w:val="single" w:sz="4" w:space="0" w:color="auto"/>
              <w:right w:val="single" w:sz="4" w:space="0" w:color="auto"/>
            </w:tcBorders>
            <w:vAlign w:val="center"/>
            <w:hideMark/>
          </w:tcPr>
          <w:p w14:paraId="6ABCC2E8"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668E2BD3"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7342CEB"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零工账户注销</w:t>
            </w:r>
          </w:p>
        </w:tc>
      </w:tr>
      <w:tr w:rsidR="00811DB9" w:rsidRPr="00811DB9" w14:paraId="40A45FBA"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2BF5189"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105</w:t>
            </w:r>
          </w:p>
        </w:tc>
        <w:tc>
          <w:tcPr>
            <w:tcW w:w="1040" w:type="dxa"/>
            <w:vMerge/>
            <w:tcBorders>
              <w:top w:val="nil"/>
              <w:left w:val="single" w:sz="4" w:space="0" w:color="auto"/>
              <w:bottom w:val="single" w:sz="4" w:space="0" w:color="auto"/>
              <w:right w:val="single" w:sz="4" w:space="0" w:color="auto"/>
            </w:tcBorders>
            <w:vAlign w:val="center"/>
            <w:hideMark/>
          </w:tcPr>
          <w:p w14:paraId="50A7BB0D"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4DBFCA19"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51B8FBE5"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零工账户注销恢复</w:t>
            </w:r>
          </w:p>
        </w:tc>
      </w:tr>
      <w:tr w:rsidR="00811DB9" w:rsidRPr="00811DB9" w14:paraId="0DB65511"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CF92CBF"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106</w:t>
            </w:r>
          </w:p>
        </w:tc>
        <w:tc>
          <w:tcPr>
            <w:tcW w:w="1040" w:type="dxa"/>
            <w:vMerge/>
            <w:tcBorders>
              <w:top w:val="nil"/>
              <w:left w:val="single" w:sz="4" w:space="0" w:color="auto"/>
              <w:bottom w:val="single" w:sz="4" w:space="0" w:color="auto"/>
              <w:right w:val="single" w:sz="4" w:space="0" w:color="auto"/>
            </w:tcBorders>
            <w:vAlign w:val="center"/>
            <w:hideMark/>
          </w:tcPr>
          <w:p w14:paraId="7E3694D8"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0EF90D3F"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37DD739"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雇主账户冻结</w:t>
            </w:r>
          </w:p>
        </w:tc>
      </w:tr>
      <w:tr w:rsidR="00811DB9" w:rsidRPr="00811DB9" w14:paraId="77A78988"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6EA18DC"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107</w:t>
            </w:r>
          </w:p>
        </w:tc>
        <w:tc>
          <w:tcPr>
            <w:tcW w:w="1040" w:type="dxa"/>
            <w:vMerge/>
            <w:tcBorders>
              <w:top w:val="nil"/>
              <w:left w:val="single" w:sz="4" w:space="0" w:color="auto"/>
              <w:bottom w:val="single" w:sz="4" w:space="0" w:color="auto"/>
              <w:right w:val="single" w:sz="4" w:space="0" w:color="auto"/>
            </w:tcBorders>
            <w:vAlign w:val="center"/>
            <w:hideMark/>
          </w:tcPr>
          <w:p w14:paraId="7DC885C9"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0C1765F"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68E6C1D9"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雇主账户冻结恢复</w:t>
            </w:r>
          </w:p>
        </w:tc>
      </w:tr>
      <w:tr w:rsidR="00811DB9" w:rsidRPr="00811DB9" w14:paraId="209CD707"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1540F3A"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108</w:t>
            </w:r>
          </w:p>
        </w:tc>
        <w:tc>
          <w:tcPr>
            <w:tcW w:w="1040" w:type="dxa"/>
            <w:vMerge/>
            <w:tcBorders>
              <w:top w:val="nil"/>
              <w:left w:val="single" w:sz="4" w:space="0" w:color="auto"/>
              <w:bottom w:val="single" w:sz="4" w:space="0" w:color="auto"/>
              <w:right w:val="single" w:sz="4" w:space="0" w:color="auto"/>
            </w:tcBorders>
            <w:vAlign w:val="center"/>
            <w:hideMark/>
          </w:tcPr>
          <w:p w14:paraId="40D928C5"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65FDDB6A"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56D76725"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雇主账户注销</w:t>
            </w:r>
          </w:p>
        </w:tc>
      </w:tr>
      <w:tr w:rsidR="00811DB9" w:rsidRPr="00811DB9" w14:paraId="04612D3F"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BF1E030"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109</w:t>
            </w:r>
          </w:p>
        </w:tc>
        <w:tc>
          <w:tcPr>
            <w:tcW w:w="1040" w:type="dxa"/>
            <w:vMerge/>
            <w:tcBorders>
              <w:top w:val="nil"/>
              <w:left w:val="single" w:sz="4" w:space="0" w:color="auto"/>
              <w:bottom w:val="single" w:sz="4" w:space="0" w:color="auto"/>
              <w:right w:val="single" w:sz="4" w:space="0" w:color="auto"/>
            </w:tcBorders>
            <w:vAlign w:val="center"/>
            <w:hideMark/>
          </w:tcPr>
          <w:p w14:paraId="49327791"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3021BF42"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19B308B1"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雇主账户注销恢复</w:t>
            </w:r>
          </w:p>
        </w:tc>
      </w:tr>
      <w:tr w:rsidR="00811DB9" w:rsidRPr="00811DB9" w14:paraId="01793ADF"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F116D2E"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110</w:t>
            </w:r>
          </w:p>
        </w:tc>
        <w:tc>
          <w:tcPr>
            <w:tcW w:w="1040" w:type="dxa"/>
            <w:vMerge/>
            <w:tcBorders>
              <w:top w:val="nil"/>
              <w:left w:val="single" w:sz="4" w:space="0" w:color="auto"/>
              <w:bottom w:val="single" w:sz="4" w:space="0" w:color="auto"/>
              <w:right w:val="single" w:sz="4" w:space="0" w:color="auto"/>
            </w:tcBorders>
            <w:vAlign w:val="center"/>
            <w:hideMark/>
          </w:tcPr>
          <w:p w14:paraId="7A964663"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72174B82"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统计查询</w:t>
            </w:r>
          </w:p>
        </w:tc>
        <w:tc>
          <w:tcPr>
            <w:tcW w:w="3685" w:type="dxa"/>
            <w:tcBorders>
              <w:top w:val="nil"/>
              <w:left w:val="nil"/>
              <w:bottom w:val="single" w:sz="4" w:space="0" w:color="auto"/>
              <w:right w:val="single" w:sz="4" w:space="0" w:color="auto"/>
            </w:tcBorders>
            <w:shd w:val="clear" w:color="auto" w:fill="auto"/>
            <w:vAlign w:val="center"/>
            <w:hideMark/>
          </w:tcPr>
          <w:p w14:paraId="02B8AAB3"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在线沟通语音流量统计</w:t>
            </w:r>
          </w:p>
        </w:tc>
      </w:tr>
      <w:tr w:rsidR="00811DB9" w:rsidRPr="00811DB9" w14:paraId="344586B0"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2D42614"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111</w:t>
            </w:r>
          </w:p>
        </w:tc>
        <w:tc>
          <w:tcPr>
            <w:tcW w:w="1040" w:type="dxa"/>
            <w:vMerge/>
            <w:tcBorders>
              <w:top w:val="nil"/>
              <w:left w:val="single" w:sz="4" w:space="0" w:color="auto"/>
              <w:bottom w:val="single" w:sz="4" w:space="0" w:color="auto"/>
              <w:right w:val="single" w:sz="4" w:space="0" w:color="auto"/>
            </w:tcBorders>
            <w:vAlign w:val="center"/>
            <w:hideMark/>
          </w:tcPr>
          <w:p w14:paraId="3FC5860E"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7B4A802"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89E1984"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岗位供需展示</w:t>
            </w:r>
          </w:p>
        </w:tc>
      </w:tr>
      <w:tr w:rsidR="00811DB9" w:rsidRPr="00811DB9" w14:paraId="2CA97901"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A4CEE71"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112</w:t>
            </w:r>
          </w:p>
        </w:tc>
        <w:tc>
          <w:tcPr>
            <w:tcW w:w="1040" w:type="dxa"/>
            <w:vMerge/>
            <w:tcBorders>
              <w:top w:val="nil"/>
              <w:left w:val="single" w:sz="4" w:space="0" w:color="auto"/>
              <w:bottom w:val="single" w:sz="4" w:space="0" w:color="auto"/>
              <w:right w:val="single" w:sz="4" w:space="0" w:color="auto"/>
            </w:tcBorders>
            <w:vAlign w:val="center"/>
            <w:hideMark/>
          </w:tcPr>
          <w:p w14:paraId="24646375"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3A484364"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14E1C8A"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简历信息统计</w:t>
            </w:r>
          </w:p>
        </w:tc>
      </w:tr>
      <w:tr w:rsidR="00811DB9" w:rsidRPr="00811DB9" w14:paraId="41E60B3A"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C93EEE8"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lastRenderedPageBreak/>
              <w:t>113</w:t>
            </w:r>
          </w:p>
        </w:tc>
        <w:tc>
          <w:tcPr>
            <w:tcW w:w="1040" w:type="dxa"/>
            <w:vMerge/>
            <w:tcBorders>
              <w:top w:val="nil"/>
              <w:left w:val="single" w:sz="4" w:space="0" w:color="auto"/>
              <w:bottom w:val="single" w:sz="4" w:space="0" w:color="auto"/>
              <w:right w:val="single" w:sz="4" w:space="0" w:color="auto"/>
            </w:tcBorders>
            <w:vAlign w:val="center"/>
            <w:hideMark/>
          </w:tcPr>
          <w:p w14:paraId="524133ED"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A71F413"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0AD42BC"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岗位信息统计</w:t>
            </w:r>
          </w:p>
        </w:tc>
      </w:tr>
      <w:tr w:rsidR="00811DB9" w:rsidRPr="00811DB9" w14:paraId="23F02ECD"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1497D53"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114</w:t>
            </w:r>
          </w:p>
        </w:tc>
        <w:tc>
          <w:tcPr>
            <w:tcW w:w="1040" w:type="dxa"/>
            <w:vMerge/>
            <w:tcBorders>
              <w:top w:val="nil"/>
              <w:left w:val="single" w:sz="4" w:space="0" w:color="auto"/>
              <w:bottom w:val="single" w:sz="4" w:space="0" w:color="auto"/>
              <w:right w:val="single" w:sz="4" w:space="0" w:color="auto"/>
            </w:tcBorders>
            <w:vAlign w:val="center"/>
            <w:hideMark/>
          </w:tcPr>
          <w:p w14:paraId="6B59970A"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67045C2F"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2D51532A"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驿站信息统计</w:t>
            </w:r>
          </w:p>
        </w:tc>
      </w:tr>
      <w:tr w:rsidR="00811DB9" w:rsidRPr="00811DB9" w14:paraId="188293BC"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0403F52"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115</w:t>
            </w:r>
          </w:p>
        </w:tc>
        <w:tc>
          <w:tcPr>
            <w:tcW w:w="1040" w:type="dxa"/>
            <w:vMerge/>
            <w:tcBorders>
              <w:top w:val="nil"/>
              <w:left w:val="single" w:sz="4" w:space="0" w:color="auto"/>
              <w:bottom w:val="single" w:sz="4" w:space="0" w:color="auto"/>
              <w:right w:val="single" w:sz="4" w:space="0" w:color="auto"/>
            </w:tcBorders>
            <w:vAlign w:val="center"/>
            <w:hideMark/>
          </w:tcPr>
          <w:p w14:paraId="4BCA0641"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05EC0CF"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6E178CD4"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日统计平台实际用人情况统计</w:t>
            </w:r>
          </w:p>
        </w:tc>
      </w:tr>
      <w:tr w:rsidR="00811DB9" w:rsidRPr="00811DB9" w14:paraId="677A220E"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46A4A5E"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116</w:t>
            </w:r>
          </w:p>
        </w:tc>
        <w:tc>
          <w:tcPr>
            <w:tcW w:w="1040" w:type="dxa"/>
            <w:vMerge/>
            <w:tcBorders>
              <w:top w:val="nil"/>
              <w:left w:val="single" w:sz="4" w:space="0" w:color="auto"/>
              <w:bottom w:val="single" w:sz="4" w:space="0" w:color="auto"/>
              <w:right w:val="single" w:sz="4" w:space="0" w:color="auto"/>
            </w:tcBorders>
            <w:vAlign w:val="center"/>
            <w:hideMark/>
          </w:tcPr>
          <w:p w14:paraId="5CB3E564"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C742715"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F0C5734"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周统计平台实际用人情况统计</w:t>
            </w:r>
          </w:p>
        </w:tc>
      </w:tr>
      <w:tr w:rsidR="00811DB9" w:rsidRPr="00811DB9" w14:paraId="3E40CA2D"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3796DD1"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117</w:t>
            </w:r>
          </w:p>
        </w:tc>
        <w:tc>
          <w:tcPr>
            <w:tcW w:w="1040" w:type="dxa"/>
            <w:vMerge/>
            <w:tcBorders>
              <w:top w:val="nil"/>
              <w:left w:val="single" w:sz="4" w:space="0" w:color="auto"/>
              <w:bottom w:val="single" w:sz="4" w:space="0" w:color="auto"/>
              <w:right w:val="single" w:sz="4" w:space="0" w:color="auto"/>
            </w:tcBorders>
            <w:vAlign w:val="center"/>
            <w:hideMark/>
          </w:tcPr>
          <w:p w14:paraId="7476D8FE"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0E6F81F6"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66D96D3E"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月统计平台实际用人情况统计</w:t>
            </w:r>
          </w:p>
        </w:tc>
      </w:tr>
      <w:tr w:rsidR="00811DB9" w:rsidRPr="00811DB9" w14:paraId="38E0411B" w14:textId="77777777" w:rsidTr="00811DB9">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698F457"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118</w:t>
            </w:r>
          </w:p>
        </w:tc>
        <w:tc>
          <w:tcPr>
            <w:tcW w:w="1040" w:type="dxa"/>
            <w:vMerge/>
            <w:tcBorders>
              <w:top w:val="nil"/>
              <w:left w:val="single" w:sz="4" w:space="0" w:color="auto"/>
              <w:bottom w:val="single" w:sz="4" w:space="0" w:color="auto"/>
              <w:right w:val="single" w:sz="4" w:space="0" w:color="auto"/>
            </w:tcBorders>
            <w:vAlign w:val="center"/>
            <w:hideMark/>
          </w:tcPr>
          <w:p w14:paraId="44E29F32"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45022917"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EEF2EB8"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按年龄统计平台实际用人情况统计</w:t>
            </w:r>
          </w:p>
        </w:tc>
      </w:tr>
      <w:tr w:rsidR="00811DB9" w:rsidRPr="00811DB9" w14:paraId="79158866" w14:textId="77777777" w:rsidTr="00811DB9">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E2E70D1"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119</w:t>
            </w:r>
          </w:p>
        </w:tc>
        <w:tc>
          <w:tcPr>
            <w:tcW w:w="1040" w:type="dxa"/>
            <w:vMerge/>
            <w:tcBorders>
              <w:top w:val="nil"/>
              <w:left w:val="single" w:sz="4" w:space="0" w:color="auto"/>
              <w:bottom w:val="single" w:sz="4" w:space="0" w:color="auto"/>
              <w:right w:val="single" w:sz="4" w:space="0" w:color="auto"/>
            </w:tcBorders>
            <w:vAlign w:val="center"/>
            <w:hideMark/>
          </w:tcPr>
          <w:p w14:paraId="26AACAC2"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01313D3C"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5906E895"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按性别统计平台实际用人情况统计</w:t>
            </w:r>
          </w:p>
        </w:tc>
      </w:tr>
      <w:tr w:rsidR="00811DB9" w:rsidRPr="00811DB9" w14:paraId="6B1D9E3D" w14:textId="77777777" w:rsidTr="00811DB9">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A1EA86A"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120</w:t>
            </w:r>
          </w:p>
        </w:tc>
        <w:tc>
          <w:tcPr>
            <w:tcW w:w="1040" w:type="dxa"/>
            <w:vMerge/>
            <w:tcBorders>
              <w:top w:val="nil"/>
              <w:left w:val="single" w:sz="4" w:space="0" w:color="auto"/>
              <w:bottom w:val="single" w:sz="4" w:space="0" w:color="auto"/>
              <w:right w:val="single" w:sz="4" w:space="0" w:color="auto"/>
            </w:tcBorders>
            <w:vAlign w:val="center"/>
            <w:hideMark/>
          </w:tcPr>
          <w:p w14:paraId="152FD1FD"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66978477"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5DC1B3DA"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按评价星级统计平台实际用人情况统计</w:t>
            </w:r>
          </w:p>
        </w:tc>
      </w:tr>
      <w:tr w:rsidR="00811DB9" w:rsidRPr="00811DB9" w14:paraId="6E0907E1" w14:textId="77777777" w:rsidTr="00811DB9">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A4C8783"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121</w:t>
            </w:r>
          </w:p>
        </w:tc>
        <w:tc>
          <w:tcPr>
            <w:tcW w:w="1040" w:type="dxa"/>
            <w:vMerge/>
            <w:tcBorders>
              <w:top w:val="nil"/>
              <w:left w:val="single" w:sz="4" w:space="0" w:color="auto"/>
              <w:bottom w:val="single" w:sz="4" w:space="0" w:color="auto"/>
              <w:right w:val="single" w:sz="4" w:space="0" w:color="auto"/>
            </w:tcBorders>
            <w:vAlign w:val="center"/>
            <w:hideMark/>
          </w:tcPr>
          <w:p w14:paraId="14F7A873"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C0600EA"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D5E199B"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按用工类别统计平台实际用人情况统计</w:t>
            </w:r>
          </w:p>
        </w:tc>
      </w:tr>
      <w:tr w:rsidR="00811DB9" w:rsidRPr="00811DB9" w14:paraId="7765F505" w14:textId="77777777" w:rsidTr="00811DB9">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B8021E5"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122</w:t>
            </w:r>
          </w:p>
        </w:tc>
        <w:tc>
          <w:tcPr>
            <w:tcW w:w="1040" w:type="dxa"/>
            <w:vMerge/>
            <w:tcBorders>
              <w:top w:val="nil"/>
              <w:left w:val="single" w:sz="4" w:space="0" w:color="auto"/>
              <w:bottom w:val="single" w:sz="4" w:space="0" w:color="auto"/>
              <w:right w:val="single" w:sz="4" w:space="0" w:color="auto"/>
            </w:tcBorders>
            <w:vAlign w:val="center"/>
            <w:hideMark/>
          </w:tcPr>
          <w:p w14:paraId="2DA14268"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E7D5F22"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AB75C8A"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按技能资质统计平台实际用人情况统计</w:t>
            </w:r>
          </w:p>
        </w:tc>
      </w:tr>
      <w:tr w:rsidR="00811DB9" w:rsidRPr="00811DB9" w14:paraId="47BF5737"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D75A752"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123</w:t>
            </w:r>
          </w:p>
        </w:tc>
        <w:tc>
          <w:tcPr>
            <w:tcW w:w="1040" w:type="dxa"/>
            <w:vMerge/>
            <w:tcBorders>
              <w:top w:val="nil"/>
              <w:left w:val="single" w:sz="4" w:space="0" w:color="auto"/>
              <w:bottom w:val="single" w:sz="4" w:space="0" w:color="auto"/>
              <w:right w:val="single" w:sz="4" w:space="0" w:color="auto"/>
            </w:tcBorders>
            <w:vAlign w:val="center"/>
            <w:hideMark/>
          </w:tcPr>
          <w:p w14:paraId="45A0BAD9"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422CEA4D"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支付管理</w:t>
            </w:r>
          </w:p>
        </w:tc>
        <w:tc>
          <w:tcPr>
            <w:tcW w:w="3685" w:type="dxa"/>
            <w:tcBorders>
              <w:top w:val="nil"/>
              <w:left w:val="nil"/>
              <w:bottom w:val="single" w:sz="4" w:space="0" w:color="auto"/>
              <w:right w:val="single" w:sz="4" w:space="0" w:color="auto"/>
            </w:tcBorders>
            <w:shd w:val="clear" w:color="auto" w:fill="auto"/>
            <w:vAlign w:val="center"/>
            <w:hideMark/>
          </w:tcPr>
          <w:p w14:paraId="50257326"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网上订单费用支付</w:t>
            </w:r>
          </w:p>
        </w:tc>
      </w:tr>
      <w:tr w:rsidR="00811DB9" w:rsidRPr="00811DB9" w14:paraId="1BB0950E"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281ADBA"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124</w:t>
            </w:r>
          </w:p>
        </w:tc>
        <w:tc>
          <w:tcPr>
            <w:tcW w:w="1040" w:type="dxa"/>
            <w:vMerge/>
            <w:tcBorders>
              <w:top w:val="nil"/>
              <w:left w:val="single" w:sz="4" w:space="0" w:color="auto"/>
              <w:bottom w:val="single" w:sz="4" w:space="0" w:color="auto"/>
              <w:right w:val="single" w:sz="4" w:space="0" w:color="auto"/>
            </w:tcBorders>
            <w:vAlign w:val="center"/>
            <w:hideMark/>
          </w:tcPr>
          <w:p w14:paraId="13F27CC2"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58A8DD31"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613A7BE9"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平台订单费用结算</w:t>
            </w:r>
          </w:p>
        </w:tc>
      </w:tr>
      <w:tr w:rsidR="00811DB9" w:rsidRPr="00811DB9" w14:paraId="41C304F6"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052F3C7"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125</w:t>
            </w:r>
          </w:p>
        </w:tc>
        <w:tc>
          <w:tcPr>
            <w:tcW w:w="1040" w:type="dxa"/>
            <w:vMerge/>
            <w:tcBorders>
              <w:top w:val="nil"/>
              <w:left w:val="single" w:sz="4" w:space="0" w:color="auto"/>
              <w:bottom w:val="single" w:sz="4" w:space="0" w:color="auto"/>
              <w:right w:val="single" w:sz="4" w:space="0" w:color="auto"/>
            </w:tcBorders>
            <w:vAlign w:val="center"/>
            <w:hideMark/>
          </w:tcPr>
          <w:p w14:paraId="695F1440"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F98B7DC"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20D2603F"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订单完成支付确认</w:t>
            </w:r>
          </w:p>
        </w:tc>
      </w:tr>
      <w:tr w:rsidR="00811DB9" w:rsidRPr="00811DB9" w14:paraId="3BCCAC1E"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1A2346B"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126</w:t>
            </w: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76C1F204"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就业信用体系服务（43）</w:t>
            </w: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096E7B1E"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信用数据管理</w:t>
            </w:r>
          </w:p>
        </w:tc>
        <w:tc>
          <w:tcPr>
            <w:tcW w:w="3685" w:type="dxa"/>
            <w:tcBorders>
              <w:top w:val="nil"/>
              <w:left w:val="nil"/>
              <w:bottom w:val="single" w:sz="4" w:space="0" w:color="auto"/>
              <w:right w:val="single" w:sz="4" w:space="0" w:color="auto"/>
            </w:tcBorders>
            <w:shd w:val="clear" w:color="auto" w:fill="auto"/>
            <w:vAlign w:val="center"/>
            <w:hideMark/>
          </w:tcPr>
          <w:p w14:paraId="6E75E485"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数据采集</w:t>
            </w:r>
          </w:p>
        </w:tc>
      </w:tr>
      <w:tr w:rsidR="00811DB9" w:rsidRPr="00811DB9" w14:paraId="04BB911D"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5F3C0A8"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127</w:t>
            </w:r>
          </w:p>
        </w:tc>
        <w:tc>
          <w:tcPr>
            <w:tcW w:w="1040" w:type="dxa"/>
            <w:vMerge/>
            <w:tcBorders>
              <w:top w:val="nil"/>
              <w:left w:val="single" w:sz="4" w:space="0" w:color="auto"/>
              <w:bottom w:val="single" w:sz="4" w:space="0" w:color="auto"/>
              <w:right w:val="single" w:sz="4" w:space="0" w:color="auto"/>
            </w:tcBorders>
            <w:vAlign w:val="center"/>
            <w:hideMark/>
          </w:tcPr>
          <w:p w14:paraId="6332CAFD"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EA24392"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220714F4"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数据修正</w:t>
            </w:r>
          </w:p>
        </w:tc>
      </w:tr>
      <w:tr w:rsidR="00811DB9" w:rsidRPr="00811DB9" w14:paraId="09425D8E"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ABAA90E"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128</w:t>
            </w:r>
          </w:p>
        </w:tc>
        <w:tc>
          <w:tcPr>
            <w:tcW w:w="1040" w:type="dxa"/>
            <w:vMerge/>
            <w:tcBorders>
              <w:top w:val="nil"/>
              <w:left w:val="single" w:sz="4" w:space="0" w:color="auto"/>
              <w:bottom w:val="single" w:sz="4" w:space="0" w:color="auto"/>
              <w:right w:val="single" w:sz="4" w:space="0" w:color="auto"/>
            </w:tcBorders>
            <w:vAlign w:val="center"/>
            <w:hideMark/>
          </w:tcPr>
          <w:p w14:paraId="55F4354F"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4ADEC85"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6F577578"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交换共享</w:t>
            </w:r>
          </w:p>
        </w:tc>
      </w:tr>
      <w:tr w:rsidR="00811DB9" w:rsidRPr="00811DB9" w14:paraId="00E6009F"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20BC5DC"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129</w:t>
            </w:r>
          </w:p>
        </w:tc>
        <w:tc>
          <w:tcPr>
            <w:tcW w:w="1040" w:type="dxa"/>
            <w:vMerge/>
            <w:tcBorders>
              <w:top w:val="nil"/>
              <w:left w:val="single" w:sz="4" w:space="0" w:color="auto"/>
              <w:bottom w:val="single" w:sz="4" w:space="0" w:color="auto"/>
              <w:right w:val="single" w:sz="4" w:space="0" w:color="auto"/>
            </w:tcBorders>
            <w:vAlign w:val="center"/>
            <w:hideMark/>
          </w:tcPr>
          <w:p w14:paraId="28B26862"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5F5B3AD0"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9EC14C7"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信用评价管理</w:t>
            </w:r>
          </w:p>
        </w:tc>
      </w:tr>
      <w:tr w:rsidR="00811DB9" w:rsidRPr="00811DB9" w14:paraId="3EC8CA2E"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2B27D93"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130</w:t>
            </w:r>
          </w:p>
        </w:tc>
        <w:tc>
          <w:tcPr>
            <w:tcW w:w="1040" w:type="dxa"/>
            <w:vMerge/>
            <w:tcBorders>
              <w:top w:val="nil"/>
              <w:left w:val="single" w:sz="4" w:space="0" w:color="auto"/>
              <w:bottom w:val="single" w:sz="4" w:space="0" w:color="auto"/>
              <w:right w:val="single" w:sz="4" w:space="0" w:color="auto"/>
            </w:tcBorders>
            <w:vAlign w:val="center"/>
            <w:hideMark/>
          </w:tcPr>
          <w:p w14:paraId="64883184"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57E07460"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信用应用管理</w:t>
            </w:r>
          </w:p>
        </w:tc>
        <w:tc>
          <w:tcPr>
            <w:tcW w:w="3685" w:type="dxa"/>
            <w:tcBorders>
              <w:top w:val="nil"/>
              <w:left w:val="nil"/>
              <w:bottom w:val="single" w:sz="4" w:space="0" w:color="auto"/>
              <w:right w:val="single" w:sz="4" w:space="0" w:color="auto"/>
            </w:tcBorders>
            <w:shd w:val="clear" w:color="auto" w:fill="auto"/>
            <w:vAlign w:val="center"/>
            <w:hideMark/>
          </w:tcPr>
          <w:p w14:paraId="58DD59BF"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信用承诺</w:t>
            </w:r>
          </w:p>
        </w:tc>
      </w:tr>
      <w:tr w:rsidR="00811DB9" w:rsidRPr="00811DB9" w14:paraId="148F5BD4"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8011FBA"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131</w:t>
            </w:r>
          </w:p>
        </w:tc>
        <w:tc>
          <w:tcPr>
            <w:tcW w:w="1040" w:type="dxa"/>
            <w:vMerge/>
            <w:tcBorders>
              <w:top w:val="nil"/>
              <w:left w:val="single" w:sz="4" w:space="0" w:color="auto"/>
              <w:bottom w:val="single" w:sz="4" w:space="0" w:color="auto"/>
              <w:right w:val="single" w:sz="4" w:space="0" w:color="auto"/>
            </w:tcBorders>
            <w:vAlign w:val="center"/>
            <w:hideMark/>
          </w:tcPr>
          <w:p w14:paraId="1E2AF452"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0EBA7C8"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1B909420"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信用查询</w:t>
            </w:r>
          </w:p>
        </w:tc>
      </w:tr>
      <w:tr w:rsidR="00811DB9" w:rsidRPr="00811DB9" w14:paraId="24C82B05"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AC2A370"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132</w:t>
            </w:r>
          </w:p>
        </w:tc>
        <w:tc>
          <w:tcPr>
            <w:tcW w:w="1040" w:type="dxa"/>
            <w:vMerge/>
            <w:tcBorders>
              <w:top w:val="nil"/>
              <w:left w:val="single" w:sz="4" w:space="0" w:color="auto"/>
              <w:bottom w:val="single" w:sz="4" w:space="0" w:color="auto"/>
              <w:right w:val="single" w:sz="4" w:space="0" w:color="auto"/>
            </w:tcBorders>
            <w:vAlign w:val="center"/>
            <w:hideMark/>
          </w:tcPr>
          <w:p w14:paraId="7804EE34"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0333E05"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8DF2CD7"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信用审查</w:t>
            </w:r>
          </w:p>
        </w:tc>
      </w:tr>
      <w:tr w:rsidR="00811DB9" w:rsidRPr="00811DB9" w14:paraId="02E8D51E"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E271C7C"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133</w:t>
            </w:r>
          </w:p>
        </w:tc>
        <w:tc>
          <w:tcPr>
            <w:tcW w:w="1040" w:type="dxa"/>
            <w:vMerge/>
            <w:tcBorders>
              <w:top w:val="nil"/>
              <w:left w:val="single" w:sz="4" w:space="0" w:color="auto"/>
              <w:bottom w:val="single" w:sz="4" w:space="0" w:color="auto"/>
              <w:right w:val="single" w:sz="4" w:space="0" w:color="auto"/>
            </w:tcBorders>
            <w:vAlign w:val="center"/>
            <w:hideMark/>
          </w:tcPr>
          <w:p w14:paraId="2D7C8755"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D6089E5"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1B96CAA5"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分类监管</w:t>
            </w:r>
          </w:p>
        </w:tc>
      </w:tr>
      <w:tr w:rsidR="00811DB9" w:rsidRPr="00811DB9" w14:paraId="69BD6862"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94483B7"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134</w:t>
            </w:r>
          </w:p>
        </w:tc>
        <w:tc>
          <w:tcPr>
            <w:tcW w:w="1040" w:type="dxa"/>
            <w:vMerge/>
            <w:tcBorders>
              <w:top w:val="nil"/>
              <w:left w:val="single" w:sz="4" w:space="0" w:color="auto"/>
              <w:bottom w:val="single" w:sz="4" w:space="0" w:color="auto"/>
              <w:right w:val="single" w:sz="4" w:space="0" w:color="auto"/>
            </w:tcBorders>
            <w:vAlign w:val="center"/>
            <w:hideMark/>
          </w:tcPr>
          <w:p w14:paraId="147DD695"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3A9DC71B"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51EC1A65"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联合奖惩</w:t>
            </w:r>
          </w:p>
        </w:tc>
      </w:tr>
      <w:tr w:rsidR="00811DB9" w:rsidRPr="00811DB9" w14:paraId="5695D196"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25A73AF"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135</w:t>
            </w:r>
          </w:p>
        </w:tc>
        <w:tc>
          <w:tcPr>
            <w:tcW w:w="1040" w:type="dxa"/>
            <w:vMerge/>
            <w:tcBorders>
              <w:top w:val="nil"/>
              <w:left w:val="single" w:sz="4" w:space="0" w:color="auto"/>
              <w:bottom w:val="single" w:sz="4" w:space="0" w:color="auto"/>
              <w:right w:val="single" w:sz="4" w:space="0" w:color="auto"/>
            </w:tcBorders>
            <w:vAlign w:val="center"/>
            <w:hideMark/>
          </w:tcPr>
          <w:p w14:paraId="0314D2A0"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50E0F3A1"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企业诚信档案库</w:t>
            </w:r>
          </w:p>
        </w:tc>
        <w:tc>
          <w:tcPr>
            <w:tcW w:w="3685" w:type="dxa"/>
            <w:tcBorders>
              <w:top w:val="nil"/>
              <w:left w:val="nil"/>
              <w:bottom w:val="single" w:sz="4" w:space="0" w:color="auto"/>
              <w:right w:val="single" w:sz="4" w:space="0" w:color="auto"/>
            </w:tcBorders>
            <w:shd w:val="clear" w:color="auto" w:fill="auto"/>
            <w:vAlign w:val="center"/>
            <w:hideMark/>
          </w:tcPr>
          <w:p w14:paraId="60EF4779"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企业诚信档案更新</w:t>
            </w:r>
          </w:p>
        </w:tc>
      </w:tr>
      <w:tr w:rsidR="00811DB9" w:rsidRPr="00811DB9" w14:paraId="28307265"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C963F28"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136</w:t>
            </w:r>
          </w:p>
        </w:tc>
        <w:tc>
          <w:tcPr>
            <w:tcW w:w="1040" w:type="dxa"/>
            <w:vMerge/>
            <w:tcBorders>
              <w:top w:val="nil"/>
              <w:left w:val="single" w:sz="4" w:space="0" w:color="auto"/>
              <w:bottom w:val="single" w:sz="4" w:space="0" w:color="auto"/>
              <w:right w:val="single" w:sz="4" w:space="0" w:color="auto"/>
            </w:tcBorders>
            <w:vAlign w:val="center"/>
            <w:hideMark/>
          </w:tcPr>
          <w:p w14:paraId="3B01CF4D"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4F7A9AC8"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2D90D462"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企业诚信档案维护</w:t>
            </w:r>
          </w:p>
        </w:tc>
      </w:tr>
      <w:tr w:rsidR="00811DB9" w:rsidRPr="00811DB9" w14:paraId="75CA6943"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5A14868"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137</w:t>
            </w:r>
          </w:p>
        </w:tc>
        <w:tc>
          <w:tcPr>
            <w:tcW w:w="1040" w:type="dxa"/>
            <w:vMerge/>
            <w:tcBorders>
              <w:top w:val="nil"/>
              <w:left w:val="single" w:sz="4" w:space="0" w:color="auto"/>
              <w:bottom w:val="single" w:sz="4" w:space="0" w:color="auto"/>
              <w:right w:val="single" w:sz="4" w:space="0" w:color="auto"/>
            </w:tcBorders>
            <w:vAlign w:val="center"/>
            <w:hideMark/>
          </w:tcPr>
          <w:p w14:paraId="7763B510"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47262D9C"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1EB08AD2"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企业诚信档案维护复核</w:t>
            </w:r>
          </w:p>
        </w:tc>
      </w:tr>
      <w:tr w:rsidR="00811DB9" w:rsidRPr="00811DB9" w14:paraId="56268837"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1351A69"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138</w:t>
            </w:r>
          </w:p>
        </w:tc>
        <w:tc>
          <w:tcPr>
            <w:tcW w:w="1040" w:type="dxa"/>
            <w:vMerge/>
            <w:tcBorders>
              <w:top w:val="nil"/>
              <w:left w:val="single" w:sz="4" w:space="0" w:color="auto"/>
              <w:bottom w:val="single" w:sz="4" w:space="0" w:color="auto"/>
              <w:right w:val="single" w:sz="4" w:space="0" w:color="auto"/>
            </w:tcBorders>
            <w:vAlign w:val="center"/>
            <w:hideMark/>
          </w:tcPr>
          <w:p w14:paraId="1D431DB7"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32D7BACA"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个人诚信档案库</w:t>
            </w:r>
          </w:p>
        </w:tc>
        <w:tc>
          <w:tcPr>
            <w:tcW w:w="3685" w:type="dxa"/>
            <w:tcBorders>
              <w:top w:val="nil"/>
              <w:left w:val="nil"/>
              <w:bottom w:val="single" w:sz="4" w:space="0" w:color="auto"/>
              <w:right w:val="single" w:sz="4" w:space="0" w:color="auto"/>
            </w:tcBorders>
            <w:shd w:val="clear" w:color="auto" w:fill="auto"/>
            <w:vAlign w:val="center"/>
            <w:hideMark/>
          </w:tcPr>
          <w:p w14:paraId="1925B1E6"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个人诚信档案更新</w:t>
            </w:r>
          </w:p>
        </w:tc>
      </w:tr>
      <w:tr w:rsidR="00811DB9" w:rsidRPr="00811DB9" w14:paraId="12D76835"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F4480A5"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139</w:t>
            </w:r>
          </w:p>
        </w:tc>
        <w:tc>
          <w:tcPr>
            <w:tcW w:w="1040" w:type="dxa"/>
            <w:vMerge/>
            <w:tcBorders>
              <w:top w:val="nil"/>
              <w:left w:val="single" w:sz="4" w:space="0" w:color="auto"/>
              <w:bottom w:val="single" w:sz="4" w:space="0" w:color="auto"/>
              <w:right w:val="single" w:sz="4" w:space="0" w:color="auto"/>
            </w:tcBorders>
            <w:vAlign w:val="center"/>
            <w:hideMark/>
          </w:tcPr>
          <w:p w14:paraId="22080B8A"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9AF7F8E"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CBD3CEF"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个人就业信用记录</w:t>
            </w:r>
          </w:p>
        </w:tc>
      </w:tr>
      <w:tr w:rsidR="00811DB9" w:rsidRPr="00811DB9" w14:paraId="46701751"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CC56263"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140</w:t>
            </w:r>
          </w:p>
        </w:tc>
        <w:tc>
          <w:tcPr>
            <w:tcW w:w="1040" w:type="dxa"/>
            <w:vMerge/>
            <w:tcBorders>
              <w:top w:val="nil"/>
              <w:left w:val="single" w:sz="4" w:space="0" w:color="auto"/>
              <w:bottom w:val="single" w:sz="4" w:space="0" w:color="auto"/>
              <w:right w:val="single" w:sz="4" w:space="0" w:color="auto"/>
            </w:tcBorders>
            <w:vAlign w:val="center"/>
            <w:hideMark/>
          </w:tcPr>
          <w:p w14:paraId="6B5C6573"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52ACE5C9"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DF83758"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个人培训与认证信用记录</w:t>
            </w:r>
          </w:p>
        </w:tc>
      </w:tr>
      <w:tr w:rsidR="00811DB9" w:rsidRPr="00811DB9" w14:paraId="04F4FA89"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53B4AED"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141</w:t>
            </w:r>
          </w:p>
        </w:tc>
        <w:tc>
          <w:tcPr>
            <w:tcW w:w="1040" w:type="dxa"/>
            <w:vMerge/>
            <w:tcBorders>
              <w:top w:val="nil"/>
              <w:left w:val="single" w:sz="4" w:space="0" w:color="auto"/>
              <w:bottom w:val="single" w:sz="4" w:space="0" w:color="auto"/>
              <w:right w:val="single" w:sz="4" w:space="0" w:color="auto"/>
            </w:tcBorders>
            <w:vAlign w:val="center"/>
            <w:hideMark/>
          </w:tcPr>
          <w:p w14:paraId="5EB65165"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35D6DBB"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24750D7"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个人奖惩信用记录</w:t>
            </w:r>
          </w:p>
        </w:tc>
      </w:tr>
      <w:tr w:rsidR="00811DB9" w:rsidRPr="00811DB9" w14:paraId="3658DDC6"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53C169D"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142</w:t>
            </w:r>
          </w:p>
        </w:tc>
        <w:tc>
          <w:tcPr>
            <w:tcW w:w="1040" w:type="dxa"/>
            <w:vMerge/>
            <w:tcBorders>
              <w:top w:val="nil"/>
              <w:left w:val="single" w:sz="4" w:space="0" w:color="auto"/>
              <w:bottom w:val="single" w:sz="4" w:space="0" w:color="auto"/>
              <w:right w:val="single" w:sz="4" w:space="0" w:color="auto"/>
            </w:tcBorders>
            <w:vAlign w:val="center"/>
            <w:hideMark/>
          </w:tcPr>
          <w:p w14:paraId="2D3C6263"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009746F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信用等级评定管理功能</w:t>
            </w:r>
          </w:p>
        </w:tc>
        <w:tc>
          <w:tcPr>
            <w:tcW w:w="3685" w:type="dxa"/>
            <w:tcBorders>
              <w:top w:val="nil"/>
              <w:left w:val="nil"/>
              <w:bottom w:val="single" w:sz="4" w:space="0" w:color="auto"/>
              <w:right w:val="single" w:sz="4" w:space="0" w:color="auto"/>
            </w:tcBorders>
            <w:shd w:val="clear" w:color="auto" w:fill="auto"/>
            <w:vAlign w:val="center"/>
            <w:hideMark/>
          </w:tcPr>
          <w:p w14:paraId="4689FA6C"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企业信用等级标准维护</w:t>
            </w:r>
          </w:p>
        </w:tc>
      </w:tr>
      <w:tr w:rsidR="00811DB9" w:rsidRPr="00811DB9" w14:paraId="4CEFB98E"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A40C063"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143</w:t>
            </w:r>
          </w:p>
        </w:tc>
        <w:tc>
          <w:tcPr>
            <w:tcW w:w="1040" w:type="dxa"/>
            <w:vMerge/>
            <w:tcBorders>
              <w:top w:val="nil"/>
              <w:left w:val="single" w:sz="4" w:space="0" w:color="auto"/>
              <w:bottom w:val="single" w:sz="4" w:space="0" w:color="auto"/>
              <w:right w:val="single" w:sz="4" w:space="0" w:color="auto"/>
            </w:tcBorders>
            <w:vAlign w:val="center"/>
            <w:hideMark/>
          </w:tcPr>
          <w:p w14:paraId="71214611"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489EB8B"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5A1E0697"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企业信用基础数据生成</w:t>
            </w:r>
          </w:p>
        </w:tc>
      </w:tr>
      <w:tr w:rsidR="00811DB9" w:rsidRPr="00811DB9" w14:paraId="13FD879E"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3AE493D"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144</w:t>
            </w:r>
          </w:p>
        </w:tc>
        <w:tc>
          <w:tcPr>
            <w:tcW w:w="1040" w:type="dxa"/>
            <w:vMerge/>
            <w:tcBorders>
              <w:top w:val="nil"/>
              <w:left w:val="single" w:sz="4" w:space="0" w:color="auto"/>
              <w:bottom w:val="single" w:sz="4" w:space="0" w:color="auto"/>
              <w:right w:val="single" w:sz="4" w:space="0" w:color="auto"/>
            </w:tcBorders>
            <w:vAlign w:val="center"/>
            <w:hideMark/>
          </w:tcPr>
          <w:p w14:paraId="703C7C07"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5B6F14B3"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F79F01E"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录入评价内容信息</w:t>
            </w:r>
          </w:p>
        </w:tc>
      </w:tr>
      <w:tr w:rsidR="00811DB9" w:rsidRPr="00811DB9" w14:paraId="4121336C"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0486E47"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145</w:t>
            </w:r>
          </w:p>
        </w:tc>
        <w:tc>
          <w:tcPr>
            <w:tcW w:w="1040" w:type="dxa"/>
            <w:vMerge/>
            <w:tcBorders>
              <w:top w:val="nil"/>
              <w:left w:val="single" w:sz="4" w:space="0" w:color="auto"/>
              <w:bottom w:val="single" w:sz="4" w:space="0" w:color="auto"/>
              <w:right w:val="single" w:sz="4" w:space="0" w:color="auto"/>
            </w:tcBorders>
            <w:vAlign w:val="center"/>
            <w:hideMark/>
          </w:tcPr>
          <w:p w14:paraId="75BB3DE8"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B42DC41"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F086BED"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单位造假信息录入</w:t>
            </w:r>
          </w:p>
        </w:tc>
      </w:tr>
      <w:tr w:rsidR="00811DB9" w:rsidRPr="00811DB9" w14:paraId="02494DF3"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1BE8549"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146</w:t>
            </w:r>
          </w:p>
        </w:tc>
        <w:tc>
          <w:tcPr>
            <w:tcW w:w="1040" w:type="dxa"/>
            <w:vMerge/>
            <w:tcBorders>
              <w:top w:val="nil"/>
              <w:left w:val="single" w:sz="4" w:space="0" w:color="auto"/>
              <w:bottom w:val="single" w:sz="4" w:space="0" w:color="auto"/>
              <w:right w:val="single" w:sz="4" w:space="0" w:color="auto"/>
            </w:tcBorders>
            <w:vAlign w:val="center"/>
            <w:hideMark/>
          </w:tcPr>
          <w:p w14:paraId="750C0D32"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6A632289"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830C6D8"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个人造假信息录入</w:t>
            </w:r>
          </w:p>
        </w:tc>
      </w:tr>
      <w:tr w:rsidR="00811DB9" w:rsidRPr="00811DB9" w14:paraId="25A9AE16"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14011F5"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147</w:t>
            </w:r>
          </w:p>
        </w:tc>
        <w:tc>
          <w:tcPr>
            <w:tcW w:w="1040" w:type="dxa"/>
            <w:vMerge/>
            <w:tcBorders>
              <w:top w:val="nil"/>
              <w:left w:val="single" w:sz="4" w:space="0" w:color="auto"/>
              <w:bottom w:val="single" w:sz="4" w:space="0" w:color="auto"/>
              <w:right w:val="single" w:sz="4" w:space="0" w:color="auto"/>
            </w:tcBorders>
            <w:vAlign w:val="center"/>
            <w:hideMark/>
          </w:tcPr>
          <w:p w14:paraId="21FDC411"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F578569"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BA5E0B0"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个人造假信息复核</w:t>
            </w:r>
          </w:p>
        </w:tc>
      </w:tr>
      <w:tr w:rsidR="00811DB9" w:rsidRPr="00811DB9" w14:paraId="62A1AC58"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9883610"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148</w:t>
            </w:r>
          </w:p>
        </w:tc>
        <w:tc>
          <w:tcPr>
            <w:tcW w:w="1040" w:type="dxa"/>
            <w:vMerge/>
            <w:tcBorders>
              <w:top w:val="nil"/>
              <w:left w:val="single" w:sz="4" w:space="0" w:color="auto"/>
              <w:bottom w:val="single" w:sz="4" w:space="0" w:color="auto"/>
              <w:right w:val="single" w:sz="4" w:space="0" w:color="auto"/>
            </w:tcBorders>
            <w:vAlign w:val="center"/>
            <w:hideMark/>
          </w:tcPr>
          <w:p w14:paraId="798F0D3A"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FFB6F5D"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6BEC4861"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企业信用等级评定功能</w:t>
            </w:r>
          </w:p>
        </w:tc>
      </w:tr>
      <w:tr w:rsidR="00811DB9" w:rsidRPr="00811DB9" w14:paraId="5F30FC00"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F5D9697"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149</w:t>
            </w:r>
          </w:p>
        </w:tc>
        <w:tc>
          <w:tcPr>
            <w:tcW w:w="1040" w:type="dxa"/>
            <w:vMerge/>
            <w:tcBorders>
              <w:top w:val="nil"/>
              <w:left w:val="single" w:sz="4" w:space="0" w:color="auto"/>
              <w:bottom w:val="single" w:sz="4" w:space="0" w:color="auto"/>
              <w:right w:val="single" w:sz="4" w:space="0" w:color="auto"/>
            </w:tcBorders>
            <w:vAlign w:val="center"/>
            <w:hideMark/>
          </w:tcPr>
          <w:p w14:paraId="74670AE6"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301A1710"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3F37DE0"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企业诚信等级重新评价</w:t>
            </w:r>
          </w:p>
        </w:tc>
      </w:tr>
      <w:tr w:rsidR="00811DB9" w:rsidRPr="00811DB9" w14:paraId="23B619C4"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5406F21"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150</w:t>
            </w:r>
          </w:p>
        </w:tc>
        <w:tc>
          <w:tcPr>
            <w:tcW w:w="1040" w:type="dxa"/>
            <w:vMerge/>
            <w:tcBorders>
              <w:top w:val="nil"/>
              <w:left w:val="single" w:sz="4" w:space="0" w:color="auto"/>
              <w:bottom w:val="single" w:sz="4" w:space="0" w:color="auto"/>
              <w:right w:val="single" w:sz="4" w:space="0" w:color="auto"/>
            </w:tcBorders>
            <w:vAlign w:val="center"/>
            <w:hideMark/>
          </w:tcPr>
          <w:p w14:paraId="43F42ABE"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09188847"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D30C9B0"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企业诚信等级重新评定复核</w:t>
            </w:r>
          </w:p>
        </w:tc>
      </w:tr>
      <w:tr w:rsidR="00811DB9" w:rsidRPr="00811DB9" w14:paraId="401B1B74"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C0729DB"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151</w:t>
            </w:r>
          </w:p>
        </w:tc>
        <w:tc>
          <w:tcPr>
            <w:tcW w:w="1040" w:type="dxa"/>
            <w:vMerge/>
            <w:tcBorders>
              <w:top w:val="nil"/>
              <w:left w:val="single" w:sz="4" w:space="0" w:color="auto"/>
              <w:bottom w:val="single" w:sz="4" w:space="0" w:color="auto"/>
              <w:right w:val="single" w:sz="4" w:space="0" w:color="auto"/>
            </w:tcBorders>
            <w:vAlign w:val="center"/>
            <w:hideMark/>
          </w:tcPr>
          <w:p w14:paraId="59DD6C22"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E8A2953"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56007E1"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诚信黑名单管理</w:t>
            </w:r>
          </w:p>
        </w:tc>
      </w:tr>
      <w:tr w:rsidR="00811DB9" w:rsidRPr="00811DB9" w14:paraId="3E9BE213"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AF90D60"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152</w:t>
            </w:r>
          </w:p>
        </w:tc>
        <w:tc>
          <w:tcPr>
            <w:tcW w:w="1040" w:type="dxa"/>
            <w:vMerge/>
            <w:tcBorders>
              <w:top w:val="nil"/>
              <w:left w:val="single" w:sz="4" w:space="0" w:color="auto"/>
              <w:bottom w:val="single" w:sz="4" w:space="0" w:color="auto"/>
              <w:right w:val="single" w:sz="4" w:space="0" w:color="auto"/>
            </w:tcBorders>
            <w:vAlign w:val="center"/>
            <w:hideMark/>
          </w:tcPr>
          <w:p w14:paraId="6F830CB7"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118BB79A"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投诉人管理</w:t>
            </w:r>
          </w:p>
        </w:tc>
        <w:tc>
          <w:tcPr>
            <w:tcW w:w="3685" w:type="dxa"/>
            <w:tcBorders>
              <w:top w:val="nil"/>
              <w:left w:val="nil"/>
              <w:bottom w:val="single" w:sz="4" w:space="0" w:color="auto"/>
              <w:right w:val="single" w:sz="4" w:space="0" w:color="auto"/>
            </w:tcBorders>
            <w:shd w:val="clear" w:color="auto" w:fill="auto"/>
            <w:vAlign w:val="center"/>
            <w:hideMark/>
          </w:tcPr>
          <w:p w14:paraId="380F50CF"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投诉接收与记录</w:t>
            </w:r>
          </w:p>
        </w:tc>
      </w:tr>
      <w:tr w:rsidR="00811DB9" w:rsidRPr="00811DB9" w14:paraId="6CF46272"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D3CDAAD"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lastRenderedPageBreak/>
              <w:t>153</w:t>
            </w:r>
          </w:p>
        </w:tc>
        <w:tc>
          <w:tcPr>
            <w:tcW w:w="1040" w:type="dxa"/>
            <w:vMerge/>
            <w:tcBorders>
              <w:top w:val="nil"/>
              <w:left w:val="single" w:sz="4" w:space="0" w:color="auto"/>
              <w:bottom w:val="single" w:sz="4" w:space="0" w:color="auto"/>
              <w:right w:val="single" w:sz="4" w:space="0" w:color="auto"/>
            </w:tcBorders>
            <w:vAlign w:val="center"/>
            <w:hideMark/>
          </w:tcPr>
          <w:p w14:paraId="229E0EA5"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4A483B8"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565DF106"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投诉分类与分配</w:t>
            </w:r>
          </w:p>
        </w:tc>
      </w:tr>
      <w:tr w:rsidR="00811DB9" w:rsidRPr="00811DB9" w14:paraId="1302233C"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671A580"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154</w:t>
            </w:r>
          </w:p>
        </w:tc>
        <w:tc>
          <w:tcPr>
            <w:tcW w:w="1040" w:type="dxa"/>
            <w:vMerge/>
            <w:tcBorders>
              <w:top w:val="nil"/>
              <w:left w:val="single" w:sz="4" w:space="0" w:color="auto"/>
              <w:bottom w:val="single" w:sz="4" w:space="0" w:color="auto"/>
              <w:right w:val="single" w:sz="4" w:space="0" w:color="auto"/>
            </w:tcBorders>
            <w:vAlign w:val="center"/>
            <w:hideMark/>
          </w:tcPr>
          <w:p w14:paraId="00E70389"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397F3EC4"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6197AE2F"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投诉处理与跟踪</w:t>
            </w:r>
          </w:p>
        </w:tc>
      </w:tr>
      <w:tr w:rsidR="00811DB9" w:rsidRPr="00811DB9" w14:paraId="1B75BA68"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40E6653"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155</w:t>
            </w:r>
          </w:p>
        </w:tc>
        <w:tc>
          <w:tcPr>
            <w:tcW w:w="1040" w:type="dxa"/>
            <w:vMerge/>
            <w:tcBorders>
              <w:top w:val="nil"/>
              <w:left w:val="single" w:sz="4" w:space="0" w:color="auto"/>
              <w:bottom w:val="single" w:sz="4" w:space="0" w:color="auto"/>
              <w:right w:val="single" w:sz="4" w:space="0" w:color="auto"/>
            </w:tcBorders>
            <w:vAlign w:val="center"/>
            <w:hideMark/>
          </w:tcPr>
          <w:p w14:paraId="47785A77"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6F3358AD"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1FDDCFB3"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投诉分析与报告</w:t>
            </w:r>
          </w:p>
        </w:tc>
      </w:tr>
      <w:tr w:rsidR="00811DB9" w:rsidRPr="00811DB9" w14:paraId="790C9061"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E7CD9FD"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156</w:t>
            </w:r>
          </w:p>
        </w:tc>
        <w:tc>
          <w:tcPr>
            <w:tcW w:w="1040" w:type="dxa"/>
            <w:vMerge/>
            <w:tcBorders>
              <w:top w:val="nil"/>
              <w:left w:val="single" w:sz="4" w:space="0" w:color="auto"/>
              <w:bottom w:val="single" w:sz="4" w:space="0" w:color="auto"/>
              <w:right w:val="single" w:sz="4" w:space="0" w:color="auto"/>
            </w:tcBorders>
            <w:vAlign w:val="center"/>
            <w:hideMark/>
          </w:tcPr>
          <w:p w14:paraId="66C366D8"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714D658D"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信用查询功能</w:t>
            </w:r>
          </w:p>
        </w:tc>
        <w:tc>
          <w:tcPr>
            <w:tcW w:w="3685" w:type="dxa"/>
            <w:tcBorders>
              <w:top w:val="nil"/>
              <w:left w:val="nil"/>
              <w:bottom w:val="single" w:sz="4" w:space="0" w:color="auto"/>
              <w:right w:val="single" w:sz="4" w:space="0" w:color="auto"/>
            </w:tcBorders>
            <w:shd w:val="clear" w:color="auto" w:fill="auto"/>
            <w:vAlign w:val="center"/>
            <w:hideMark/>
          </w:tcPr>
          <w:p w14:paraId="413DC071"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企业基本信息查询</w:t>
            </w:r>
          </w:p>
        </w:tc>
      </w:tr>
      <w:tr w:rsidR="00811DB9" w:rsidRPr="00811DB9" w14:paraId="4E474D06"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20BD791"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157</w:t>
            </w:r>
          </w:p>
        </w:tc>
        <w:tc>
          <w:tcPr>
            <w:tcW w:w="1040" w:type="dxa"/>
            <w:vMerge/>
            <w:tcBorders>
              <w:top w:val="nil"/>
              <w:left w:val="single" w:sz="4" w:space="0" w:color="auto"/>
              <w:bottom w:val="single" w:sz="4" w:space="0" w:color="auto"/>
              <w:right w:val="single" w:sz="4" w:space="0" w:color="auto"/>
            </w:tcBorders>
            <w:vAlign w:val="center"/>
            <w:hideMark/>
          </w:tcPr>
          <w:p w14:paraId="4B59B91B"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4C1F1C25"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6087A163"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企业诚信等级信息查询</w:t>
            </w:r>
          </w:p>
        </w:tc>
      </w:tr>
      <w:tr w:rsidR="00811DB9" w:rsidRPr="00811DB9" w14:paraId="77F0197B"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062B4E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158</w:t>
            </w:r>
          </w:p>
        </w:tc>
        <w:tc>
          <w:tcPr>
            <w:tcW w:w="1040" w:type="dxa"/>
            <w:vMerge/>
            <w:tcBorders>
              <w:top w:val="nil"/>
              <w:left w:val="single" w:sz="4" w:space="0" w:color="auto"/>
              <w:bottom w:val="single" w:sz="4" w:space="0" w:color="auto"/>
              <w:right w:val="single" w:sz="4" w:space="0" w:color="auto"/>
            </w:tcBorders>
            <w:vAlign w:val="center"/>
            <w:hideMark/>
          </w:tcPr>
          <w:p w14:paraId="05C2AD9B"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88AC2D1"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1E60858C"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企业诚信评分信息查询</w:t>
            </w:r>
          </w:p>
        </w:tc>
      </w:tr>
      <w:tr w:rsidR="00811DB9" w:rsidRPr="00811DB9" w14:paraId="3F38062C"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10E8AC7"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159</w:t>
            </w:r>
          </w:p>
        </w:tc>
        <w:tc>
          <w:tcPr>
            <w:tcW w:w="1040" w:type="dxa"/>
            <w:vMerge/>
            <w:tcBorders>
              <w:top w:val="nil"/>
              <w:left w:val="single" w:sz="4" w:space="0" w:color="auto"/>
              <w:bottom w:val="single" w:sz="4" w:space="0" w:color="auto"/>
              <w:right w:val="single" w:sz="4" w:space="0" w:color="auto"/>
            </w:tcBorders>
            <w:vAlign w:val="center"/>
            <w:hideMark/>
          </w:tcPr>
          <w:p w14:paraId="35EEE151"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8469EEB"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84B6394"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企业稽核信息查询</w:t>
            </w:r>
          </w:p>
        </w:tc>
      </w:tr>
      <w:tr w:rsidR="00811DB9" w:rsidRPr="00811DB9" w14:paraId="7BDEE40C"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351A4EB"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160</w:t>
            </w:r>
          </w:p>
        </w:tc>
        <w:tc>
          <w:tcPr>
            <w:tcW w:w="1040" w:type="dxa"/>
            <w:vMerge/>
            <w:tcBorders>
              <w:top w:val="nil"/>
              <w:left w:val="single" w:sz="4" w:space="0" w:color="auto"/>
              <w:bottom w:val="single" w:sz="4" w:space="0" w:color="auto"/>
              <w:right w:val="single" w:sz="4" w:space="0" w:color="auto"/>
            </w:tcBorders>
            <w:vAlign w:val="center"/>
            <w:hideMark/>
          </w:tcPr>
          <w:p w14:paraId="4E30AA88"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3C0AF11C"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AD08083"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企业造假信息查询</w:t>
            </w:r>
          </w:p>
        </w:tc>
      </w:tr>
      <w:tr w:rsidR="00811DB9" w:rsidRPr="00811DB9" w14:paraId="682A976F"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0DFA4FC"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161</w:t>
            </w:r>
          </w:p>
        </w:tc>
        <w:tc>
          <w:tcPr>
            <w:tcW w:w="1040" w:type="dxa"/>
            <w:vMerge/>
            <w:tcBorders>
              <w:top w:val="nil"/>
              <w:left w:val="single" w:sz="4" w:space="0" w:color="auto"/>
              <w:bottom w:val="single" w:sz="4" w:space="0" w:color="auto"/>
              <w:right w:val="single" w:sz="4" w:space="0" w:color="auto"/>
            </w:tcBorders>
            <w:vAlign w:val="center"/>
            <w:hideMark/>
          </w:tcPr>
          <w:p w14:paraId="0EC91E82"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54A4153A"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5CF2E28"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个人诚信黑名单信息查询</w:t>
            </w:r>
          </w:p>
        </w:tc>
      </w:tr>
      <w:tr w:rsidR="00811DB9" w:rsidRPr="00811DB9" w14:paraId="293726A3"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5007489"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162</w:t>
            </w:r>
          </w:p>
        </w:tc>
        <w:tc>
          <w:tcPr>
            <w:tcW w:w="1040" w:type="dxa"/>
            <w:vMerge/>
            <w:tcBorders>
              <w:top w:val="nil"/>
              <w:left w:val="single" w:sz="4" w:space="0" w:color="auto"/>
              <w:bottom w:val="single" w:sz="4" w:space="0" w:color="auto"/>
              <w:right w:val="single" w:sz="4" w:space="0" w:color="auto"/>
            </w:tcBorders>
            <w:vAlign w:val="center"/>
            <w:hideMark/>
          </w:tcPr>
          <w:p w14:paraId="3D83853C"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99B23FD"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FC08EE7"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企业诚信等级变更信息查询</w:t>
            </w:r>
          </w:p>
        </w:tc>
      </w:tr>
      <w:tr w:rsidR="00811DB9" w:rsidRPr="00811DB9" w14:paraId="73E8EE8B"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3D1F23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163</w:t>
            </w:r>
          </w:p>
        </w:tc>
        <w:tc>
          <w:tcPr>
            <w:tcW w:w="1040" w:type="dxa"/>
            <w:vMerge/>
            <w:tcBorders>
              <w:top w:val="nil"/>
              <w:left w:val="single" w:sz="4" w:space="0" w:color="auto"/>
              <w:bottom w:val="single" w:sz="4" w:space="0" w:color="auto"/>
              <w:right w:val="single" w:sz="4" w:space="0" w:color="auto"/>
            </w:tcBorders>
            <w:vAlign w:val="center"/>
            <w:hideMark/>
          </w:tcPr>
          <w:p w14:paraId="6845E7E4"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5CDE13B5"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信用统计功能</w:t>
            </w:r>
          </w:p>
        </w:tc>
        <w:tc>
          <w:tcPr>
            <w:tcW w:w="3685" w:type="dxa"/>
            <w:tcBorders>
              <w:top w:val="nil"/>
              <w:left w:val="nil"/>
              <w:bottom w:val="single" w:sz="4" w:space="0" w:color="auto"/>
              <w:right w:val="single" w:sz="4" w:space="0" w:color="auto"/>
            </w:tcBorders>
            <w:shd w:val="clear" w:color="auto" w:fill="auto"/>
            <w:vAlign w:val="center"/>
            <w:hideMark/>
          </w:tcPr>
          <w:p w14:paraId="4EA6E696"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企业就业信用变化统计</w:t>
            </w:r>
          </w:p>
        </w:tc>
      </w:tr>
      <w:tr w:rsidR="00811DB9" w:rsidRPr="00811DB9" w14:paraId="395AD3A6"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A143378"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164</w:t>
            </w:r>
          </w:p>
        </w:tc>
        <w:tc>
          <w:tcPr>
            <w:tcW w:w="1040" w:type="dxa"/>
            <w:vMerge/>
            <w:tcBorders>
              <w:top w:val="nil"/>
              <w:left w:val="single" w:sz="4" w:space="0" w:color="auto"/>
              <w:bottom w:val="single" w:sz="4" w:space="0" w:color="auto"/>
              <w:right w:val="single" w:sz="4" w:space="0" w:color="auto"/>
            </w:tcBorders>
            <w:vAlign w:val="center"/>
            <w:hideMark/>
          </w:tcPr>
          <w:p w14:paraId="04076EDE"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C35002F"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854D422"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企业就业信用情况总体统计</w:t>
            </w:r>
          </w:p>
        </w:tc>
      </w:tr>
      <w:tr w:rsidR="00811DB9" w:rsidRPr="00811DB9" w14:paraId="29856080"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C766317"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165</w:t>
            </w:r>
          </w:p>
        </w:tc>
        <w:tc>
          <w:tcPr>
            <w:tcW w:w="1040" w:type="dxa"/>
            <w:vMerge/>
            <w:tcBorders>
              <w:top w:val="nil"/>
              <w:left w:val="single" w:sz="4" w:space="0" w:color="auto"/>
              <w:bottom w:val="single" w:sz="4" w:space="0" w:color="auto"/>
              <w:right w:val="single" w:sz="4" w:space="0" w:color="auto"/>
            </w:tcBorders>
            <w:vAlign w:val="center"/>
            <w:hideMark/>
          </w:tcPr>
          <w:p w14:paraId="14C456C1"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4B40E515"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13A12E99"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个人就业信用情况总体统计</w:t>
            </w:r>
          </w:p>
        </w:tc>
      </w:tr>
      <w:tr w:rsidR="00811DB9" w:rsidRPr="00811DB9" w14:paraId="4589E9FE"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CD3DBD3"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166</w:t>
            </w:r>
          </w:p>
        </w:tc>
        <w:tc>
          <w:tcPr>
            <w:tcW w:w="1040" w:type="dxa"/>
            <w:vMerge/>
            <w:tcBorders>
              <w:top w:val="nil"/>
              <w:left w:val="single" w:sz="4" w:space="0" w:color="auto"/>
              <w:bottom w:val="single" w:sz="4" w:space="0" w:color="auto"/>
              <w:right w:val="single" w:sz="4" w:space="0" w:color="auto"/>
            </w:tcBorders>
            <w:vAlign w:val="center"/>
            <w:hideMark/>
          </w:tcPr>
          <w:p w14:paraId="66A518DF"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66B82084"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0C44B4F"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个人就业信用变化统计</w:t>
            </w:r>
          </w:p>
        </w:tc>
      </w:tr>
      <w:tr w:rsidR="00811DB9" w:rsidRPr="00811DB9" w14:paraId="7634B8AF"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6E29C60"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167</w:t>
            </w:r>
          </w:p>
        </w:tc>
        <w:tc>
          <w:tcPr>
            <w:tcW w:w="1040" w:type="dxa"/>
            <w:vMerge/>
            <w:tcBorders>
              <w:top w:val="nil"/>
              <w:left w:val="single" w:sz="4" w:space="0" w:color="auto"/>
              <w:bottom w:val="single" w:sz="4" w:space="0" w:color="auto"/>
              <w:right w:val="single" w:sz="4" w:space="0" w:color="auto"/>
            </w:tcBorders>
            <w:vAlign w:val="center"/>
            <w:hideMark/>
          </w:tcPr>
          <w:p w14:paraId="4E95E651"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67B18A4A"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2113230F"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企业就业信用体系报告</w:t>
            </w:r>
          </w:p>
        </w:tc>
      </w:tr>
      <w:tr w:rsidR="00811DB9" w:rsidRPr="00811DB9" w14:paraId="5EFB1E42"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F9E014A"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168</w:t>
            </w:r>
          </w:p>
        </w:tc>
        <w:tc>
          <w:tcPr>
            <w:tcW w:w="1040" w:type="dxa"/>
            <w:vMerge/>
            <w:tcBorders>
              <w:top w:val="nil"/>
              <w:left w:val="single" w:sz="4" w:space="0" w:color="auto"/>
              <w:bottom w:val="single" w:sz="4" w:space="0" w:color="auto"/>
              <w:right w:val="single" w:sz="4" w:space="0" w:color="auto"/>
            </w:tcBorders>
            <w:vAlign w:val="center"/>
            <w:hideMark/>
          </w:tcPr>
          <w:p w14:paraId="4BA46D7E"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E094D0B"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5DD89C5"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个人就业信用体系报告</w:t>
            </w:r>
          </w:p>
        </w:tc>
      </w:tr>
      <w:tr w:rsidR="00811DB9" w:rsidRPr="00811DB9" w14:paraId="30879AF6"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2C4C60E"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169</w:t>
            </w: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31EEFF7F"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培训评估及精准推荐（8）</w:t>
            </w: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38CC8101"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培训评估</w:t>
            </w:r>
          </w:p>
        </w:tc>
        <w:tc>
          <w:tcPr>
            <w:tcW w:w="3685" w:type="dxa"/>
            <w:tcBorders>
              <w:top w:val="nil"/>
              <w:left w:val="nil"/>
              <w:bottom w:val="single" w:sz="4" w:space="0" w:color="auto"/>
              <w:right w:val="single" w:sz="4" w:space="0" w:color="auto"/>
            </w:tcBorders>
            <w:shd w:val="clear" w:color="auto" w:fill="auto"/>
            <w:vAlign w:val="center"/>
            <w:hideMark/>
          </w:tcPr>
          <w:p w14:paraId="187DE359"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个人培训评估</w:t>
            </w:r>
          </w:p>
        </w:tc>
      </w:tr>
      <w:tr w:rsidR="00811DB9" w:rsidRPr="00811DB9" w14:paraId="1C844EDD"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D5089BC"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170</w:t>
            </w:r>
          </w:p>
        </w:tc>
        <w:tc>
          <w:tcPr>
            <w:tcW w:w="1040" w:type="dxa"/>
            <w:vMerge/>
            <w:tcBorders>
              <w:top w:val="nil"/>
              <w:left w:val="single" w:sz="4" w:space="0" w:color="auto"/>
              <w:bottom w:val="single" w:sz="4" w:space="0" w:color="auto"/>
              <w:right w:val="single" w:sz="4" w:space="0" w:color="auto"/>
            </w:tcBorders>
            <w:vAlign w:val="center"/>
            <w:hideMark/>
          </w:tcPr>
          <w:p w14:paraId="75C0DE3D"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031ACE6A"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66D5C8D"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培训机构评估</w:t>
            </w:r>
          </w:p>
        </w:tc>
      </w:tr>
      <w:tr w:rsidR="00811DB9" w:rsidRPr="00811DB9" w14:paraId="365AFA52"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AD24343"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171</w:t>
            </w:r>
          </w:p>
        </w:tc>
        <w:tc>
          <w:tcPr>
            <w:tcW w:w="1040" w:type="dxa"/>
            <w:vMerge/>
            <w:tcBorders>
              <w:top w:val="nil"/>
              <w:left w:val="single" w:sz="4" w:space="0" w:color="auto"/>
              <w:bottom w:val="single" w:sz="4" w:space="0" w:color="auto"/>
              <w:right w:val="single" w:sz="4" w:space="0" w:color="auto"/>
            </w:tcBorders>
            <w:vAlign w:val="center"/>
            <w:hideMark/>
          </w:tcPr>
          <w:p w14:paraId="0F6B260D"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C9F89DB"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2F7854D3"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实训基地评估</w:t>
            </w:r>
          </w:p>
        </w:tc>
      </w:tr>
      <w:tr w:rsidR="00811DB9" w:rsidRPr="00811DB9" w14:paraId="6912A95D"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B41E332"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172</w:t>
            </w:r>
          </w:p>
        </w:tc>
        <w:tc>
          <w:tcPr>
            <w:tcW w:w="1040" w:type="dxa"/>
            <w:vMerge/>
            <w:tcBorders>
              <w:top w:val="nil"/>
              <w:left w:val="single" w:sz="4" w:space="0" w:color="auto"/>
              <w:bottom w:val="single" w:sz="4" w:space="0" w:color="auto"/>
              <w:right w:val="single" w:sz="4" w:space="0" w:color="auto"/>
            </w:tcBorders>
            <w:vAlign w:val="center"/>
            <w:hideMark/>
          </w:tcPr>
          <w:p w14:paraId="09B5D2FA"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1F6B842F"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课程精准推荐</w:t>
            </w:r>
          </w:p>
        </w:tc>
        <w:tc>
          <w:tcPr>
            <w:tcW w:w="3685" w:type="dxa"/>
            <w:tcBorders>
              <w:top w:val="nil"/>
              <w:left w:val="nil"/>
              <w:bottom w:val="single" w:sz="4" w:space="0" w:color="auto"/>
              <w:right w:val="single" w:sz="4" w:space="0" w:color="auto"/>
            </w:tcBorders>
            <w:shd w:val="clear" w:color="auto" w:fill="auto"/>
            <w:vAlign w:val="center"/>
            <w:hideMark/>
          </w:tcPr>
          <w:p w14:paraId="7ABABDDC"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用户画像构建</w:t>
            </w:r>
          </w:p>
        </w:tc>
      </w:tr>
      <w:tr w:rsidR="00811DB9" w:rsidRPr="00811DB9" w14:paraId="184036B6"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BF84C2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173</w:t>
            </w:r>
          </w:p>
        </w:tc>
        <w:tc>
          <w:tcPr>
            <w:tcW w:w="1040" w:type="dxa"/>
            <w:vMerge/>
            <w:tcBorders>
              <w:top w:val="nil"/>
              <w:left w:val="single" w:sz="4" w:space="0" w:color="auto"/>
              <w:bottom w:val="single" w:sz="4" w:space="0" w:color="auto"/>
              <w:right w:val="single" w:sz="4" w:space="0" w:color="auto"/>
            </w:tcBorders>
            <w:vAlign w:val="center"/>
            <w:hideMark/>
          </w:tcPr>
          <w:p w14:paraId="4F8E0ED8"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7DC416C"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7C6949D"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智能推荐引擎</w:t>
            </w:r>
          </w:p>
        </w:tc>
      </w:tr>
      <w:tr w:rsidR="00811DB9" w:rsidRPr="00811DB9" w14:paraId="31C5A37C"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27F9857"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174</w:t>
            </w:r>
          </w:p>
        </w:tc>
        <w:tc>
          <w:tcPr>
            <w:tcW w:w="1040" w:type="dxa"/>
            <w:vMerge/>
            <w:tcBorders>
              <w:top w:val="nil"/>
              <w:left w:val="single" w:sz="4" w:space="0" w:color="auto"/>
              <w:bottom w:val="single" w:sz="4" w:space="0" w:color="auto"/>
              <w:right w:val="single" w:sz="4" w:space="0" w:color="auto"/>
            </w:tcBorders>
            <w:vAlign w:val="center"/>
            <w:hideMark/>
          </w:tcPr>
          <w:p w14:paraId="24043299"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5015EE20"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45D1398"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课程推荐优化</w:t>
            </w:r>
          </w:p>
        </w:tc>
      </w:tr>
      <w:tr w:rsidR="00811DB9" w:rsidRPr="00811DB9" w14:paraId="532C6E04"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61D89DE"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175</w:t>
            </w:r>
          </w:p>
        </w:tc>
        <w:tc>
          <w:tcPr>
            <w:tcW w:w="1040" w:type="dxa"/>
            <w:vMerge/>
            <w:tcBorders>
              <w:top w:val="nil"/>
              <w:left w:val="single" w:sz="4" w:space="0" w:color="auto"/>
              <w:bottom w:val="single" w:sz="4" w:space="0" w:color="auto"/>
              <w:right w:val="single" w:sz="4" w:space="0" w:color="auto"/>
            </w:tcBorders>
            <w:vAlign w:val="center"/>
            <w:hideMark/>
          </w:tcPr>
          <w:p w14:paraId="363EB781"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F12B000"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2AF6A533"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学习进度跟踪</w:t>
            </w:r>
          </w:p>
        </w:tc>
      </w:tr>
      <w:tr w:rsidR="00811DB9" w:rsidRPr="00811DB9" w14:paraId="77FB62B6"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A857D25"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176</w:t>
            </w:r>
          </w:p>
        </w:tc>
        <w:tc>
          <w:tcPr>
            <w:tcW w:w="1040" w:type="dxa"/>
            <w:vMerge/>
            <w:tcBorders>
              <w:top w:val="nil"/>
              <w:left w:val="single" w:sz="4" w:space="0" w:color="auto"/>
              <w:bottom w:val="single" w:sz="4" w:space="0" w:color="auto"/>
              <w:right w:val="single" w:sz="4" w:space="0" w:color="auto"/>
            </w:tcBorders>
            <w:vAlign w:val="center"/>
            <w:hideMark/>
          </w:tcPr>
          <w:p w14:paraId="1E1EF1A6"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42934CA"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5BDAE7CC"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数据分析与报告</w:t>
            </w:r>
          </w:p>
        </w:tc>
      </w:tr>
      <w:tr w:rsidR="00811DB9" w:rsidRPr="00811DB9" w14:paraId="3E85B8C8"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206C5A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177</w:t>
            </w: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58D92993"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就业信息发布及精准匹配服务（23）</w:t>
            </w: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1E1CD60E"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机关事业招聘信息发布</w:t>
            </w:r>
          </w:p>
        </w:tc>
        <w:tc>
          <w:tcPr>
            <w:tcW w:w="3685" w:type="dxa"/>
            <w:tcBorders>
              <w:top w:val="nil"/>
              <w:left w:val="nil"/>
              <w:bottom w:val="single" w:sz="4" w:space="0" w:color="auto"/>
              <w:right w:val="single" w:sz="4" w:space="0" w:color="auto"/>
            </w:tcBorders>
            <w:shd w:val="clear" w:color="auto" w:fill="auto"/>
            <w:vAlign w:val="center"/>
            <w:hideMark/>
          </w:tcPr>
          <w:p w14:paraId="534CA5E9"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外省事业单位简章发布</w:t>
            </w:r>
          </w:p>
        </w:tc>
      </w:tr>
      <w:tr w:rsidR="00811DB9" w:rsidRPr="00811DB9" w14:paraId="384788C3"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B0EA208"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178</w:t>
            </w:r>
          </w:p>
        </w:tc>
        <w:tc>
          <w:tcPr>
            <w:tcW w:w="1040" w:type="dxa"/>
            <w:vMerge/>
            <w:tcBorders>
              <w:top w:val="nil"/>
              <w:left w:val="single" w:sz="4" w:space="0" w:color="auto"/>
              <w:bottom w:val="single" w:sz="4" w:space="0" w:color="auto"/>
              <w:right w:val="single" w:sz="4" w:space="0" w:color="auto"/>
            </w:tcBorders>
            <w:vAlign w:val="center"/>
            <w:hideMark/>
          </w:tcPr>
          <w:p w14:paraId="6B6ACA6C"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AE46FF1"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28A7612B"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外省公务员招聘简章发布</w:t>
            </w:r>
          </w:p>
        </w:tc>
      </w:tr>
      <w:tr w:rsidR="00811DB9" w:rsidRPr="00811DB9" w14:paraId="5798FDDF"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B56680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179</w:t>
            </w:r>
          </w:p>
        </w:tc>
        <w:tc>
          <w:tcPr>
            <w:tcW w:w="1040" w:type="dxa"/>
            <w:vMerge/>
            <w:tcBorders>
              <w:top w:val="nil"/>
              <w:left w:val="single" w:sz="4" w:space="0" w:color="auto"/>
              <w:bottom w:val="single" w:sz="4" w:space="0" w:color="auto"/>
              <w:right w:val="single" w:sz="4" w:space="0" w:color="auto"/>
            </w:tcBorders>
            <w:vAlign w:val="center"/>
            <w:hideMark/>
          </w:tcPr>
          <w:p w14:paraId="2CE17716" w14:textId="77777777" w:rsidR="00811DB9" w:rsidRPr="00811DB9" w:rsidRDefault="00811DB9" w:rsidP="00811DB9">
            <w:pPr>
              <w:widowControl/>
              <w:jc w:val="left"/>
              <w:rPr>
                <w:rFonts w:ascii="宋体" w:hAnsi="宋体" w:cs="宋体"/>
                <w:color w:val="000000"/>
                <w:kern w:val="0"/>
                <w:sz w:val="20"/>
              </w:rPr>
            </w:pPr>
          </w:p>
        </w:tc>
        <w:tc>
          <w:tcPr>
            <w:tcW w:w="2735" w:type="dxa"/>
            <w:tcBorders>
              <w:top w:val="nil"/>
              <w:left w:val="nil"/>
              <w:bottom w:val="single" w:sz="4" w:space="0" w:color="auto"/>
              <w:right w:val="single" w:sz="4" w:space="0" w:color="auto"/>
            </w:tcBorders>
            <w:shd w:val="clear" w:color="auto" w:fill="auto"/>
            <w:vAlign w:val="center"/>
            <w:hideMark/>
          </w:tcPr>
          <w:p w14:paraId="60A256B7"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技能人才招聘简章发布</w:t>
            </w:r>
          </w:p>
        </w:tc>
        <w:tc>
          <w:tcPr>
            <w:tcW w:w="3685" w:type="dxa"/>
            <w:tcBorders>
              <w:top w:val="nil"/>
              <w:left w:val="nil"/>
              <w:bottom w:val="single" w:sz="4" w:space="0" w:color="auto"/>
              <w:right w:val="single" w:sz="4" w:space="0" w:color="auto"/>
            </w:tcBorders>
            <w:shd w:val="clear" w:color="auto" w:fill="auto"/>
            <w:vAlign w:val="center"/>
            <w:hideMark/>
          </w:tcPr>
          <w:p w14:paraId="4EE58E82"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 xml:space="preserve">　</w:t>
            </w:r>
          </w:p>
        </w:tc>
      </w:tr>
      <w:tr w:rsidR="00811DB9" w:rsidRPr="00811DB9" w14:paraId="555FA942"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3503C64"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180</w:t>
            </w:r>
          </w:p>
        </w:tc>
        <w:tc>
          <w:tcPr>
            <w:tcW w:w="1040" w:type="dxa"/>
            <w:vMerge/>
            <w:tcBorders>
              <w:top w:val="nil"/>
              <w:left w:val="single" w:sz="4" w:space="0" w:color="auto"/>
              <w:bottom w:val="single" w:sz="4" w:space="0" w:color="auto"/>
              <w:right w:val="single" w:sz="4" w:space="0" w:color="auto"/>
            </w:tcBorders>
            <w:vAlign w:val="center"/>
            <w:hideMark/>
          </w:tcPr>
          <w:p w14:paraId="58297CC7" w14:textId="77777777" w:rsidR="00811DB9" w:rsidRPr="00811DB9" w:rsidRDefault="00811DB9" w:rsidP="00811DB9">
            <w:pPr>
              <w:widowControl/>
              <w:jc w:val="left"/>
              <w:rPr>
                <w:rFonts w:ascii="宋体" w:hAnsi="宋体" w:cs="宋体"/>
                <w:color w:val="000000"/>
                <w:kern w:val="0"/>
                <w:sz w:val="20"/>
              </w:rPr>
            </w:pPr>
          </w:p>
        </w:tc>
        <w:tc>
          <w:tcPr>
            <w:tcW w:w="2735" w:type="dxa"/>
            <w:tcBorders>
              <w:top w:val="nil"/>
              <w:left w:val="nil"/>
              <w:bottom w:val="single" w:sz="4" w:space="0" w:color="auto"/>
              <w:right w:val="single" w:sz="4" w:space="0" w:color="auto"/>
            </w:tcBorders>
            <w:shd w:val="clear" w:color="auto" w:fill="auto"/>
            <w:vAlign w:val="center"/>
            <w:hideMark/>
          </w:tcPr>
          <w:p w14:paraId="4AA4BDD4"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委托招聘职位简章发布</w:t>
            </w:r>
          </w:p>
        </w:tc>
        <w:tc>
          <w:tcPr>
            <w:tcW w:w="3685" w:type="dxa"/>
            <w:tcBorders>
              <w:top w:val="nil"/>
              <w:left w:val="nil"/>
              <w:bottom w:val="single" w:sz="4" w:space="0" w:color="auto"/>
              <w:right w:val="single" w:sz="4" w:space="0" w:color="auto"/>
            </w:tcBorders>
            <w:shd w:val="clear" w:color="auto" w:fill="auto"/>
            <w:vAlign w:val="center"/>
            <w:hideMark/>
          </w:tcPr>
          <w:p w14:paraId="2D133832"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 xml:space="preserve">　</w:t>
            </w:r>
          </w:p>
        </w:tc>
      </w:tr>
      <w:tr w:rsidR="00811DB9" w:rsidRPr="00811DB9" w14:paraId="19ED1C5A" w14:textId="77777777" w:rsidTr="00811DB9">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1ED33AC"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181</w:t>
            </w:r>
          </w:p>
        </w:tc>
        <w:tc>
          <w:tcPr>
            <w:tcW w:w="1040" w:type="dxa"/>
            <w:vMerge/>
            <w:tcBorders>
              <w:top w:val="nil"/>
              <w:left w:val="single" w:sz="4" w:space="0" w:color="auto"/>
              <w:bottom w:val="single" w:sz="4" w:space="0" w:color="auto"/>
              <w:right w:val="single" w:sz="4" w:space="0" w:color="auto"/>
            </w:tcBorders>
            <w:vAlign w:val="center"/>
            <w:hideMark/>
          </w:tcPr>
          <w:p w14:paraId="13E44081"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368B415F"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市场供求分析数据对外发布</w:t>
            </w:r>
          </w:p>
        </w:tc>
        <w:tc>
          <w:tcPr>
            <w:tcW w:w="3685" w:type="dxa"/>
            <w:tcBorders>
              <w:top w:val="nil"/>
              <w:left w:val="nil"/>
              <w:bottom w:val="single" w:sz="4" w:space="0" w:color="auto"/>
              <w:right w:val="single" w:sz="4" w:space="0" w:color="auto"/>
            </w:tcBorders>
            <w:shd w:val="clear" w:color="auto" w:fill="auto"/>
            <w:vAlign w:val="center"/>
            <w:hideMark/>
          </w:tcPr>
          <w:p w14:paraId="1757AF4F"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关注度最高（热门）工种/专业/行业排名</w:t>
            </w:r>
          </w:p>
        </w:tc>
      </w:tr>
      <w:tr w:rsidR="00811DB9" w:rsidRPr="00811DB9" w14:paraId="247E23B2" w14:textId="77777777" w:rsidTr="00811DB9">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8657A71"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182</w:t>
            </w:r>
          </w:p>
        </w:tc>
        <w:tc>
          <w:tcPr>
            <w:tcW w:w="1040" w:type="dxa"/>
            <w:vMerge/>
            <w:tcBorders>
              <w:top w:val="nil"/>
              <w:left w:val="single" w:sz="4" w:space="0" w:color="auto"/>
              <w:bottom w:val="single" w:sz="4" w:space="0" w:color="auto"/>
              <w:right w:val="single" w:sz="4" w:space="0" w:color="auto"/>
            </w:tcBorders>
            <w:vAlign w:val="center"/>
            <w:hideMark/>
          </w:tcPr>
          <w:p w14:paraId="28172169"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A698340"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5CDCFA60"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招聘职位最多工种/行业/单位排名</w:t>
            </w:r>
          </w:p>
        </w:tc>
      </w:tr>
      <w:tr w:rsidR="00811DB9" w:rsidRPr="00811DB9" w14:paraId="60192639" w14:textId="77777777" w:rsidTr="00811DB9">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62C2FF2"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183</w:t>
            </w:r>
          </w:p>
        </w:tc>
        <w:tc>
          <w:tcPr>
            <w:tcW w:w="1040" w:type="dxa"/>
            <w:vMerge/>
            <w:tcBorders>
              <w:top w:val="nil"/>
              <w:left w:val="single" w:sz="4" w:space="0" w:color="auto"/>
              <w:bottom w:val="single" w:sz="4" w:space="0" w:color="auto"/>
              <w:right w:val="single" w:sz="4" w:space="0" w:color="auto"/>
            </w:tcBorders>
            <w:vAlign w:val="center"/>
            <w:hideMark/>
          </w:tcPr>
          <w:p w14:paraId="383806F2"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586F35F3"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D75826B"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招聘人数最多工种/行业/单位排名</w:t>
            </w:r>
          </w:p>
        </w:tc>
      </w:tr>
      <w:tr w:rsidR="00811DB9" w:rsidRPr="00811DB9" w14:paraId="6A20799E" w14:textId="77777777" w:rsidTr="00811DB9">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FDC535D"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184</w:t>
            </w:r>
          </w:p>
        </w:tc>
        <w:tc>
          <w:tcPr>
            <w:tcW w:w="1040" w:type="dxa"/>
            <w:vMerge/>
            <w:tcBorders>
              <w:top w:val="nil"/>
              <w:left w:val="single" w:sz="4" w:space="0" w:color="auto"/>
              <w:bottom w:val="single" w:sz="4" w:space="0" w:color="auto"/>
              <w:right w:val="single" w:sz="4" w:space="0" w:color="auto"/>
            </w:tcBorders>
            <w:vAlign w:val="center"/>
            <w:hideMark/>
          </w:tcPr>
          <w:p w14:paraId="0276FDE4"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9F6C4E8"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AECD125"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平均薪酬最高工种/行业/专业/单位排名</w:t>
            </w:r>
          </w:p>
        </w:tc>
      </w:tr>
      <w:tr w:rsidR="00811DB9" w:rsidRPr="00811DB9" w14:paraId="64EBEB31"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AE681EE"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185</w:t>
            </w:r>
          </w:p>
        </w:tc>
        <w:tc>
          <w:tcPr>
            <w:tcW w:w="1040" w:type="dxa"/>
            <w:vMerge/>
            <w:tcBorders>
              <w:top w:val="nil"/>
              <w:left w:val="single" w:sz="4" w:space="0" w:color="auto"/>
              <w:bottom w:val="single" w:sz="4" w:space="0" w:color="auto"/>
              <w:right w:val="single" w:sz="4" w:space="0" w:color="auto"/>
            </w:tcBorders>
            <w:vAlign w:val="center"/>
            <w:hideMark/>
          </w:tcPr>
          <w:p w14:paraId="78137800"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DEF919C"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AB1E006"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薪酬最高职位排名</w:t>
            </w:r>
          </w:p>
        </w:tc>
      </w:tr>
      <w:tr w:rsidR="00811DB9" w:rsidRPr="00811DB9" w14:paraId="5A410497" w14:textId="77777777" w:rsidTr="00811DB9">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9AAACAA"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186</w:t>
            </w:r>
          </w:p>
        </w:tc>
        <w:tc>
          <w:tcPr>
            <w:tcW w:w="1040" w:type="dxa"/>
            <w:vMerge/>
            <w:tcBorders>
              <w:top w:val="nil"/>
              <w:left w:val="single" w:sz="4" w:space="0" w:color="auto"/>
              <w:bottom w:val="single" w:sz="4" w:space="0" w:color="auto"/>
              <w:right w:val="single" w:sz="4" w:space="0" w:color="auto"/>
            </w:tcBorders>
            <w:vAlign w:val="center"/>
            <w:hideMark/>
          </w:tcPr>
          <w:p w14:paraId="33AEC4E2"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52C3E4BF"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02B5AA3"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招聘缺口最大的工种/行业/专业排名</w:t>
            </w:r>
          </w:p>
        </w:tc>
      </w:tr>
      <w:tr w:rsidR="00811DB9" w:rsidRPr="00811DB9" w14:paraId="05710E90"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B5A0BD8"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187</w:t>
            </w:r>
          </w:p>
        </w:tc>
        <w:tc>
          <w:tcPr>
            <w:tcW w:w="1040" w:type="dxa"/>
            <w:vMerge/>
            <w:tcBorders>
              <w:top w:val="nil"/>
              <w:left w:val="single" w:sz="4" w:space="0" w:color="auto"/>
              <w:bottom w:val="single" w:sz="4" w:space="0" w:color="auto"/>
              <w:right w:val="single" w:sz="4" w:space="0" w:color="auto"/>
            </w:tcBorders>
            <w:vAlign w:val="center"/>
            <w:hideMark/>
          </w:tcPr>
          <w:p w14:paraId="18852208"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46774819"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就业E图信息查询</w:t>
            </w:r>
          </w:p>
        </w:tc>
        <w:tc>
          <w:tcPr>
            <w:tcW w:w="3685" w:type="dxa"/>
            <w:tcBorders>
              <w:top w:val="nil"/>
              <w:left w:val="nil"/>
              <w:bottom w:val="single" w:sz="4" w:space="0" w:color="auto"/>
              <w:right w:val="single" w:sz="4" w:space="0" w:color="auto"/>
            </w:tcBorders>
            <w:shd w:val="clear" w:color="auto" w:fill="auto"/>
            <w:vAlign w:val="center"/>
            <w:hideMark/>
          </w:tcPr>
          <w:p w14:paraId="6915D3F3"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地图找工作</w:t>
            </w:r>
          </w:p>
        </w:tc>
      </w:tr>
      <w:tr w:rsidR="00811DB9" w:rsidRPr="00811DB9" w14:paraId="04E54687"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D48526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188</w:t>
            </w:r>
          </w:p>
        </w:tc>
        <w:tc>
          <w:tcPr>
            <w:tcW w:w="1040" w:type="dxa"/>
            <w:vMerge/>
            <w:tcBorders>
              <w:top w:val="nil"/>
              <w:left w:val="single" w:sz="4" w:space="0" w:color="auto"/>
              <w:bottom w:val="single" w:sz="4" w:space="0" w:color="auto"/>
              <w:right w:val="single" w:sz="4" w:space="0" w:color="auto"/>
            </w:tcBorders>
            <w:vAlign w:val="center"/>
            <w:hideMark/>
          </w:tcPr>
          <w:p w14:paraId="3A8DF3B6"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2CB7318"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20B41BB"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地图找培训</w:t>
            </w:r>
          </w:p>
        </w:tc>
      </w:tr>
      <w:tr w:rsidR="00811DB9" w:rsidRPr="00811DB9" w14:paraId="181DB858"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ACF673C"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189</w:t>
            </w:r>
          </w:p>
        </w:tc>
        <w:tc>
          <w:tcPr>
            <w:tcW w:w="1040" w:type="dxa"/>
            <w:vMerge/>
            <w:tcBorders>
              <w:top w:val="nil"/>
              <w:left w:val="single" w:sz="4" w:space="0" w:color="auto"/>
              <w:bottom w:val="single" w:sz="4" w:space="0" w:color="auto"/>
              <w:right w:val="single" w:sz="4" w:space="0" w:color="auto"/>
            </w:tcBorders>
            <w:vAlign w:val="center"/>
            <w:hideMark/>
          </w:tcPr>
          <w:p w14:paraId="31B8507D"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06F4A51A"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26E9A2E"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地图找机构</w:t>
            </w:r>
          </w:p>
        </w:tc>
      </w:tr>
      <w:tr w:rsidR="00811DB9" w:rsidRPr="00811DB9" w14:paraId="3B84D90D"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735D585"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190</w:t>
            </w:r>
          </w:p>
        </w:tc>
        <w:tc>
          <w:tcPr>
            <w:tcW w:w="1040" w:type="dxa"/>
            <w:vMerge/>
            <w:tcBorders>
              <w:top w:val="nil"/>
              <w:left w:val="single" w:sz="4" w:space="0" w:color="auto"/>
              <w:bottom w:val="single" w:sz="4" w:space="0" w:color="auto"/>
              <w:right w:val="single" w:sz="4" w:space="0" w:color="auto"/>
            </w:tcBorders>
            <w:vAlign w:val="center"/>
            <w:hideMark/>
          </w:tcPr>
          <w:p w14:paraId="774D2914"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662DD555"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求职者智能匹配服务</w:t>
            </w:r>
          </w:p>
        </w:tc>
        <w:tc>
          <w:tcPr>
            <w:tcW w:w="3685" w:type="dxa"/>
            <w:tcBorders>
              <w:top w:val="nil"/>
              <w:left w:val="nil"/>
              <w:bottom w:val="single" w:sz="4" w:space="0" w:color="auto"/>
              <w:right w:val="single" w:sz="4" w:space="0" w:color="auto"/>
            </w:tcBorders>
            <w:shd w:val="clear" w:color="auto" w:fill="auto"/>
            <w:vAlign w:val="center"/>
            <w:hideMark/>
          </w:tcPr>
          <w:p w14:paraId="075DFB78"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简历完整度分析</w:t>
            </w:r>
          </w:p>
        </w:tc>
      </w:tr>
      <w:tr w:rsidR="00811DB9" w:rsidRPr="00811DB9" w14:paraId="767814B7"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28792DF"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191</w:t>
            </w:r>
          </w:p>
        </w:tc>
        <w:tc>
          <w:tcPr>
            <w:tcW w:w="1040" w:type="dxa"/>
            <w:vMerge/>
            <w:tcBorders>
              <w:top w:val="nil"/>
              <w:left w:val="single" w:sz="4" w:space="0" w:color="auto"/>
              <w:bottom w:val="single" w:sz="4" w:space="0" w:color="auto"/>
              <w:right w:val="single" w:sz="4" w:space="0" w:color="auto"/>
            </w:tcBorders>
            <w:vAlign w:val="center"/>
            <w:hideMark/>
          </w:tcPr>
          <w:p w14:paraId="561A7C55"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5120A484"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6C543B69"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简历画像</w:t>
            </w:r>
          </w:p>
        </w:tc>
      </w:tr>
      <w:tr w:rsidR="00811DB9" w:rsidRPr="00811DB9" w14:paraId="6980161D"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7BFAE22"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lastRenderedPageBreak/>
              <w:t>192</w:t>
            </w:r>
          </w:p>
        </w:tc>
        <w:tc>
          <w:tcPr>
            <w:tcW w:w="1040" w:type="dxa"/>
            <w:vMerge/>
            <w:tcBorders>
              <w:top w:val="nil"/>
              <w:left w:val="single" w:sz="4" w:space="0" w:color="auto"/>
              <w:bottom w:val="single" w:sz="4" w:space="0" w:color="auto"/>
              <w:right w:val="single" w:sz="4" w:space="0" w:color="auto"/>
            </w:tcBorders>
            <w:vAlign w:val="center"/>
            <w:hideMark/>
          </w:tcPr>
          <w:p w14:paraId="0F883FB9"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90148F0"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15809E3"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招聘职位与求职简历的匹配度</w:t>
            </w:r>
          </w:p>
        </w:tc>
      </w:tr>
      <w:tr w:rsidR="00811DB9" w:rsidRPr="00811DB9" w14:paraId="17E65693" w14:textId="77777777" w:rsidTr="00811DB9">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1DD4FC4"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193</w:t>
            </w:r>
          </w:p>
        </w:tc>
        <w:tc>
          <w:tcPr>
            <w:tcW w:w="1040" w:type="dxa"/>
            <w:vMerge/>
            <w:tcBorders>
              <w:top w:val="nil"/>
              <w:left w:val="single" w:sz="4" w:space="0" w:color="auto"/>
              <w:bottom w:val="single" w:sz="4" w:space="0" w:color="auto"/>
              <w:right w:val="single" w:sz="4" w:space="0" w:color="auto"/>
            </w:tcBorders>
            <w:vAlign w:val="center"/>
            <w:hideMark/>
          </w:tcPr>
          <w:p w14:paraId="524A0E5C"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E15B882"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2254524F"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个人应聘该职位简历中竞争力分析</w:t>
            </w:r>
          </w:p>
        </w:tc>
      </w:tr>
      <w:tr w:rsidR="00811DB9" w:rsidRPr="00811DB9" w14:paraId="420DB590"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A940FE1"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194</w:t>
            </w:r>
          </w:p>
        </w:tc>
        <w:tc>
          <w:tcPr>
            <w:tcW w:w="1040" w:type="dxa"/>
            <w:vMerge/>
            <w:tcBorders>
              <w:top w:val="nil"/>
              <w:left w:val="single" w:sz="4" w:space="0" w:color="auto"/>
              <w:bottom w:val="single" w:sz="4" w:space="0" w:color="auto"/>
              <w:right w:val="single" w:sz="4" w:space="0" w:color="auto"/>
            </w:tcBorders>
            <w:vAlign w:val="center"/>
            <w:hideMark/>
          </w:tcPr>
          <w:p w14:paraId="1D3219B6"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6110F0B"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77AEE1D"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职位智能匹配推荐服务</w:t>
            </w:r>
          </w:p>
        </w:tc>
      </w:tr>
      <w:tr w:rsidR="00811DB9" w:rsidRPr="00811DB9" w14:paraId="29D62CC9" w14:textId="77777777" w:rsidTr="00811DB9">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2FB25DD"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195</w:t>
            </w:r>
          </w:p>
        </w:tc>
        <w:tc>
          <w:tcPr>
            <w:tcW w:w="1040" w:type="dxa"/>
            <w:vMerge/>
            <w:tcBorders>
              <w:top w:val="nil"/>
              <w:left w:val="single" w:sz="4" w:space="0" w:color="auto"/>
              <w:bottom w:val="single" w:sz="4" w:space="0" w:color="auto"/>
              <w:right w:val="single" w:sz="4" w:space="0" w:color="auto"/>
            </w:tcBorders>
            <w:vAlign w:val="center"/>
            <w:hideMark/>
          </w:tcPr>
          <w:p w14:paraId="17E84CE1"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45DA130D"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岗位智能匹配服务</w:t>
            </w:r>
          </w:p>
        </w:tc>
        <w:tc>
          <w:tcPr>
            <w:tcW w:w="3685" w:type="dxa"/>
            <w:tcBorders>
              <w:top w:val="nil"/>
              <w:left w:val="nil"/>
              <w:bottom w:val="single" w:sz="4" w:space="0" w:color="auto"/>
              <w:right w:val="single" w:sz="4" w:space="0" w:color="auto"/>
            </w:tcBorders>
            <w:shd w:val="clear" w:color="auto" w:fill="auto"/>
            <w:vAlign w:val="center"/>
            <w:hideMark/>
          </w:tcPr>
          <w:p w14:paraId="5A19C638"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职位竞争力分析（薪酬水平、学历、工作经验）</w:t>
            </w:r>
          </w:p>
        </w:tc>
      </w:tr>
      <w:tr w:rsidR="00811DB9" w:rsidRPr="00811DB9" w14:paraId="1B3977C5"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880D7B7"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196</w:t>
            </w:r>
          </w:p>
        </w:tc>
        <w:tc>
          <w:tcPr>
            <w:tcW w:w="1040" w:type="dxa"/>
            <w:vMerge/>
            <w:tcBorders>
              <w:top w:val="nil"/>
              <w:left w:val="single" w:sz="4" w:space="0" w:color="auto"/>
              <w:bottom w:val="single" w:sz="4" w:space="0" w:color="auto"/>
              <w:right w:val="single" w:sz="4" w:space="0" w:color="auto"/>
            </w:tcBorders>
            <w:vAlign w:val="center"/>
            <w:hideMark/>
          </w:tcPr>
          <w:p w14:paraId="21E03FE7"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33005224"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2E5C0506"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简历解析及自动人岗匹配</w:t>
            </w:r>
          </w:p>
        </w:tc>
      </w:tr>
      <w:tr w:rsidR="00811DB9" w:rsidRPr="00811DB9" w14:paraId="5FEECF29"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6B48A13"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197</w:t>
            </w:r>
          </w:p>
        </w:tc>
        <w:tc>
          <w:tcPr>
            <w:tcW w:w="1040" w:type="dxa"/>
            <w:vMerge/>
            <w:tcBorders>
              <w:top w:val="nil"/>
              <w:left w:val="single" w:sz="4" w:space="0" w:color="auto"/>
              <w:bottom w:val="single" w:sz="4" w:space="0" w:color="auto"/>
              <w:right w:val="single" w:sz="4" w:space="0" w:color="auto"/>
            </w:tcBorders>
            <w:vAlign w:val="center"/>
            <w:hideMark/>
          </w:tcPr>
          <w:p w14:paraId="5721B5A5"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4342645E"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就业智能推荐中心</w:t>
            </w:r>
          </w:p>
        </w:tc>
        <w:tc>
          <w:tcPr>
            <w:tcW w:w="3685" w:type="dxa"/>
            <w:tcBorders>
              <w:top w:val="nil"/>
              <w:left w:val="nil"/>
              <w:bottom w:val="single" w:sz="4" w:space="0" w:color="auto"/>
              <w:right w:val="single" w:sz="4" w:space="0" w:color="auto"/>
            </w:tcBorders>
            <w:shd w:val="clear" w:color="auto" w:fill="auto"/>
            <w:vAlign w:val="center"/>
            <w:hideMark/>
          </w:tcPr>
          <w:p w14:paraId="6511336D"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个人业务功能推荐</w:t>
            </w:r>
          </w:p>
        </w:tc>
      </w:tr>
      <w:tr w:rsidR="00811DB9" w:rsidRPr="00811DB9" w14:paraId="3F4759D1"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78E4DAE"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198</w:t>
            </w:r>
          </w:p>
        </w:tc>
        <w:tc>
          <w:tcPr>
            <w:tcW w:w="1040" w:type="dxa"/>
            <w:vMerge/>
            <w:tcBorders>
              <w:top w:val="nil"/>
              <w:left w:val="single" w:sz="4" w:space="0" w:color="auto"/>
              <w:bottom w:val="single" w:sz="4" w:space="0" w:color="auto"/>
              <w:right w:val="single" w:sz="4" w:space="0" w:color="auto"/>
            </w:tcBorders>
            <w:vAlign w:val="center"/>
            <w:hideMark/>
          </w:tcPr>
          <w:p w14:paraId="5946FABB"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30DAEB4"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EF3EFE8"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政策找人</w:t>
            </w:r>
          </w:p>
        </w:tc>
      </w:tr>
      <w:tr w:rsidR="00811DB9" w:rsidRPr="00811DB9" w14:paraId="37692ACD"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F4D8C28"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199</w:t>
            </w:r>
          </w:p>
        </w:tc>
        <w:tc>
          <w:tcPr>
            <w:tcW w:w="1040" w:type="dxa"/>
            <w:vMerge/>
            <w:tcBorders>
              <w:top w:val="nil"/>
              <w:left w:val="single" w:sz="4" w:space="0" w:color="auto"/>
              <w:bottom w:val="single" w:sz="4" w:space="0" w:color="auto"/>
              <w:right w:val="single" w:sz="4" w:space="0" w:color="auto"/>
            </w:tcBorders>
            <w:vAlign w:val="center"/>
            <w:hideMark/>
          </w:tcPr>
          <w:p w14:paraId="4D069D38"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1CA3A26"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16257E40"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职业岗位推荐</w:t>
            </w:r>
          </w:p>
        </w:tc>
      </w:tr>
      <w:tr w:rsidR="00811DB9" w:rsidRPr="00811DB9" w14:paraId="5557FCB7"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89BD43C"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200</w:t>
            </w: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6D29F2DC"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就业监测分析报告（21）</w:t>
            </w: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7D56E5CB"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就业大数据主题监测分析</w:t>
            </w:r>
          </w:p>
        </w:tc>
        <w:tc>
          <w:tcPr>
            <w:tcW w:w="3685" w:type="dxa"/>
            <w:tcBorders>
              <w:top w:val="nil"/>
              <w:left w:val="nil"/>
              <w:bottom w:val="single" w:sz="4" w:space="0" w:color="auto"/>
              <w:right w:val="single" w:sz="4" w:space="0" w:color="auto"/>
            </w:tcBorders>
            <w:shd w:val="clear" w:color="auto" w:fill="auto"/>
            <w:vAlign w:val="center"/>
            <w:hideMark/>
          </w:tcPr>
          <w:p w14:paraId="09BA90F7"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人力资源分析</w:t>
            </w:r>
          </w:p>
        </w:tc>
      </w:tr>
      <w:tr w:rsidR="00811DB9" w:rsidRPr="00811DB9" w14:paraId="483EF62B"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B86E008"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201</w:t>
            </w:r>
          </w:p>
        </w:tc>
        <w:tc>
          <w:tcPr>
            <w:tcW w:w="1040" w:type="dxa"/>
            <w:vMerge/>
            <w:tcBorders>
              <w:top w:val="nil"/>
              <w:left w:val="single" w:sz="4" w:space="0" w:color="auto"/>
              <w:bottom w:val="single" w:sz="4" w:space="0" w:color="auto"/>
              <w:right w:val="single" w:sz="4" w:space="0" w:color="auto"/>
            </w:tcBorders>
            <w:vAlign w:val="center"/>
            <w:hideMark/>
          </w:tcPr>
          <w:p w14:paraId="704D6DCB"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6579EB3F"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1142BC50"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就业服务监测</w:t>
            </w:r>
          </w:p>
        </w:tc>
      </w:tr>
      <w:tr w:rsidR="00811DB9" w:rsidRPr="00811DB9" w14:paraId="26F8E1DE"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276B6CC"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202</w:t>
            </w:r>
          </w:p>
        </w:tc>
        <w:tc>
          <w:tcPr>
            <w:tcW w:w="1040" w:type="dxa"/>
            <w:vMerge/>
            <w:tcBorders>
              <w:top w:val="nil"/>
              <w:left w:val="single" w:sz="4" w:space="0" w:color="auto"/>
              <w:bottom w:val="single" w:sz="4" w:space="0" w:color="auto"/>
              <w:right w:val="single" w:sz="4" w:space="0" w:color="auto"/>
            </w:tcBorders>
            <w:vAlign w:val="center"/>
            <w:hideMark/>
          </w:tcPr>
          <w:p w14:paraId="0F4F8E86"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A1B590F"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6347F00"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重点就业人群监测</w:t>
            </w:r>
          </w:p>
        </w:tc>
      </w:tr>
      <w:tr w:rsidR="00811DB9" w:rsidRPr="00811DB9" w14:paraId="6CDFD5CD"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4FDC45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203</w:t>
            </w:r>
          </w:p>
        </w:tc>
        <w:tc>
          <w:tcPr>
            <w:tcW w:w="1040" w:type="dxa"/>
            <w:vMerge/>
            <w:tcBorders>
              <w:top w:val="nil"/>
              <w:left w:val="single" w:sz="4" w:space="0" w:color="auto"/>
              <w:bottom w:val="single" w:sz="4" w:space="0" w:color="auto"/>
              <w:right w:val="single" w:sz="4" w:space="0" w:color="auto"/>
            </w:tcBorders>
            <w:vAlign w:val="center"/>
            <w:hideMark/>
          </w:tcPr>
          <w:p w14:paraId="0661E40C"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4765ACD"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B865E62"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重点产业监测</w:t>
            </w:r>
          </w:p>
        </w:tc>
      </w:tr>
      <w:tr w:rsidR="00811DB9" w:rsidRPr="00811DB9" w14:paraId="3389544A"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21A1195"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204</w:t>
            </w:r>
          </w:p>
        </w:tc>
        <w:tc>
          <w:tcPr>
            <w:tcW w:w="1040" w:type="dxa"/>
            <w:vMerge/>
            <w:tcBorders>
              <w:top w:val="nil"/>
              <w:left w:val="single" w:sz="4" w:space="0" w:color="auto"/>
              <w:bottom w:val="single" w:sz="4" w:space="0" w:color="auto"/>
              <w:right w:val="single" w:sz="4" w:space="0" w:color="auto"/>
            </w:tcBorders>
            <w:vAlign w:val="center"/>
            <w:hideMark/>
          </w:tcPr>
          <w:p w14:paraId="1D216190"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4A8A263"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46A77F8"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失业动态监测</w:t>
            </w:r>
          </w:p>
        </w:tc>
      </w:tr>
      <w:tr w:rsidR="00811DB9" w:rsidRPr="00811DB9" w14:paraId="6CED3899"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67363A4"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205</w:t>
            </w:r>
          </w:p>
        </w:tc>
        <w:tc>
          <w:tcPr>
            <w:tcW w:w="1040" w:type="dxa"/>
            <w:vMerge/>
            <w:tcBorders>
              <w:top w:val="nil"/>
              <w:left w:val="single" w:sz="4" w:space="0" w:color="auto"/>
              <w:bottom w:val="single" w:sz="4" w:space="0" w:color="auto"/>
              <w:right w:val="single" w:sz="4" w:space="0" w:color="auto"/>
            </w:tcBorders>
            <w:vAlign w:val="center"/>
            <w:hideMark/>
          </w:tcPr>
          <w:p w14:paraId="03C24C5F"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4FF8780E"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就业业务受理情况监测分析</w:t>
            </w:r>
          </w:p>
        </w:tc>
        <w:tc>
          <w:tcPr>
            <w:tcW w:w="3685" w:type="dxa"/>
            <w:tcBorders>
              <w:top w:val="nil"/>
              <w:left w:val="nil"/>
              <w:bottom w:val="single" w:sz="4" w:space="0" w:color="auto"/>
              <w:right w:val="single" w:sz="4" w:space="0" w:color="auto"/>
            </w:tcBorders>
            <w:shd w:val="clear" w:color="auto" w:fill="auto"/>
            <w:vAlign w:val="center"/>
            <w:hideMark/>
          </w:tcPr>
          <w:p w14:paraId="0A229CFC"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经办业务量</w:t>
            </w:r>
          </w:p>
        </w:tc>
      </w:tr>
      <w:tr w:rsidR="00811DB9" w:rsidRPr="00811DB9" w14:paraId="2855AF06"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3A1499B"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206</w:t>
            </w:r>
          </w:p>
        </w:tc>
        <w:tc>
          <w:tcPr>
            <w:tcW w:w="1040" w:type="dxa"/>
            <w:vMerge/>
            <w:tcBorders>
              <w:top w:val="nil"/>
              <w:left w:val="single" w:sz="4" w:space="0" w:color="auto"/>
              <w:bottom w:val="single" w:sz="4" w:space="0" w:color="auto"/>
              <w:right w:val="single" w:sz="4" w:space="0" w:color="auto"/>
            </w:tcBorders>
            <w:vAlign w:val="center"/>
            <w:hideMark/>
          </w:tcPr>
          <w:p w14:paraId="3D919B3F"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5FD94DC"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C446EA6"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事项分析</w:t>
            </w:r>
          </w:p>
        </w:tc>
      </w:tr>
      <w:tr w:rsidR="00811DB9" w:rsidRPr="00811DB9" w14:paraId="5EC2FB50"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A282F0D"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207</w:t>
            </w:r>
          </w:p>
        </w:tc>
        <w:tc>
          <w:tcPr>
            <w:tcW w:w="1040" w:type="dxa"/>
            <w:vMerge/>
            <w:tcBorders>
              <w:top w:val="nil"/>
              <w:left w:val="single" w:sz="4" w:space="0" w:color="auto"/>
              <w:bottom w:val="single" w:sz="4" w:space="0" w:color="auto"/>
              <w:right w:val="single" w:sz="4" w:space="0" w:color="auto"/>
            </w:tcBorders>
            <w:vAlign w:val="center"/>
            <w:hideMark/>
          </w:tcPr>
          <w:p w14:paraId="72A1F690"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4A7CE16E"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3E12130"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事项业务办理量</w:t>
            </w:r>
          </w:p>
        </w:tc>
      </w:tr>
      <w:tr w:rsidR="00811DB9" w:rsidRPr="00811DB9" w14:paraId="0C258C13"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93013D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208</w:t>
            </w:r>
          </w:p>
        </w:tc>
        <w:tc>
          <w:tcPr>
            <w:tcW w:w="1040" w:type="dxa"/>
            <w:vMerge/>
            <w:tcBorders>
              <w:top w:val="nil"/>
              <w:left w:val="single" w:sz="4" w:space="0" w:color="auto"/>
              <w:bottom w:val="single" w:sz="4" w:space="0" w:color="auto"/>
              <w:right w:val="single" w:sz="4" w:space="0" w:color="auto"/>
            </w:tcBorders>
            <w:vAlign w:val="center"/>
            <w:hideMark/>
          </w:tcPr>
          <w:p w14:paraId="4475E889"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7A66A9E8"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就业资金使用情况监测分析</w:t>
            </w:r>
          </w:p>
        </w:tc>
        <w:tc>
          <w:tcPr>
            <w:tcW w:w="3685" w:type="dxa"/>
            <w:tcBorders>
              <w:top w:val="nil"/>
              <w:left w:val="nil"/>
              <w:bottom w:val="single" w:sz="4" w:space="0" w:color="auto"/>
              <w:right w:val="single" w:sz="4" w:space="0" w:color="auto"/>
            </w:tcBorders>
            <w:shd w:val="clear" w:color="auto" w:fill="auto"/>
            <w:vAlign w:val="center"/>
            <w:hideMark/>
          </w:tcPr>
          <w:p w14:paraId="4F9116D3"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资金总体监控分析</w:t>
            </w:r>
          </w:p>
        </w:tc>
      </w:tr>
      <w:tr w:rsidR="00811DB9" w:rsidRPr="00811DB9" w14:paraId="19BE74B6"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77B6C34"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209</w:t>
            </w:r>
          </w:p>
        </w:tc>
        <w:tc>
          <w:tcPr>
            <w:tcW w:w="1040" w:type="dxa"/>
            <w:vMerge/>
            <w:tcBorders>
              <w:top w:val="nil"/>
              <w:left w:val="single" w:sz="4" w:space="0" w:color="auto"/>
              <w:bottom w:val="single" w:sz="4" w:space="0" w:color="auto"/>
              <w:right w:val="single" w:sz="4" w:space="0" w:color="auto"/>
            </w:tcBorders>
            <w:vAlign w:val="center"/>
            <w:hideMark/>
          </w:tcPr>
          <w:p w14:paraId="74F2BC50"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1F2F3676"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714907D5"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资金申请审核监控分析</w:t>
            </w:r>
          </w:p>
        </w:tc>
      </w:tr>
      <w:tr w:rsidR="00811DB9" w:rsidRPr="00811DB9" w14:paraId="7B504F05"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A90272F"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210</w:t>
            </w:r>
          </w:p>
        </w:tc>
        <w:tc>
          <w:tcPr>
            <w:tcW w:w="1040" w:type="dxa"/>
            <w:vMerge/>
            <w:tcBorders>
              <w:top w:val="nil"/>
              <w:left w:val="single" w:sz="4" w:space="0" w:color="auto"/>
              <w:bottom w:val="single" w:sz="4" w:space="0" w:color="auto"/>
              <w:right w:val="single" w:sz="4" w:space="0" w:color="auto"/>
            </w:tcBorders>
            <w:vAlign w:val="center"/>
            <w:hideMark/>
          </w:tcPr>
          <w:p w14:paraId="473C1156"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6671F338"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C8CA986"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资金使用分析</w:t>
            </w:r>
          </w:p>
        </w:tc>
      </w:tr>
      <w:tr w:rsidR="00811DB9" w:rsidRPr="00811DB9" w14:paraId="1C15E528"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2F46EBF"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211</w:t>
            </w:r>
          </w:p>
        </w:tc>
        <w:tc>
          <w:tcPr>
            <w:tcW w:w="1040" w:type="dxa"/>
            <w:vMerge/>
            <w:tcBorders>
              <w:top w:val="nil"/>
              <w:left w:val="single" w:sz="4" w:space="0" w:color="auto"/>
              <w:bottom w:val="single" w:sz="4" w:space="0" w:color="auto"/>
              <w:right w:val="single" w:sz="4" w:space="0" w:color="auto"/>
            </w:tcBorders>
            <w:vAlign w:val="center"/>
            <w:hideMark/>
          </w:tcPr>
          <w:p w14:paraId="06498003"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4CC0B8C6"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就业创业数据情况监测分析</w:t>
            </w:r>
          </w:p>
        </w:tc>
        <w:tc>
          <w:tcPr>
            <w:tcW w:w="3685" w:type="dxa"/>
            <w:tcBorders>
              <w:top w:val="nil"/>
              <w:left w:val="nil"/>
              <w:bottom w:val="single" w:sz="4" w:space="0" w:color="auto"/>
              <w:right w:val="single" w:sz="4" w:space="0" w:color="auto"/>
            </w:tcBorders>
            <w:shd w:val="clear" w:color="auto" w:fill="auto"/>
            <w:vAlign w:val="center"/>
            <w:hideMark/>
          </w:tcPr>
          <w:p w14:paraId="187D5AED"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求职招聘版块</w:t>
            </w:r>
          </w:p>
        </w:tc>
      </w:tr>
      <w:tr w:rsidR="00811DB9" w:rsidRPr="00811DB9" w14:paraId="5A85BA9D"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F04E5B5"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212</w:t>
            </w:r>
          </w:p>
        </w:tc>
        <w:tc>
          <w:tcPr>
            <w:tcW w:w="1040" w:type="dxa"/>
            <w:vMerge/>
            <w:tcBorders>
              <w:top w:val="nil"/>
              <w:left w:val="single" w:sz="4" w:space="0" w:color="auto"/>
              <w:bottom w:val="single" w:sz="4" w:space="0" w:color="auto"/>
              <w:right w:val="single" w:sz="4" w:space="0" w:color="auto"/>
            </w:tcBorders>
            <w:vAlign w:val="center"/>
            <w:hideMark/>
          </w:tcPr>
          <w:p w14:paraId="49ED10BE"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6A82783"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1C0081F1"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就业版块</w:t>
            </w:r>
          </w:p>
        </w:tc>
      </w:tr>
      <w:tr w:rsidR="00811DB9" w:rsidRPr="00811DB9" w14:paraId="69C91DD7"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754FE7D"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213</w:t>
            </w:r>
          </w:p>
        </w:tc>
        <w:tc>
          <w:tcPr>
            <w:tcW w:w="1040" w:type="dxa"/>
            <w:vMerge/>
            <w:tcBorders>
              <w:top w:val="nil"/>
              <w:left w:val="single" w:sz="4" w:space="0" w:color="auto"/>
              <w:bottom w:val="single" w:sz="4" w:space="0" w:color="auto"/>
              <w:right w:val="single" w:sz="4" w:space="0" w:color="auto"/>
            </w:tcBorders>
            <w:vAlign w:val="center"/>
            <w:hideMark/>
          </w:tcPr>
          <w:p w14:paraId="72B3D900"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898BBCC"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16698968"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培训版块</w:t>
            </w:r>
          </w:p>
        </w:tc>
      </w:tr>
      <w:tr w:rsidR="00811DB9" w:rsidRPr="00811DB9" w14:paraId="38E8FCA6"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38AB0BF"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214</w:t>
            </w:r>
          </w:p>
        </w:tc>
        <w:tc>
          <w:tcPr>
            <w:tcW w:w="1040" w:type="dxa"/>
            <w:vMerge/>
            <w:tcBorders>
              <w:top w:val="nil"/>
              <w:left w:val="single" w:sz="4" w:space="0" w:color="auto"/>
              <w:bottom w:val="single" w:sz="4" w:space="0" w:color="auto"/>
              <w:right w:val="single" w:sz="4" w:space="0" w:color="auto"/>
            </w:tcBorders>
            <w:vAlign w:val="center"/>
            <w:hideMark/>
          </w:tcPr>
          <w:p w14:paraId="5AAB81F3"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00A53D12"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5E247D55"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创业版块</w:t>
            </w:r>
          </w:p>
        </w:tc>
      </w:tr>
      <w:tr w:rsidR="00811DB9" w:rsidRPr="00811DB9" w14:paraId="0DABD2A5"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D313848"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215</w:t>
            </w:r>
          </w:p>
        </w:tc>
        <w:tc>
          <w:tcPr>
            <w:tcW w:w="1040" w:type="dxa"/>
            <w:vMerge/>
            <w:tcBorders>
              <w:top w:val="nil"/>
              <w:left w:val="single" w:sz="4" w:space="0" w:color="auto"/>
              <w:bottom w:val="single" w:sz="4" w:space="0" w:color="auto"/>
              <w:right w:val="single" w:sz="4" w:space="0" w:color="auto"/>
            </w:tcBorders>
            <w:vAlign w:val="center"/>
            <w:hideMark/>
          </w:tcPr>
          <w:p w14:paraId="4449030A" w14:textId="77777777" w:rsidR="00811DB9" w:rsidRPr="00811DB9" w:rsidRDefault="00811DB9" w:rsidP="00811DB9">
            <w:pPr>
              <w:widowControl/>
              <w:jc w:val="left"/>
              <w:rPr>
                <w:rFonts w:ascii="宋体" w:hAnsi="宋体" w:cs="宋体"/>
                <w:color w:val="000000"/>
                <w:kern w:val="0"/>
                <w:sz w:val="20"/>
              </w:rPr>
            </w:pPr>
          </w:p>
        </w:tc>
        <w:tc>
          <w:tcPr>
            <w:tcW w:w="2735" w:type="dxa"/>
            <w:vMerge w:val="restart"/>
            <w:tcBorders>
              <w:top w:val="nil"/>
              <w:left w:val="single" w:sz="4" w:space="0" w:color="auto"/>
              <w:bottom w:val="single" w:sz="4" w:space="0" w:color="auto"/>
              <w:right w:val="single" w:sz="4" w:space="0" w:color="auto"/>
            </w:tcBorders>
            <w:shd w:val="clear" w:color="auto" w:fill="auto"/>
            <w:vAlign w:val="center"/>
            <w:hideMark/>
          </w:tcPr>
          <w:p w14:paraId="40066B27"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就业失业指标预警监测分析</w:t>
            </w:r>
          </w:p>
        </w:tc>
        <w:tc>
          <w:tcPr>
            <w:tcW w:w="3685" w:type="dxa"/>
            <w:tcBorders>
              <w:top w:val="nil"/>
              <w:left w:val="nil"/>
              <w:bottom w:val="single" w:sz="4" w:space="0" w:color="auto"/>
              <w:right w:val="single" w:sz="4" w:space="0" w:color="auto"/>
            </w:tcBorders>
            <w:shd w:val="clear" w:color="auto" w:fill="auto"/>
            <w:vAlign w:val="center"/>
            <w:hideMark/>
          </w:tcPr>
          <w:p w14:paraId="51498CCF"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总体指标情况监测预警</w:t>
            </w:r>
          </w:p>
        </w:tc>
      </w:tr>
      <w:tr w:rsidR="00811DB9" w:rsidRPr="00811DB9" w14:paraId="6353C8F0"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3BCB792"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216</w:t>
            </w:r>
          </w:p>
        </w:tc>
        <w:tc>
          <w:tcPr>
            <w:tcW w:w="1040" w:type="dxa"/>
            <w:vMerge/>
            <w:tcBorders>
              <w:top w:val="nil"/>
              <w:left w:val="single" w:sz="4" w:space="0" w:color="auto"/>
              <w:bottom w:val="single" w:sz="4" w:space="0" w:color="auto"/>
              <w:right w:val="single" w:sz="4" w:space="0" w:color="auto"/>
            </w:tcBorders>
            <w:vAlign w:val="center"/>
            <w:hideMark/>
          </w:tcPr>
          <w:p w14:paraId="49DB1549"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4CC62AA"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5FF20918"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就业指标监测预警</w:t>
            </w:r>
          </w:p>
        </w:tc>
      </w:tr>
      <w:tr w:rsidR="00811DB9" w:rsidRPr="00811DB9" w14:paraId="7B888AAF"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0509C9F"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217</w:t>
            </w:r>
          </w:p>
        </w:tc>
        <w:tc>
          <w:tcPr>
            <w:tcW w:w="1040" w:type="dxa"/>
            <w:vMerge/>
            <w:tcBorders>
              <w:top w:val="nil"/>
              <w:left w:val="single" w:sz="4" w:space="0" w:color="auto"/>
              <w:bottom w:val="single" w:sz="4" w:space="0" w:color="auto"/>
              <w:right w:val="single" w:sz="4" w:space="0" w:color="auto"/>
            </w:tcBorders>
            <w:vAlign w:val="center"/>
            <w:hideMark/>
          </w:tcPr>
          <w:p w14:paraId="4F9535C9"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2A3D3870"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09AAE10E"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失业指标监测预警</w:t>
            </w:r>
          </w:p>
        </w:tc>
      </w:tr>
      <w:tr w:rsidR="00811DB9" w:rsidRPr="00811DB9" w14:paraId="50F34B1E"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03D490B"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218</w:t>
            </w:r>
          </w:p>
        </w:tc>
        <w:tc>
          <w:tcPr>
            <w:tcW w:w="1040" w:type="dxa"/>
            <w:vMerge/>
            <w:tcBorders>
              <w:top w:val="nil"/>
              <w:left w:val="single" w:sz="4" w:space="0" w:color="auto"/>
              <w:bottom w:val="single" w:sz="4" w:space="0" w:color="auto"/>
              <w:right w:val="single" w:sz="4" w:space="0" w:color="auto"/>
            </w:tcBorders>
            <w:vAlign w:val="center"/>
            <w:hideMark/>
          </w:tcPr>
          <w:p w14:paraId="0A281360"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3E7BFE53"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35D895B0"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人力资源市场指标监测预警</w:t>
            </w:r>
          </w:p>
        </w:tc>
      </w:tr>
      <w:tr w:rsidR="00811DB9" w:rsidRPr="00811DB9" w14:paraId="241683F1"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09590FF"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219</w:t>
            </w:r>
          </w:p>
        </w:tc>
        <w:tc>
          <w:tcPr>
            <w:tcW w:w="1040" w:type="dxa"/>
            <w:vMerge/>
            <w:tcBorders>
              <w:top w:val="nil"/>
              <w:left w:val="single" w:sz="4" w:space="0" w:color="auto"/>
              <w:bottom w:val="single" w:sz="4" w:space="0" w:color="auto"/>
              <w:right w:val="single" w:sz="4" w:space="0" w:color="auto"/>
            </w:tcBorders>
            <w:vAlign w:val="center"/>
            <w:hideMark/>
          </w:tcPr>
          <w:p w14:paraId="24E84AF9"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E90FF1B"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1B97A80C"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企业用工监测指标监测预警</w:t>
            </w:r>
          </w:p>
        </w:tc>
      </w:tr>
      <w:tr w:rsidR="00811DB9" w:rsidRPr="00811DB9" w14:paraId="46A74710" w14:textId="77777777" w:rsidTr="00811DB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ED07524" w14:textId="77777777" w:rsidR="00811DB9" w:rsidRPr="00811DB9" w:rsidRDefault="00811DB9" w:rsidP="00811DB9">
            <w:pPr>
              <w:widowControl/>
              <w:jc w:val="center"/>
              <w:rPr>
                <w:rFonts w:ascii="宋体" w:hAnsi="宋体" w:cs="宋体"/>
                <w:color w:val="000000"/>
                <w:kern w:val="0"/>
                <w:sz w:val="20"/>
              </w:rPr>
            </w:pPr>
            <w:r w:rsidRPr="00811DB9">
              <w:rPr>
                <w:rFonts w:ascii="宋体" w:hAnsi="宋体" w:cs="宋体" w:hint="eastAsia"/>
                <w:color w:val="000000"/>
                <w:kern w:val="0"/>
                <w:sz w:val="20"/>
              </w:rPr>
              <w:t>220</w:t>
            </w:r>
          </w:p>
        </w:tc>
        <w:tc>
          <w:tcPr>
            <w:tcW w:w="1040" w:type="dxa"/>
            <w:vMerge/>
            <w:tcBorders>
              <w:top w:val="nil"/>
              <w:left w:val="single" w:sz="4" w:space="0" w:color="auto"/>
              <w:bottom w:val="single" w:sz="4" w:space="0" w:color="auto"/>
              <w:right w:val="single" w:sz="4" w:space="0" w:color="auto"/>
            </w:tcBorders>
            <w:vAlign w:val="center"/>
            <w:hideMark/>
          </w:tcPr>
          <w:p w14:paraId="6E2AAF95" w14:textId="77777777" w:rsidR="00811DB9" w:rsidRPr="00811DB9" w:rsidRDefault="00811DB9" w:rsidP="00811DB9">
            <w:pPr>
              <w:widowControl/>
              <w:jc w:val="left"/>
              <w:rPr>
                <w:rFonts w:ascii="宋体" w:hAnsi="宋体" w:cs="宋体"/>
                <w:color w:val="000000"/>
                <w:kern w:val="0"/>
                <w:sz w:val="20"/>
              </w:rPr>
            </w:pPr>
          </w:p>
        </w:tc>
        <w:tc>
          <w:tcPr>
            <w:tcW w:w="2735" w:type="dxa"/>
            <w:vMerge/>
            <w:tcBorders>
              <w:top w:val="nil"/>
              <w:left w:val="single" w:sz="4" w:space="0" w:color="auto"/>
              <w:bottom w:val="single" w:sz="4" w:space="0" w:color="auto"/>
              <w:right w:val="single" w:sz="4" w:space="0" w:color="auto"/>
            </w:tcBorders>
            <w:vAlign w:val="center"/>
            <w:hideMark/>
          </w:tcPr>
          <w:p w14:paraId="769EC83C" w14:textId="77777777" w:rsidR="00811DB9" w:rsidRPr="00811DB9" w:rsidRDefault="00811DB9" w:rsidP="00811DB9">
            <w:pPr>
              <w:widowControl/>
              <w:jc w:val="left"/>
              <w:rPr>
                <w:rFonts w:ascii="宋体" w:hAnsi="宋体" w:cs="宋体"/>
                <w:color w:val="000000"/>
                <w:kern w:val="0"/>
                <w:sz w:val="20"/>
              </w:rPr>
            </w:pPr>
          </w:p>
        </w:tc>
        <w:tc>
          <w:tcPr>
            <w:tcW w:w="3685" w:type="dxa"/>
            <w:tcBorders>
              <w:top w:val="nil"/>
              <w:left w:val="nil"/>
              <w:bottom w:val="single" w:sz="4" w:space="0" w:color="auto"/>
              <w:right w:val="single" w:sz="4" w:space="0" w:color="auto"/>
            </w:tcBorders>
            <w:shd w:val="clear" w:color="auto" w:fill="auto"/>
            <w:vAlign w:val="center"/>
            <w:hideMark/>
          </w:tcPr>
          <w:p w14:paraId="44748F39" w14:textId="77777777" w:rsidR="00811DB9" w:rsidRPr="00811DB9" w:rsidRDefault="00811DB9" w:rsidP="00811DB9">
            <w:pPr>
              <w:widowControl/>
              <w:jc w:val="left"/>
              <w:rPr>
                <w:rFonts w:ascii="宋体" w:hAnsi="宋体" w:cs="宋体"/>
                <w:color w:val="000000"/>
                <w:kern w:val="0"/>
                <w:sz w:val="20"/>
              </w:rPr>
            </w:pPr>
            <w:r w:rsidRPr="00811DB9">
              <w:rPr>
                <w:rFonts w:ascii="宋体" w:hAnsi="宋体" w:cs="宋体" w:hint="eastAsia"/>
                <w:color w:val="000000"/>
                <w:kern w:val="0"/>
                <w:sz w:val="20"/>
              </w:rPr>
              <w:t>创业带动就业情况监测预警</w:t>
            </w:r>
          </w:p>
        </w:tc>
      </w:tr>
    </w:tbl>
    <w:p w14:paraId="6504EAB2" w14:textId="08323BD2" w:rsidR="00811DB9" w:rsidRDefault="00811DB9" w:rsidP="00811DB9">
      <w:pPr>
        <w:pStyle w:val="3"/>
      </w:pPr>
      <w:bookmarkStart w:id="9" w:name="_Toc16366"/>
      <w:r>
        <w:rPr>
          <w:rFonts w:hint="eastAsia"/>
        </w:rPr>
        <w:t>人力资源数智服务产品集</w:t>
      </w:r>
      <w:bookmarkEnd w:id="9"/>
    </w:p>
    <w:p w14:paraId="487389B7" w14:textId="6F11C594" w:rsidR="008E64E6" w:rsidRPr="0029016F" w:rsidRDefault="0029016F" w:rsidP="0029016F">
      <w:pPr>
        <w:pStyle w:val="ths0"/>
        <w:ind w:firstLine="480"/>
        <w:rPr>
          <w:sz w:val="24"/>
          <w:szCs w:val="24"/>
        </w:rPr>
      </w:pPr>
      <w:r w:rsidRPr="0029016F">
        <w:rPr>
          <w:rFonts w:hint="eastAsia"/>
          <w:sz w:val="24"/>
          <w:szCs w:val="24"/>
        </w:rPr>
        <w:t>人力资源数智服务产品集推出多元化的运营服务产品矩阵，全面覆盖数据画像构建、电子上门证、电子合同与协议签署、人岗精准匹配、薪酬结算服务、灵活用工商业保险、失业人员精准推荐以及政策计算器等功能，这些服务产品，可以灵活的进行服务编排机制，根据不同的应用场景和用户特点，智能地组合和优化就业服务产品，以提供最贴合用户需求的个性化服务，更为广大用户带来前所未有的便捷与高效，极大地优化他们的就业服务体验。</w:t>
      </w:r>
    </w:p>
    <w:p w14:paraId="1026470C" w14:textId="2A8093E2" w:rsidR="008E64E6" w:rsidRDefault="00D1059F" w:rsidP="00D1059F">
      <w:pPr>
        <w:pStyle w:val="a1"/>
        <w:ind w:firstLineChars="0" w:firstLine="0"/>
      </w:pPr>
      <w:r>
        <w:rPr>
          <w:noProof/>
        </w:rPr>
        <w:lastRenderedPageBreak/>
        <w:drawing>
          <wp:inline distT="0" distB="0" distL="0" distR="0" wp14:anchorId="4CF1DCEF" wp14:editId="5B1DC87C">
            <wp:extent cx="5400040" cy="145017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1450171"/>
                    </a:xfrm>
                    <a:prstGeom prst="rect">
                      <a:avLst/>
                    </a:prstGeom>
                  </pic:spPr>
                </pic:pic>
              </a:graphicData>
            </a:graphic>
          </wp:inline>
        </w:drawing>
      </w:r>
    </w:p>
    <w:tbl>
      <w:tblPr>
        <w:tblW w:w="8500" w:type="dxa"/>
        <w:tblInd w:w="113" w:type="dxa"/>
        <w:tblLook w:val="04A0" w:firstRow="1" w:lastRow="0" w:firstColumn="1" w:lastColumn="0" w:noHBand="0" w:noVBand="1"/>
      </w:tblPr>
      <w:tblGrid>
        <w:gridCol w:w="1040"/>
        <w:gridCol w:w="1040"/>
        <w:gridCol w:w="2593"/>
        <w:gridCol w:w="3827"/>
      </w:tblGrid>
      <w:tr w:rsidR="00D1059F" w:rsidRPr="00D1059F" w14:paraId="7A881683" w14:textId="77777777" w:rsidTr="00D1059F">
        <w:trPr>
          <w:trHeight w:val="28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19EEEF" w14:textId="77777777" w:rsidR="00D1059F" w:rsidRPr="00D1059F" w:rsidRDefault="00D1059F" w:rsidP="00D1059F">
            <w:pPr>
              <w:widowControl/>
              <w:jc w:val="center"/>
              <w:rPr>
                <w:rFonts w:ascii="宋体" w:hAnsi="宋体" w:cs="宋体"/>
                <w:b/>
                <w:bCs/>
                <w:color w:val="000000"/>
                <w:kern w:val="0"/>
                <w:sz w:val="20"/>
              </w:rPr>
            </w:pPr>
            <w:r w:rsidRPr="00D1059F">
              <w:rPr>
                <w:rFonts w:ascii="宋体" w:hAnsi="宋体" w:cs="宋体" w:hint="eastAsia"/>
                <w:b/>
                <w:bCs/>
                <w:color w:val="000000"/>
                <w:kern w:val="0"/>
                <w:sz w:val="20"/>
              </w:rPr>
              <w:t>序号</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14:paraId="40EFFFFF" w14:textId="77777777" w:rsidR="00D1059F" w:rsidRPr="00D1059F" w:rsidRDefault="00D1059F" w:rsidP="00D1059F">
            <w:pPr>
              <w:widowControl/>
              <w:jc w:val="center"/>
              <w:rPr>
                <w:rFonts w:ascii="宋体" w:hAnsi="宋体" w:cs="宋体"/>
                <w:b/>
                <w:bCs/>
                <w:color w:val="000000"/>
                <w:kern w:val="0"/>
                <w:sz w:val="20"/>
              </w:rPr>
            </w:pPr>
            <w:r w:rsidRPr="00D1059F">
              <w:rPr>
                <w:rFonts w:ascii="宋体" w:hAnsi="宋体" w:cs="宋体" w:hint="eastAsia"/>
                <w:b/>
                <w:bCs/>
                <w:color w:val="000000"/>
                <w:kern w:val="0"/>
                <w:sz w:val="20"/>
              </w:rPr>
              <w:t>服务名称</w:t>
            </w:r>
          </w:p>
        </w:tc>
        <w:tc>
          <w:tcPr>
            <w:tcW w:w="2593" w:type="dxa"/>
            <w:tcBorders>
              <w:top w:val="single" w:sz="4" w:space="0" w:color="auto"/>
              <w:left w:val="nil"/>
              <w:bottom w:val="single" w:sz="4" w:space="0" w:color="auto"/>
              <w:right w:val="single" w:sz="4" w:space="0" w:color="auto"/>
            </w:tcBorders>
            <w:shd w:val="clear" w:color="auto" w:fill="auto"/>
            <w:noWrap/>
            <w:vAlign w:val="center"/>
            <w:hideMark/>
          </w:tcPr>
          <w:p w14:paraId="523CA3D1" w14:textId="77777777" w:rsidR="00D1059F" w:rsidRPr="00D1059F" w:rsidRDefault="00D1059F" w:rsidP="00D1059F">
            <w:pPr>
              <w:widowControl/>
              <w:jc w:val="center"/>
              <w:rPr>
                <w:rFonts w:ascii="宋体" w:hAnsi="宋体" w:cs="宋体"/>
                <w:b/>
                <w:bCs/>
                <w:color w:val="000000"/>
                <w:kern w:val="0"/>
                <w:sz w:val="20"/>
              </w:rPr>
            </w:pPr>
            <w:r w:rsidRPr="00D1059F">
              <w:rPr>
                <w:rFonts w:ascii="宋体" w:hAnsi="宋体" w:cs="宋体" w:hint="eastAsia"/>
                <w:b/>
                <w:bCs/>
                <w:color w:val="000000"/>
                <w:kern w:val="0"/>
                <w:sz w:val="20"/>
              </w:rPr>
              <w:t>一级目录</w:t>
            </w:r>
          </w:p>
        </w:tc>
        <w:tc>
          <w:tcPr>
            <w:tcW w:w="3827" w:type="dxa"/>
            <w:tcBorders>
              <w:top w:val="single" w:sz="4" w:space="0" w:color="auto"/>
              <w:left w:val="nil"/>
              <w:bottom w:val="single" w:sz="4" w:space="0" w:color="auto"/>
              <w:right w:val="single" w:sz="4" w:space="0" w:color="auto"/>
            </w:tcBorders>
            <w:shd w:val="clear" w:color="auto" w:fill="auto"/>
            <w:noWrap/>
            <w:vAlign w:val="center"/>
            <w:hideMark/>
          </w:tcPr>
          <w:p w14:paraId="7B655C05" w14:textId="77777777" w:rsidR="00D1059F" w:rsidRPr="00D1059F" w:rsidRDefault="00D1059F" w:rsidP="00D1059F">
            <w:pPr>
              <w:widowControl/>
              <w:jc w:val="center"/>
              <w:rPr>
                <w:rFonts w:ascii="宋体" w:hAnsi="宋体" w:cs="宋体"/>
                <w:b/>
                <w:bCs/>
                <w:color w:val="000000"/>
                <w:kern w:val="0"/>
                <w:sz w:val="20"/>
              </w:rPr>
            </w:pPr>
            <w:r w:rsidRPr="00D1059F">
              <w:rPr>
                <w:rFonts w:ascii="宋体" w:hAnsi="宋体" w:cs="宋体" w:hint="eastAsia"/>
                <w:b/>
                <w:bCs/>
                <w:color w:val="000000"/>
                <w:kern w:val="0"/>
                <w:sz w:val="20"/>
              </w:rPr>
              <w:t>二级目录</w:t>
            </w:r>
          </w:p>
        </w:tc>
      </w:tr>
      <w:tr w:rsidR="00D1059F" w:rsidRPr="00D1059F" w14:paraId="56CDAFC3"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1D4929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221</w:t>
            </w: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6309174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数据画像（8）</w:t>
            </w: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6ECDF55F"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标签管理</w:t>
            </w:r>
          </w:p>
        </w:tc>
        <w:tc>
          <w:tcPr>
            <w:tcW w:w="3827" w:type="dxa"/>
            <w:tcBorders>
              <w:top w:val="nil"/>
              <w:left w:val="nil"/>
              <w:bottom w:val="single" w:sz="4" w:space="0" w:color="auto"/>
              <w:right w:val="single" w:sz="4" w:space="0" w:color="auto"/>
            </w:tcBorders>
            <w:shd w:val="clear" w:color="auto" w:fill="auto"/>
            <w:noWrap/>
            <w:vAlign w:val="center"/>
            <w:hideMark/>
          </w:tcPr>
          <w:p w14:paraId="6E4B38C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标签构建</w:t>
            </w:r>
          </w:p>
        </w:tc>
      </w:tr>
      <w:tr w:rsidR="00D1059F" w:rsidRPr="00D1059F" w14:paraId="0B114F34"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BDCAFB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222</w:t>
            </w:r>
          </w:p>
        </w:tc>
        <w:tc>
          <w:tcPr>
            <w:tcW w:w="1040" w:type="dxa"/>
            <w:vMerge/>
            <w:tcBorders>
              <w:top w:val="nil"/>
              <w:left w:val="single" w:sz="4" w:space="0" w:color="auto"/>
              <w:bottom w:val="single" w:sz="4" w:space="0" w:color="auto"/>
              <w:right w:val="single" w:sz="4" w:space="0" w:color="auto"/>
            </w:tcBorders>
            <w:vAlign w:val="center"/>
            <w:hideMark/>
          </w:tcPr>
          <w:p w14:paraId="4C4E048D"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81185D6"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0348632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标签查询</w:t>
            </w:r>
          </w:p>
        </w:tc>
      </w:tr>
      <w:tr w:rsidR="00D1059F" w:rsidRPr="00D1059F" w14:paraId="312393DE"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218248F"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223</w:t>
            </w:r>
          </w:p>
        </w:tc>
        <w:tc>
          <w:tcPr>
            <w:tcW w:w="1040" w:type="dxa"/>
            <w:vMerge/>
            <w:tcBorders>
              <w:top w:val="nil"/>
              <w:left w:val="single" w:sz="4" w:space="0" w:color="auto"/>
              <w:bottom w:val="single" w:sz="4" w:space="0" w:color="auto"/>
              <w:right w:val="single" w:sz="4" w:space="0" w:color="auto"/>
            </w:tcBorders>
            <w:vAlign w:val="center"/>
            <w:hideMark/>
          </w:tcPr>
          <w:p w14:paraId="633F41ED"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0CD116B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画像构建</w:t>
            </w:r>
          </w:p>
        </w:tc>
        <w:tc>
          <w:tcPr>
            <w:tcW w:w="3827" w:type="dxa"/>
            <w:tcBorders>
              <w:top w:val="nil"/>
              <w:left w:val="nil"/>
              <w:bottom w:val="single" w:sz="4" w:space="0" w:color="auto"/>
              <w:right w:val="single" w:sz="4" w:space="0" w:color="auto"/>
            </w:tcBorders>
            <w:shd w:val="clear" w:color="auto" w:fill="auto"/>
            <w:noWrap/>
            <w:vAlign w:val="center"/>
            <w:hideMark/>
          </w:tcPr>
          <w:p w14:paraId="4C609AE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多源数据整合</w:t>
            </w:r>
          </w:p>
        </w:tc>
      </w:tr>
      <w:tr w:rsidR="00D1059F" w:rsidRPr="00D1059F" w14:paraId="712A3719"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CEC807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224</w:t>
            </w:r>
          </w:p>
        </w:tc>
        <w:tc>
          <w:tcPr>
            <w:tcW w:w="1040" w:type="dxa"/>
            <w:vMerge/>
            <w:tcBorders>
              <w:top w:val="nil"/>
              <w:left w:val="single" w:sz="4" w:space="0" w:color="auto"/>
              <w:bottom w:val="single" w:sz="4" w:space="0" w:color="auto"/>
              <w:right w:val="single" w:sz="4" w:space="0" w:color="auto"/>
            </w:tcBorders>
            <w:vAlign w:val="center"/>
            <w:hideMark/>
          </w:tcPr>
          <w:p w14:paraId="580946BF"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6EBEE57"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5423817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大数据分析</w:t>
            </w:r>
          </w:p>
        </w:tc>
      </w:tr>
      <w:tr w:rsidR="00D1059F" w:rsidRPr="00D1059F" w14:paraId="6025C399"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B90B2D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225</w:t>
            </w:r>
          </w:p>
        </w:tc>
        <w:tc>
          <w:tcPr>
            <w:tcW w:w="1040" w:type="dxa"/>
            <w:vMerge/>
            <w:tcBorders>
              <w:top w:val="nil"/>
              <w:left w:val="single" w:sz="4" w:space="0" w:color="auto"/>
              <w:bottom w:val="single" w:sz="4" w:space="0" w:color="auto"/>
              <w:right w:val="single" w:sz="4" w:space="0" w:color="auto"/>
            </w:tcBorders>
            <w:vAlign w:val="center"/>
            <w:hideMark/>
          </w:tcPr>
          <w:p w14:paraId="792AC0FE"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83AC216"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0134C2E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360度画像生成</w:t>
            </w:r>
          </w:p>
        </w:tc>
      </w:tr>
      <w:tr w:rsidR="00D1059F" w:rsidRPr="00D1059F" w14:paraId="146E2E44"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3CDC0D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226</w:t>
            </w:r>
          </w:p>
        </w:tc>
        <w:tc>
          <w:tcPr>
            <w:tcW w:w="1040" w:type="dxa"/>
            <w:vMerge/>
            <w:tcBorders>
              <w:top w:val="nil"/>
              <w:left w:val="single" w:sz="4" w:space="0" w:color="auto"/>
              <w:bottom w:val="single" w:sz="4" w:space="0" w:color="auto"/>
              <w:right w:val="single" w:sz="4" w:space="0" w:color="auto"/>
            </w:tcBorders>
            <w:vAlign w:val="center"/>
            <w:hideMark/>
          </w:tcPr>
          <w:p w14:paraId="276AD703"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8C753B3"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21E2CA0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群体细分与提取</w:t>
            </w:r>
          </w:p>
        </w:tc>
      </w:tr>
      <w:tr w:rsidR="00D1059F" w:rsidRPr="00D1059F" w14:paraId="45D5C4B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1F19C8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227</w:t>
            </w:r>
          </w:p>
        </w:tc>
        <w:tc>
          <w:tcPr>
            <w:tcW w:w="1040" w:type="dxa"/>
            <w:vMerge/>
            <w:tcBorders>
              <w:top w:val="nil"/>
              <w:left w:val="single" w:sz="4" w:space="0" w:color="auto"/>
              <w:bottom w:val="single" w:sz="4" w:space="0" w:color="auto"/>
              <w:right w:val="single" w:sz="4" w:space="0" w:color="auto"/>
            </w:tcBorders>
            <w:vAlign w:val="center"/>
            <w:hideMark/>
          </w:tcPr>
          <w:p w14:paraId="0D0DC461"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6433639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画像分类</w:t>
            </w:r>
          </w:p>
        </w:tc>
        <w:tc>
          <w:tcPr>
            <w:tcW w:w="3827" w:type="dxa"/>
            <w:tcBorders>
              <w:top w:val="nil"/>
              <w:left w:val="nil"/>
              <w:bottom w:val="single" w:sz="4" w:space="0" w:color="auto"/>
              <w:right w:val="single" w:sz="4" w:space="0" w:color="auto"/>
            </w:tcBorders>
            <w:shd w:val="clear" w:color="auto" w:fill="auto"/>
            <w:noWrap/>
            <w:vAlign w:val="center"/>
            <w:hideMark/>
          </w:tcPr>
          <w:p w14:paraId="2280E4C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个人数字画像</w:t>
            </w:r>
          </w:p>
        </w:tc>
      </w:tr>
      <w:tr w:rsidR="00D1059F" w:rsidRPr="00D1059F" w14:paraId="4CB9B006"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4E793B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228</w:t>
            </w:r>
          </w:p>
        </w:tc>
        <w:tc>
          <w:tcPr>
            <w:tcW w:w="1040" w:type="dxa"/>
            <w:vMerge/>
            <w:tcBorders>
              <w:top w:val="nil"/>
              <w:left w:val="single" w:sz="4" w:space="0" w:color="auto"/>
              <w:bottom w:val="single" w:sz="4" w:space="0" w:color="auto"/>
              <w:right w:val="single" w:sz="4" w:space="0" w:color="auto"/>
            </w:tcBorders>
            <w:vAlign w:val="center"/>
            <w:hideMark/>
          </w:tcPr>
          <w:p w14:paraId="3319BB87"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D3BF5CB"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00515F1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企业数字画像</w:t>
            </w:r>
          </w:p>
        </w:tc>
      </w:tr>
      <w:tr w:rsidR="00D1059F" w:rsidRPr="00D1059F" w14:paraId="3294EC26"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AA2B8A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229</w:t>
            </w: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1F92210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电子上门证（21）</w:t>
            </w: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4408EA6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服务机构认定管理</w:t>
            </w:r>
          </w:p>
        </w:tc>
        <w:tc>
          <w:tcPr>
            <w:tcW w:w="382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515060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资质审核与认证</w:t>
            </w:r>
          </w:p>
        </w:tc>
      </w:tr>
      <w:tr w:rsidR="00D1059F" w:rsidRPr="00D1059F" w14:paraId="0A7172FA"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6342AB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230</w:t>
            </w:r>
          </w:p>
        </w:tc>
        <w:tc>
          <w:tcPr>
            <w:tcW w:w="1040" w:type="dxa"/>
            <w:vMerge/>
            <w:tcBorders>
              <w:top w:val="nil"/>
              <w:left w:val="single" w:sz="4" w:space="0" w:color="auto"/>
              <w:bottom w:val="single" w:sz="4" w:space="0" w:color="auto"/>
              <w:right w:val="single" w:sz="4" w:space="0" w:color="auto"/>
            </w:tcBorders>
            <w:vAlign w:val="center"/>
            <w:hideMark/>
          </w:tcPr>
          <w:p w14:paraId="6A57C888"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4B4F4A1" w14:textId="77777777" w:rsidR="00D1059F" w:rsidRPr="00D1059F" w:rsidRDefault="00D1059F" w:rsidP="00D1059F">
            <w:pPr>
              <w:widowControl/>
              <w:jc w:val="left"/>
              <w:rPr>
                <w:rFonts w:ascii="宋体" w:hAnsi="宋体" w:cs="宋体"/>
                <w:color w:val="000000"/>
                <w:kern w:val="0"/>
                <w:sz w:val="20"/>
              </w:rPr>
            </w:pPr>
          </w:p>
        </w:tc>
        <w:tc>
          <w:tcPr>
            <w:tcW w:w="3827" w:type="dxa"/>
            <w:vMerge/>
            <w:tcBorders>
              <w:top w:val="nil"/>
              <w:left w:val="single" w:sz="4" w:space="0" w:color="auto"/>
              <w:bottom w:val="single" w:sz="4" w:space="0" w:color="000000"/>
              <w:right w:val="single" w:sz="4" w:space="0" w:color="auto"/>
            </w:tcBorders>
            <w:vAlign w:val="center"/>
            <w:hideMark/>
          </w:tcPr>
          <w:p w14:paraId="6D199B8D" w14:textId="77777777" w:rsidR="00D1059F" w:rsidRPr="00D1059F" w:rsidRDefault="00D1059F" w:rsidP="00D1059F">
            <w:pPr>
              <w:widowControl/>
              <w:jc w:val="left"/>
              <w:rPr>
                <w:rFonts w:ascii="宋体" w:hAnsi="宋体" w:cs="宋体"/>
                <w:color w:val="000000"/>
                <w:kern w:val="0"/>
                <w:sz w:val="20"/>
              </w:rPr>
            </w:pPr>
          </w:p>
        </w:tc>
      </w:tr>
      <w:tr w:rsidR="00D1059F" w:rsidRPr="00D1059F" w14:paraId="123FAFFA"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D5492F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231</w:t>
            </w:r>
          </w:p>
        </w:tc>
        <w:tc>
          <w:tcPr>
            <w:tcW w:w="1040" w:type="dxa"/>
            <w:vMerge/>
            <w:tcBorders>
              <w:top w:val="nil"/>
              <w:left w:val="single" w:sz="4" w:space="0" w:color="auto"/>
              <w:bottom w:val="single" w:sz="4" w:space="0" w:color="auto"/>
              <w:right w:val="single" w:sz="4" w:space="0" w:color="auto"/>
            </w:tcBorders>
            <w:vAlign w:val="center"/>
            <w:hideMark/>
          </w:tcPr>
          <w:p w14:paraId="70963B9B"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E79A683" w14:textId="77777777" w:rsidR="00D1059F" w:rsidRPr="00D1059F" w:rsidRDefault="00D1059F" w:rsidP="00D1059F">
            <w:pPr>
              <w:widowControl/>
              <w:jc w:val="left"/>
              <w:rPr>
                <w:rFonts w:ascii="宋体" w:hAnsi="宋体" w:cs="宋体"/>
                <w:color w:val="000000"/>
                <w:kern w:val="0"/>
                <w:sz w:val="20"/>
              </w:rPr>
            </w:pPr>
          </w:p>
        </w:tc>
        <w:tc>
          <w:tcPr>
            <w:tcW w:w="3827" w:type="dxa"/>
            <w:vMerge w:val="restart"/>
            <w:tcBorders>
              <w:top w:val="nil"/>
              <w:left w:val="single" w:sz="4" w:space="0" w:color="auto"/>
              <w:bottom w:val="single" w:sz="4" w:space="0" w:color="000000"/>
              <w:right w:val="single" w:sz="4" w:space="0" w:color="auto"/>
            </w:tcBorders>
            <w:shd w:val="clear" w:color="auto" w:fill="auto"/>
            <w:vAlign w:val="center"/>
            <w:hideMark/>
          </w:tcPr>
          <w:p w14:paraId="2BF5DD8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服务范围与项目认定</w:t>
            </w:r>
          </w:p>
        </w:tc>
      </w:tr>
      <w:tr w:rsidR="00D1059F" w:rsidRPr="00D1059F" w14:paraId="525C3D62"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04EC4F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232</w:t>
            </w:r>
          </w:p>
        </w:tc>
        <w:tc>
          <w:tcPr>
            <w:tcW w:w="1040" w:type="dxa"/>
            <w:vMerge/>
            <w:tcBorders>
              <w:top w:val="nil"/>
              <w:left w:val="single" w:sz="4" w:space="0" w:color="auto"/>
              <w:bottom w:val="single" w:sz="4" w:space="0" w:color="auto"/>
              <w:right w:val="single" w:sz="4" w:space="0" w:color="auto"/>
            </w:tcBorders>
            <w:vAlign w:val="center"/>
            <w:hideMark/>
          </w:tcPr>
          <w:p w14:paraId="58E61117"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D2A7A66" w14:textId="77777777" w:rsidR="00D1059F" w:rsidRPr="00D1059F" w:rsidRDefault="00D1059F" w:rsidP="00D1059F">
            <w:pPr>
              <w:widowControl/>
              <w:jc w:val="left"/>
              <w:rPr>
                <w:rFonts w:ascii="宋体" w:hAnsi="宋体" w:cs="宋体"/>
                <w:color w:val="000000"/>
                <w:kern w:val="0"/>
                <w:sz w:val="20"/>
              </w:rPr>
            </w:pPr>
          </w:p>
        </w:tc>
        <w:tc>
          <w:tcPr>
            <w:tcW w:w="3827" w:type="dxa"/>
            <w:vMerge/>
            <w:tcBorders>
              <w:top w:val="nil"/>
              <w:left w:val="single" w:sz="4" w:space="0" w:color="auto"/>
              <w:bottom w:val="single" w:sz="4" w:space="0" w:color="000000"/>
              <w:right w:val="single" w:sz="4" w:space="0" w:color="auto"/>
            </w:tcBorders>
            <w:vAlign w:val="center"/>
            <w:hideMark/>
          </w:tcPr>
          <w:p w14:paraId="31A642C5" w14:textId="77777777" w:rsidR="00D1059F" w:rsidRPr="00D1059F" w:rsidRDefault="00D1059F" w:rsidP="00D1059F">
            <w:pPr>
              <w:widowControl/>
              <w:jc w:val="left"/>
              <w:rPr>
                <w:rFonts w:ascii="宋体" w:hAnsi="宋体" w:cs="宋体"/>
                <w:color w:val="000000"/>
                <w:kern w:val="0"/>
                <w:sz w:val="20"/>
              </w:rPr>
            </w:pPr>
          </w:p>
        </w:tc>
      </w:tr>
      <w:tr w:rsidR="00D1059F" w:rsidRPr="00D1059F" w14:paraId="55CD5B47"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7ABACD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233</w:t>
            </w:r>
          </w:p>
        </w:tc>
        <w:tc>
          <w:tcPr>
            <w:tcW w:w="1040" w:type="dxa"/>
            <w:vMerge/>
            <w:tcBorders>
              <w:top w:val="nil"/>
              <w:left w:val="single" w:sz="4" w:space="0" w:color="auto"/>
              <w:bottom w:val="single" w:sz="4" w:space="0" w:color="auto"/>
              <w:right w:val="single" w:sz="4" w:space="0" w:color="auto"/>
            </w:tcBorders>
            <w:vAlign w:val="center"/>
            <w:hideMark/>
          </w:tcPr>
          <w:p w14:paraId="5011D46C"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70F0ECC" w14:textId="77777777" w:rsidR="00D1059F" w:rsidRPr="00D1059F" w:rsidRDefault="00D1059F" w:rsidP="00D1059F">
            <w:pPr>
              <w:widowControl/>
              <w:jc w:val="left"/>
              <w:rPr>
                <w:rFonts w:ascii="宋体" w:hAnsi="宋体" w:cs="宋体"/>
                <w:color w:val="000000"/>
                <w:kern w:val="0"/>
                <w:sz w:val="20"/>
              </w:rPr>
            </w:pPr>
          </w:p>
        </w:tc>
        <w:tc>
          <w:tcPr>
            <w:tcW w:w="3827" w:type="dxa"/>
            <w:vMerge w:val="restart"/>
            <w:tcBorders>
              <w:top w:val="nil"/>
              <w:left w:val="single" w:sz="4" w:space="0" w:color="auto"/>
              <w:bottom w:val="single" w:sz="4" w:space="0" w:color="auto"/>
              <w:right w:val="single" w:sz="4" w:space="0" w:color="auto"/>
            </w:tcBorders>
            <w:shd w:val="clear" w:color="auto" w:fill="auto"/>
            <w:vAlign w:val="center"/>
            <w:hideMark/>
          </w:tcPr>
          <w:p w14:paraId="77B7809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服务人员管理认定</w:t>
            </w:r>
          </w:p>
        </w:tc>
      </w:tr>
      <w:tr w:rsidR="00D1059F" w:rsidRPr="00D1059F" w14:paraId="761DA63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23389A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234</w:t>
            </w:r>
          </w:p>
        </w:tc>
        <w:tc>
          <w:tcPr>
            <w:tcW w:w="1040" w:type="dxa"/>
            <w:vMerge/>
            <w:tcBorders>
              <w:top w:val="nil"/>
              <w:left w:val="single" w:sz="4" w:space="0" w:color="auto"/>
              <w:bottom w:val="single" w:sz="4" w:space="0" w:color="auto"/>
              <w:right w:val="single" w:sz="4" w:space="0" w:color="auto"/>
            </w:tcBorders>
            <w:vAlign w:val="center"/>
            <w:hideMark/>
          </w:tcPr>
          <w:p w14:paraId="4E33F9B2"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AFF0671" w14:textId="77777777" w:rsidR="00D1059F" w:rsidRPr="00D1059F" w:rsidRDefault="00D1059F" w:rsidP="00D1059F">
            <w:pPr>
              <w:widowControl/>
              <w:jc w:val="left"/>
              <w:rPr>
                <w:rFonts w:ascii="宋体" w:hAnsi="宋体" w:cs="宋体"/>
                <w:color w:val="000000"/>
                <w:kern w:val="0"/>
                <w:sz w:val="20"/>
              </w:rPr>
            </w:pPr>
          </w:p>
        </w:tc>
        <w:tc>
          <w:tcPr>
            <w:tcW w:w="3827" w:type="dxa"/>
            <w:vMerge/>
            <w:tcBorders>
              <w:top w:val="nil"/>
              <w:left w:val="single" w:sz="4" w:space="0" w:color="auto"/>
              <w:bottom w:val="single" w:sz="4" w:space="0" w:color="auto"/>
              <w:right w:val="single" w:sz="4" w:space="0" w:color="auto"/>
            </w:tcBorders>
            <w:vAlign w:val="center"/>
            <w:hideMark/>
          </w:tcPr>
          <w:p w14:paraId="64A702A7" w14:textId="77777777" w:rsidR="00D1059F" w:rsidRPr="00D1059F" w:rsidRDefault="00D1059F" w:rsidP="00D1059F">
            <w:pPr>
              <w:widowControl/>
              <w:jc w:val="left"/>
              <w:rPr>
                <w:rFonts w:ascii="宋体" w:hAnsi="宋体" w:cs="宋体"/>
                <w:color w:val="000000"/>
                <w:kern w:val="0"/>
                <w:sz w:val="20"/>
              </w:rPr>
            </w:pPr>
          </w:p>
        </w:tc>
      </w:tr>
      <w:tr w:rsidR="00D1059F" w:rsidRPr="00D1059F" w14:paraId="1F869CE9"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A7DAAB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235</w:t>
            </w:r>
          </w:p>
        </w:tc>
        <w:tc>
          <w:tcPr>
            <w:tcW w:w="1040" w:type="dxa"/>
            <w:vMerge/>
            <w:tcBorders>
              <w:top w:val="nil"/>
              <w:left w:val="single" w:sz="4" w:space="0" w:color="auto"/>
              <w:bottom w:val="single" w:sz="4" w:space="0" w:color="auto"/>
              <w:right w:val="single" w:sz="4" w:space="0" w:color="auto"/>
            </w:tcBorders>
            <w:vAlign w:val="center"/>
            <w:hideMark/>
          </w:tcPr>
          <w:p w14:paraId="720B5E09"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9236F83" w14:textId="77777777" w:rsidR="00D1059F" w:rsidRPr="00D1059F" w:rsidRDefault="00D1059F" w:rsidP="00D1059F">
            <w:pPr>
              <w:widowControl/>
              <w:jc w:val="left"/>
              <w:rPr>
                <w:rFonts w:ascii="宋体" w:hAnsi="宋体" w:cs="宋体"/>
                <w:color w:val="000000"/>
                <w:kern w:val="0"/>
                <w:sz w:val="20"/>
              </w:rPr>
            </w:pPr>
          </w:p>
        </w:tc>
        <w:tc>
          <w:tcPr>
            <w:tcW w:w="3827" w:type="dxa"/>
            <w:vMerge/>
            <w:tcBorders>
              <w:top w:val="nil"/>
              <w:left w:val="single" w:sz="4" w:space="0" w:color="auto"/>
              <w:bottom w:val="single" w:sz="4" w:space="0" w:color="auto"/>
              <w:right w:val="single" w:sz="4" w:space="0" w:color="auto"/>
            </w:tcBorders>
            <w:vAlign w:val="center"/>
            <w:hideMark/>
          </w:tcPr>
          <w:p w14:paraId="1F79D254" w14:textId="77777777" w:rsidR="00D1059F" w:rsidRPr="00D1059F" w:rsidRDefault="00D1059F" w:rsidP="00D1059F">
            <w:pPr>
              <w:widowControl/>
              <w:jc w:val="left"/>
              <w:rPr>
                <w:rFonts w:ascii="宋体" w:hAnsi="宋体" w:cs="宋体"/>
                <w:color w:val="000000"/>
                <w:kern w:val="0"/>
                <w:sz w:val="20"/>
              </w:rPr>
            </w:pPr>
          </w:p>
        </w:tc>
      </w:tr>
      <w:tr w:rsidR="00D1059F" w:rsidRPr="00D1059F" w14:paraId="1DCE9906"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A3E598F"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236</w:t>
            </w:r>
          </w:p>
        </w:tc>
        <w:tc>
          <w:tcPr>
            <w:tcW w:w="1040" w:type="dxa"/>
            <w:vMerge/>
            <w:tcBorders>
              <w:top w:val="nil"/>
              <w:left w:val="single" w:sz="4" w:space="0" w:color="auto"/>
              <w:bottom w:val="single" w:sz="4" w:space="0" w:color="auto"/>
              <w:right w:val="single" w:sz="4" w:space="0" w:color="auto"/>
            </w:tcBorders>
            <w:vAlign w:val="center"/>
            <w:hideMark/>
          </w:tcPr>
          <w:p w14:paraId="14FE7E4C"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23FD7B2" w14:textId="77777777" w:rsidR="00D1059F" w:rsidRPr="00D1059F" w:rsidRDefault="00D1059F" w:rsidP="00D1059F">
            <w:pPr>
              <w:widowControl/>
              <w:jc w:val="left"/>
              <w:rPr>
                <w:rFonts w:ascii="宋体" w:hAnsi="宋体" w:cs="宋体"/>
                <w:color w:val="000000"/>
                <w:kern w:val="0"/>
                <w:sz w:val="20"/>
              </w:rPr>
            </w:pPr>
          </w:p>
        </w:tc>
        <w:tc>
          <w:tcPr>
            <w:tcW w:w="3827" w:type="dxa"/>
            <w:vMerge w:val="restart"/>
            <w:tcBorders>
              <w:top w:val="nil"/>
              <w:left w:val="single" w:sz="4" w:space="0" w:color="auto"/>
              <w:bottom w:val="single" w:sz="4" w:space="0" w:color="auto"/>
              <w:right w:val="single" w:sz="4" w:space="0" w:color="auto"/>
            </w:tcBorders>
            <w:shd w:val="clear" w:color="auto" w:fill="auto"/>
            <w:vAlign w:val="center"/>
            <w:hideMark/>
          </w:tcPr>
          <w:p w14:paraId="66426FF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监督与检查</w:t>
            </w:r>
          </w:p>
        </w:tc>
      </w:tr>
      <w:tr w:rsidR="00D1059F" w:rsidRPr="00D1059F" w14:paraId="25E0BE08"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9D1457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237</w:t>
            </w:r>
          </w:p>
        </w:tc>
        <w:tc>
          <w:tcPr>
            <w:tcW w:w="1040" w:type="dxa"/>
            <w:vMerge/>
            <w:tcBorders>
              <w:top w:val="nil"/>
              <w:left w:val="single" w:sz="4" w:space="0" w:color="auto"/>
              <w:bottom w:val="single" w:sz="4" w:space="0" w:color="auto"/>
              <w:right w:val="single" w:sz="4" w:space="0" w:color="auto"/>
            </w:tcBorders>
            <w:vAlign w:val="center"/>
            <w:hideMark/>
          </w:tcPr>
          <w:p w14:paraId="0C618D64"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579F58B" w14:textId="77777777" w:rsidR="00D1059F" w:rsidRPr="00D1059F" w:rsidRDefault="00D1059F" w:rsidP="00D1059F">
            <w:pPr>
              <w:widowControl/>
              <w:jc w:val="left"/>
              <w:rPr>
                <w:rFonts w:ascii="宋体" w:hAnsi="宋体" w:cs="宋体"/>
                <w:color w:val="000000"/>
                <w:kern w:val="0"/>
                <w:sz w:val="20"/>
              </w:rPr>
            </w:pPr>
          </w:p>
        </w:tc>
        <w:tc>
          <w:tcPr>
            <w:tcW w:w="3827" w:type="dxa"/>
            <w:vMerge/>
            <w:tcBorders>
              <w:top w:val="nil"/>
              <w:left w:val="single" w:sz="4" w:space="0" w:color="auto"/>
              <w:bottom w:val="single" w:sz="4" w:space="0" w:color="auto"/>
              <w:right w:val="single" w:sz="4" w:space="0" w:color="auto"/>
            </w:tcBorders>
            <w:vAlign w:val="center"/>
            <w:hideMark/>
          </w:tcPr>
          <w:p w14:paraId="02CDA287" w14:textId="77777777" w:rsidR="00D1059F" w:rsidRPr="00D1059F" w:rsidRDefault="00D1059F" w:rsidP="00D1059F">
            <w:pPr>
              <w:widowControl/>
              <w:jc w:val="left"/>
              <w:rPr>
                <w:rFonts w:ascii="宋体" w:hAnsi="宋体" w:cs="宋体"/>
                <w:color w:val="000000"/>
                <w:kern w:val="0"/>
                <w:sz w:val="20"/>
              </w:rPr>
            </w:pPr>
          </w:p>
        </w:tc>
      </w:tr>
      <w:tr w:rsidR="00D1059F" w:rsidRPr="00D1059F" w14:paraId="6DB7BB59"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9E6FA1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238</w:t>
            </w:r>
          </w:p>
        </w:tc>
        <w:tc>
          <w:tcPr>
            <w:tcW w:w="1040" w:type="dxa"/>
            <w:vMerge/>
            <w:tcBorders>
              <w:top w:val="nil"/>
              <w:left w:val="single" w:sz="4" w:space="0" w:color="auto"/>
              <w:bottom w:val="single" w:sz="4" w:space="0" w:color="auto"/>
              <w:right w:val="single" w:sz="4" w:space="0" w:color="auto"/>
            </w:tcBorders>
            <w:vAlign w:val="center"/>
            <w:hideMark/>
          </w:tcPr>
          <w:p w14:paraId="6D155C9B"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678EAA1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服务机构信息管理</w:t>
            </w:r>
          </w:p>
        </w:tc>
        <w:tc>
          <w:tcPr>
            <w:tcW w:w="3827" w:type="dxa"/>
            <w:tcBorders>
              <w:top w:val="nil"/>
              <w:left w:val="nil"/>
              <w:bottom w:val="single" w:sz="4" w:space="0" w:color="auto"/>
              <w:right w:val="single" w:sz="4" w:space="0" w:color="auto"/>
            </w:tcBorders>
            <w:shd w:val="clear" w:color="auto" w:fill="auto"/>
            <w:vAlign w:val="center"/>
            <w:hideMark/>
          </w:tcPr>
          <w:p w14:paraId="6720BB20"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服务人员管理</w:t>
            </w:r>
          </w:p>
        </w:tc>
      </w:tr>
      <w:tr w:rsidR="00D1059F" w:rsidRPr="00D1059F" w14:paraId="2BD7BFD2"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C9B47C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239</w:t>
            </w:r>
          </w:p>
        </w:tc>
        <w:tc>
          <w:tcPr>
            <w:tcW w:w="1040" w:type="dxa"/>
            <w:vMerge/>
            <w:tcBorders>
              <w:top w:val="nil"/>
              <w:left w:val="single" w:sz="4" w:space="0" w:color="auto"/>
              <w:bottom w:val="single" w:sz="4" w:space="0" w:color="auto"/>
              <w:right w:val="single" w:sz="4" w:space="0" w:color="auto"/>
            </w:tcBorders>
            <w:vAlign w:val="center"/>
            <w:hideMark/>
          </w:tcPr>
          <w:p w14:paraId="2C1DA6A3"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88E9309"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60AB6F3F"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服务项目管理</w:t>
            </w:r>
          </w:p>
        </w:tc>
      </w:tr>
      <w:tr w:rsidR="00D1059F" w:rsidRPr="00D1059F" w14:paraId="67FA7CA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EE69F6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240</w:t>
            </w:r>
          </w:p>
        </w:tc>
        <w:tc>
          <w:tcPr>
            <w:tcW w:w="1040" w:type="dxa"/>
            <w:vMerge/>
            <w:tcBorders>
              <w:top w:val="nil"/>
              <w:left w:val="single" w:sz="4" w:space="0" w:color="auto"/>
              <w:bottom w:val="single" w:sz="4" w:space="0" w:color="auto"/>
              <w:right w:val="single" w:sz="4" w:space="0" w:color="auto"/>
            </w:tcBorders>
            <w:vAlign w:val="center"/>
            <w:hideMark/>
          </w:tcPr>
          <w:p w14:paraId="407DEA2A"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98D2C7E"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77F0B270"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订单管理</w:t>
            </w:r>
          </w:p>
        </w:tc>
      </w:tr>
      <w:tr w:rsidR="00D1059F" w:rsidRPr="00D1059F" w14:paraId="521E934A"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F8C15C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241</w:t>
            </w:r>
          </w:p>
        </w:tc>
        <w:tc>
          <w:tcPr>
            <w:tcW w:w="1040" w:type="dxa"/>
            <w:vMerge/>
            <w:tcBorders>
              <w:top w:val="nil"/>
              <w:left w:val="single" w:sz="4" w:space="0" w:color="auto"/>
              <w:bottom w:val="single" w:sz="4" w:space="0" w:color="auto"/>
              <w:right w:val="single" w:sz="4" w:space="0" w:color="auto"/>
            </w:tcBorders>
            <w:vAlign w:val="center"/>
            <w:hideMark/>
          </w:tcPr>
          <w:p w14:paraId="0C2BBB8D"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4C6BE4F"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577F8502"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评价反馈</w:t>
            </w:r>
          </w:p>
        </w:tc>
      </w:tr>
      <w:tr w:rsidR="00D1059F" w:rsidRPr="00D1059F" w14:paraId="6B003F84"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A05577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242</w:t>
            </w:r>
          </w:p>
        </w:tc>
        <w:tc>
          <w:tcPr>
            <w:tcW w:w="1040" w:type="dxa"/>
            <w:vMerge/>
            <w:tcBorders>
              <w:top w:val="nil"/>
              <w:left w:val="single" w:sz="4" w:space="0" w:color="auto"/>
              <w:bottom w:val="single" w:sz="4" w:space="0" w:color="auto"/>
              <w:right w:val="single" w:sz="4" w:space="0" w:color="auto"/>
            </w:tcBorders>
            <w:vAlign w:val="center"/>
            <w:hideMark/>
          </w:tcPr>
          <w:p w14:paraId="39FA8644"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AFDC488"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5469697A"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服务人员服务中信息</w:t>
            </w:r>
          </w:p>
        </w:tc>
      </w:tr>
      <w:tr w:rsidR="00D1059F" w:rsidRPr="00D1059F" w14:paraId="0EFF6083" w14:textId="77777777" w:rsidTr="00D1059F">
        <w:trPr>
          <w:trHeight w:val="7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3918EC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243</w:t>
            </w:r>
          </w:p>
        </w:tc>
        <w:tc>
          <w:tcPr>
            <w:tcW w:w="1040" w:type="dxa"/>
            <w:vMerge/>
            <w:tcBorders>
              <w:top w:val="nil"/>
              <w:left w:val="single" w:sz="4" w:space="0" w:color="auto"/>
              <w:bottom w:val="single" w:sz="4" w:space="0" w:color="auto"/>
              <w:right w:val="single" w:sz="4" w:space="0" w:color="auto"/>
            </w:tcBorders>
            <w:vAlign w:val="center"/>
            <w:hideMark/>
          </w:tcPr>
          <w:p w14:paraId="021E8039"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6729B2B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上门证服务</w:t>
            </w:r>
          </w:p>
        </w:tc>
        <w:tc>
          <w:tcPr>
            <w:tcW w:w="3827" w:type="dxa"/>
            <w:tcBorders>
              <w:top w:val="nil"/>
              <w:left w:val="nil"/>
              <w:bottom w:val="single" w:sz="4" w:space="0" w:color="auto"/>
              <w:right w:val="single" w:sz="4" w:space="0" w:color="auto"/>
            </w:tcBorders>
            <w:shd w:val="clear" w:color="auto" w:fill="auto"/>
            <w:vAlign w:val="center"/>
            <w:hideMark/>
          </w:tcPr>
          <w:p w14:paraId="45BA1689"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上门证</w:t>
            </w:r>
          </w:p>
        </w:tc>
      </w:tr>
      <w:tr w:rsidR="00D1059F" w:rsidRPr="00D1059F" w14:paraId="35179532"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62633C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244</w:t>
            </w:r>
          </w:p>
        </w:tc>
        <w:tc>
          <w:tcPr>
            <w:tcW w:w="1040" w:type="dxa"/>
            <w:vMerge/>
            <w:tcBorders>
              <w:top w:val="nil"/>
              <w:left w:val="single" w:sz="4" w:space="0" w:color="auto"/>
              <w:bottom w:val="single" w:sz="4" w:space="0" w:color="auto"/>
              <w:right w:val="single" w:sz="4" w:space="0" w:color="auto"/>
            </w:tcBorders>
            <w:vAlign w:val="center"/>
            <w:hideMark/>
          </w:tcPr>
          <w:p w14:paraId="329DC10C"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903BC27"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4F56195B"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待服务信息</w:t>
            </w:r>
          </w:p>
        </w:tc>
      </w:tr>
      <w:tr w:rsidR="00D1059F" w:rsidRPr="00D1059F" w14:paraId="553A6ED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4C3708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245</w:t>
            </w:r>
          </w:p>
        </w:tc>
        <w:tc>
          <w:tcPr>
            <w:tcW w:w="1040" w:type="dxa"/>
            <w:vMerge/>
            <w:tcBorders>
              <w:top w:val="nil"/>
              <w:left w:val="single" w:sz="4" w:space="0" w:color="auto"/>
              <w:bottom w:val="single" w:sz="4" w:space="0" w:color="auto"/>
              <w:right w:val="single" w:sz="4" w:space="0" w:color="auto"/>
            </w:tcBorders>
            <w:vAlign w:val="center"/>
            <w:hideMark/>
          </w:tcPr>
          <w:p w14:paraId="38C11BA6"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34E8E03"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57AAF9B5"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服务中信息</w:t>
            </w:r>
          </w:p>
        </w:tc>
      </w:tr>
      <w:tr w:rsidR="00D1059F" w:rsidRPr="00D1059F" w14:paraId="4A2EC098"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DBA2E8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246</w:t>
            </w:r>
          </w:p>
        </w:tc>
        <w:tc>
          <w:tcPr>
            <w:tcW w:w="1040" w:type="dxa"/>
            <w:vMerge/>
            <w:tcBorders>
              <w:top w:val="nil"/>
              <w:left w:val="single" w:sz="4" w:space="0" w:color="auto"/>
              <w:bottom w:val="single" w:sz="4" w:space="0" w:color="auto"/>
              <w:right w:val="single" w:sz="4" w:space="0" w:color="auto"/>
            </w:tcBorders>
            <w:vAlign w:val="center"/>
            <w:hideMark/>
          </w:tcPr>
          <w:p w14:paraId="2A96D7E4"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7E5152D"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2A6A46E6"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服务完成信息</w:t>
            </w:r>
          </w:p>
        </w:tc>
      </w:tr>
      <w:tr w:rsidR="00D1059F" w:rsidRPr="00D1059F" w14:paraId="0F81E9E8"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E9F554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247</w:t>
            </w:r>
          </w:p>
        </w:tc>
        <w:tc>
          <w:tcPr>
            <w:tcW w:w="1040" w:type="dxa"/>
            <w:vMerge/>
            <w:tcBorders>
              <w:top w:val="nil"/>
              <w:left w:val="single" w:sz="4" w:space="0" w:color="auto"/>
              <w:bottom w:val="single" w:sz="4" w:space="0" w:color="auto"/>
              <w:right w:val="single" w:sz="4" w:space="0" w:color="auto"/>
            </w:tcBorders>
            <w:vAlign w:val="center"/>
            <w:hideMark/>
          </w:tcPr>
          <w:p w14:paraId="4198026D"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FA1E3E3"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00B088EF"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服务人员服务上门信息</w:t>
            </w:r>
          </w:p>
        </w:tc>
      </w:tr>
      <w:tr w:rsidR="00D1059F" w:rsidRPr="00D1059F" w14:paraId="78FD6E57"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5F71BC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248</w:t>
            </w:r>
          </w:p>
        </w:tc>
        <w:tc>
          <w:tcPr>
            <w:tcW w:w="1040" w:type="dxa"/>
            <w:vMerge/>
            <w:tcBorders>
              <w:top w:val="nil"/>
              <w:left w:val="single" w:sz="4" w:space="0" w:color="auto"/>
              <w:bottom w:val="single" w:sz="4" w:space="0" w:color="auto"/>
              <w:right w:val="single" w:sz="4" w:space="0" w:color="auto"/>
            </w:tcBorders>
            <w:vAlign w:val="center"/>
            <w:hideMark/>
          </w:tcPr>
          <w:p w14:paraId="73F1BD54"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BF936C4"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42B6C702"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服务人员服务中</w:t>
            </w:r>
          </w:p>
        </w:tc>
      </w:tr>
      <w:tr w:rsidR="00D1059F" w:rsidRPr="00D1059F" w14:paraId="5B176735"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D7EFEE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249</w:t>
            </w:r>
          </w:p>
        </w:tc>
        <w:tc>
          <w:tcPr>
            <w:tcW w:w="1040" w:type="dxa"/>
            <w:vMerge/>
            <w:tcBorders>
              <w:top w:val="nil"/>
              <w:left w:val="single" w:sz="4" w:space="0" w:color="auto"/>
              <w:bottom w:val="single" w:sz="4" w:space="0" w:color="auto"/>
              <w:right w:val="single" w:sz="4" w:space="0" w:color="auto"/>
            </w:tcBorders>
            <w:vAlign w:val="center"/>
            <w:hideMark/>
          </w:tcPr>
          <w:p w14:paraId="7C05FB7F"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C8E2296"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43D19A40"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服务人员已完成服务</w:t>
            </w:r>
          </w:p>
        </w:tc>
      </w:tr>
      <w:tr w:rsidR="00D1059F" w:rsidRPr="00D1059F" w14:paraId="1D61F527"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BDF53E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250</w:t>
            </w: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31A314E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电子合同（42）</w:t>
            </w: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58665E3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单位合同管理</w:t>
            </w:r>
          </w:p>
        </w:tc>
        <w:tc>
          <w:tcPr>
            <w:tcW w:w="3827" w:type="dxa"/>
            <w:tcBorders>
              <w:top w:val="nil"/>
              <w:left w:val="nil"/>
              <w:bottom w:val="single" w:sz="4" w:space="0" w:color="auto"/>
              <w:right w:val="single" w:sz="4" w:space="0" w:color="auto"/>
            </w:tcBorders>
            <w:shd w:val="clear" w:color="auto" w:fill="auto"/>
            <w:noWrap/>
            <w:vAlign w:val="center"/>
            <w:hideMark/>
          </w:tcPr>
          <w:p w14:paraId="6A38BAC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合同模板管理</w:t>
            </w:r>
          </w:p>
        </w:tc>
      </w:tr>
      <w:tr w:rsidR="00D1059F" w:rsidRPr="00D1059F" w14:paraId="1EF9E3AF"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206ADF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251</w:t>
            </w:r>
          </w:p>
        </w:tc>
        <w:tc>
          <w:tcPr>
            <w:tcW w:w="1040" w:type="dxa"/>
            <w:vMerge/>
            <w:tcBorders>
              <w:top w:val="nil"/>
              <w:left w:val="single" w:sz="4" w:space="0" w:color="auto"/>
              <w:bottom w:val="single" w:sz="4" w:space="0" w:color="auto"/>
              <w:right w:val="single" w:sz="4" w:space="0" w:color="auto"/>
            </w:tcBorders>
            <w:vAlign w:val="center"/>
            <w:hideMark/>
          </w:tcPr>
          <w:p w14:paraId="654D8E10"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B4FDCC4"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71D54D0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单位基本信息维护</w:t>
            </w:r>
          </w:p>
        </w:tc>
      </w:tr>
      <w:tr w:rsidR="00D1059F" w:rsidRPr="00D1059F" w14:paraId="06C662F3"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3A0831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252</w:t>
            </w:r>
          </w:p>
        </w:tc>
        <w:tc>
          <w:tcPr>
            <w:tcW w:w="1040" w:type="dxa"/>
            <w:vMerge/>
            <w:tcBorders>
              <w:top w:val="nil"/>
              <w:left w:val="single" w:sz="4" w:space="0" w:color="auto"/>
              <w:bottom w:val="single" w:sz="4" w:space="0" w:color="auto"/>
              <w:right w:val="single" w:sz="4" w:space="0" w:color="auto"/>
            </w:tcBorders>
            <w:vAlign w:val="center"/>
            <w:hideMark/>
          </w:tcPr>
          <w:p w14:paraId="6FD122DA"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532F2D1"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4E9A0BE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印章管理</w:t>
            </w:r>
          </w:p>
        </w:tc>
      </w:tr>
      <w:tr w:rsidR="00D1059F" w:rsidRPr="00D1059F" w14:paraId="12AF5400"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3CEBE3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253</w:t>
            </w:r>
          </w:p>
        </w:tc>
        <w:tc>
          <w:tcPr>
            <w:tcW w:w="1040" w:type="dxa"/>
            <w:vMerge/>
            <w:tcBorders>
              <w:top w:val="nil"/>
              <w:left w:val="single" w:sz="4" w:space="0" w:color="auto"/>
              <w:bottom w:val="single" w:sz="4" w:space="0" w:color="auto"/>
              <w:right w:val="single" w:sz="4" w:space="0" w:color="auto"/>
            </w:tcBorders>
            <w:vAlign w:val="center"/>
            <w:hideMark/>
          </w:tcPr>
          <w:p w14:paraId="2D636DAA"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A72E301"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047B8BD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合同创建</w:t>
            </w:r>
          </w:p>
        </w:tc>
      </w:tr>
      <w:tr w:rsidR="00D1059F" w:rsidRPr="00D1059F" w14:paraId="7050C0D6"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B3648A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lastRenderedPageBreak/>
              <w:t>254</w:t>
            </w:r>
          </w:p>
        </w:tc>
        <w:tc>
          <w:tcPr>
            <w:tcW w:w="1040" w:type="dxa"/>
            <w:vMerge/>
            <w:tcBorders>
              <w:top w:val="nil"/>
              <w:left w:val="single" w:sz="4" w:space="0" w:color="auto"/>
              <w:bottom w:val="single" w:sz="4" w:space="0" w:color="auto"/>
              <w:right w:val="single" w:sz="4" w:space="0" w:color="auto"/>
            </w:tcBorders>
            <w:vAlign w:val="center"/>
            <w:hideMark/>
          </w:tcPr>
          <w:p w14:paraId="1C8D5761"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55DE6B2"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2E683F4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模板动态校验</w:t>
            </w:r>
          </w:p>
        </w:tc>
      </w:tr>
      <w:tr w:rsidR="00D1059F" w:rsidRPr="00D1059F" w14:paraId="5658974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502D27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255</w:t>
            </w:r>
          </w:p>
        </w:tc>
        <w:tc>
          <w:tcPr>
            <w:tcW w:w="1040" w:type="dxa"/>
            <w:vMerge/>
            <w:tcBorders>
              <w:top w:val="nil"/>
              <w:left w:val="single" w:sz="4" w:space="0" w:color="auto"/>
              <w:bottom w:val="single" w:sz="4" w:space="0" w:color="auto"/>
              <w:right w:val="single" w:sz="4" w:space="0" w:color="auto"/>
            </w:tcBorders>
            <w:vAlign w:val="center"/>
            <w:hideMark/>
          </w:tcPr>
          <w:p w14:paraId="385121D5"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B8BB2DC"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59596A8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附件上传</w:t>
            </w:r>
          </w:p>
        </w:tc>
      </w:tr>
      <w:tr w:rsidR="00D1059F" w:rsidRPr="00D1059F" w14:paraId="35C8EAC4"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FAF8D2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256</w:t>
            </w:r>
          </w:p>
        </w:tc>
        <w:tc>
          <w:tcPr>
            <w:tcW w:w="1040" w:type="dxa"/>
            <w:vMerge/>
            <w:tcBorders>
              <w:top w:val="nil"/>
              <w:left w:val="single" w:sz="4" w:space="0" w:color="auto"/>
              <w:bottom w:val="single" w:sz="4" w:space="0" w:color="auto"/>
              <w:right w:val="single" w:sz="4" w:space="0" w:color="auto"/>
            </w:tcBorders>
            <w:vAlign w:val="center"/>
            <w:hideMark/>
          </w:tcPr>
          <w:p w14:paraId="2CC5EFC6"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08C4F07"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1C0A00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合同分类管理</w:t>
            </w:r>
          </w:p>
        </w:tc>
      </w:tr>
      <w:tr w:rsidR="00D1059F" w:rsidRPr="00D1059F" w14:paraId="34A8DA74"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7E3251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257</w:t>
            </w:r>
          </w:p>
        </w:tc>
        <w:tc>
          <w:tcPr>
            <w:tcW w:w="1040" w:type="dxa"/>
            <w:vMerge/>
            <w:tcBorders>
              <w:top w:val="nil"/>
              <w:left w:val="single" w:sz="4" w:space="0" w:color="auto"/>
              <w:bottom w:val="single" w:sz="4" w:space="0" w:color="auto"/>
              <w:right w:val="single" w:sz="4" w:space="0" w:color="auto"/>
            </w:tcBorders>
            <w:vAlign w:val="center"/>
            <w:hideMark/>
          </w:tcPr>
          <w:p w14:paraId="6012AC8F"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772D59F"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1B7A0F4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合同到期提醒</w:t>
            </w:r>
          </w:p>
        </w:tc>
      </w:tr>
      <w:tr w:rsidR="00D1059F" w:rsidRPr="00D1059F" w14:paraId="285856C0"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CD16EC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258</w:t>
            </w:r>
          </w:p>
        </w:tc>
        <w:tc>
          <w:tcPr>
            <w:tcW w:w="1040" w:type="dxa"/>
            <w:vMerge/>
            <w:tcBorders>
              <w:top w:val="nil"/>
              <w:left w:val="single" w:sz="4" w:space="0" w:color="auto"/>
              <w:bottom w:val="single" w:sz="4" w:space="0" w:color="auto"/>
              <w:right w:val="single" w:sz="4" w:space="0" w:color="auto"/>
            </w:tcBorders>
            <w:vAlign w:val="center"/>
            <w:hideMark/>
          </w:tcPr>
          <w:p w14:paraId="1994A66F"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6C1C2BE"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0258EBB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短信通知功能</w:t>
            </w:r>
          </w:p>
        </w:tc>
      </w:tr>
      <w:tr w:rsidR="00D1059F" w:rsidRPr="00D1059F" w14:paraId="6A134A9E"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004DA3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259</w:t>
            </w:r>
          </w:p>
        </w:tc>
        <w:tc>
          <w:tcPr>
            <w:tcW w:w="1040" w:type="dxa"/>
            <w:vMerge/>
            <w:tcBorders>
              <w:top w:val="nil"/>
              <w:left w:val="single" w:sz="4" w:space="0" w:color="auto"/>
              <w:bottom w:val="single" w:sz="4" w:space="0" w:color="auto"/>
              <w:right w:val="single" w:sz="4" w:space="0" w:color="auto"/>
            </w:tcBorders>
            <w:vAlign w:val="center"/>
            <w:hideMark/>
          </w:tcPr>
          <w:p w14:paraId="3534785A"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38F9DEA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合同签约管理</w:t>
            </w:r>
          </w:p>
        </w:tc>
        <w:tc>
          <w:tcPr>
            <w:tcW w:w="3827" w:type="dxa"/>
            <w:tcBorders>
              <w:top w:val="nil"/>
              <w:left w:val="nil"/>
              <w:bottom w:val="single" w:sz="4" w:space="0" w:color="auto"/>
              <w:right w:val="single" w:sz="4" w:space="0" w:color="auto"/>
            </w:tcBorders>
            <w:shd w:val="clear" w:color="auto" w:fill="auto"/>
            <w:noWrap/>
            <w:vAlign w:val="center"/>
            <w:hideMark/>
          </w:tcPr>
          <w:p w14:paraId="64DF6AD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合同发送</w:t>
            </w:r>
          </w:p>
        </w:tc>
      </w:tr>
      <w:tr w:rsidR="00D1059F" w:rsidRPr="00D1059F" w14:paraId="354B0E18"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122814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260</w:t>
            </w:r>
          </w:p>
        </w:tc>
        <w:tc>
          <w:tcPr>
            <w:tcW w:w="1040" w:type="dxa"/>
            <w:vMerge/>
            <w:tcBorders>
              <w:top w:val="nil"/>
              <w:left w:val="single" w:sz="4" w:space="0" w:color="auto"/>
              <w:bottom w:val="single" w:sz="4" w:space="0" w:color="auto"/>
              <w:right w:val="single" w:sz="4" w:space="0" w:color="auto"/>
            </w:tcBorders>
            <w:vAlign w:val="center"/>
            <w:hideMark/>
          </w:tcPr>
          <w:p w14:paraId="23C6D152"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D58FDAD"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7A088E6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在线协商</w:t>
            </w:r>
          </w:p>
        </w:tc>
      </w:tr>
      <w:tr w:rsidR="00D1059F" w:rsidRPr="00D1059F" w14:paraId="79A3F775"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B6891B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261</w:t>
            </w:r>
          </w:p>
        </w:tc>
        <w:tc>
          <w:tcPr>
            <w:tcW w:w="1040" w:type="dxa"/>
            <w:vMerge/>
            <w:tcBorders>
              <w:top w:val="nil"/>
              <w:left w:val="single" w:sz="4" w:space="0" w:color="auto"/>
              <w:bottom w:val="single" w:sz="4" w:space="0" w:color="auto"/>
              <w:right w:val="single" w:sz="4" w:space="0" w:color="auto"/>
            </w:tcBorders>
            <w:vAlign w:val="center"/>
            <w:hideMark/>
          </w:tcPr>
          <w:p w14:paraId="15AA57D9"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2F8CED0"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5E22D72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合同修改</w:t>
            </w:r>
          </w:p>
        </w:tc>
      </w:tr>
      <w:tr w:rsidR="00D1059F" w:rsidRPr="00D1059F" w14:paraId="58625C80"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25947F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262</w:t>
            </w:r>
          </w:p>
        </w:tc>
        <w:tc>
          <w:tcPr>
            <w:tcW w:w="1040" w:type="dxa"/>
            <w:vMerge/>
            <w:tcBorders>
              <w:top w:val="nil"/>
              <w:left w:val="single" w:sz="4" w:space="0" w:color="auto"/>
              <w:bottom w:val="single" w:sz="4" w:space="0" w:color="auto"/>
              <w:right w:val="single" w:sz="4" w:space="0" w:color="auto"/>
            </w:tcBorders>
            <w:vAlign w:val="center"/>
            <w:hideMark/>
          </w:tcPr>
          <w:p w14:paraId="562B210E"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F9FEAC1"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44FDD1B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合同驳回</w:t>
            </w:r>
          </w:p>
        </w:tc>
      </w:tr>
      <w:tr w:rsidR="00D1059F" w:rsidRPr="00D1059F" w14:paraId="6D5F6327"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083753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263</w:t>
            </w:r>
          </w:p>
        </w:tc>
        <w:tc>
          <w:tcPr>
            <w:tcW w:w="1040" w:type="dxa"/>
            <w:vMerge/>
            <w:tcBorders>
              <w:top w:val="nil"/>
              <w:left w:val="single" w:sz="4" w:space="0" w:color="auto"/>
              <w:bottom w:val="single" w:sz="4" w:space="0" w:color="auto"/>
              <w:right w:val="single" w:sz="4" w:space="0" w:color="auto"/>
            </w:tcBorders>
            <w:vAlign w:val="center"/>
            <w:hideMark/>
          </w:tcPr>
          <w:p w14:paraId="5E357DB9"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52516DF"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3AEB3BB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合同终止</w:t>
            </w:r>
          </w:p>
        </w:tc>
      </w:tr>
      <w:tr w:rsidR="00D1059F" w:rsidRPr="00D1059F" w14:paraId="4E8B6B28" w14:textId="77777777" w:rsidTr="00D1059F">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F6BB06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264</w:t>
            </w:r>
          </w:p>
        </w:tc>
        <w:tc>
          <w:tcPr>
            <w:tcW w:w="1040" w:type="dxa"/>
            <w:vMerge/>
            <w:tcBorders>
              <w:top w:val="nil"/>
              <w:left w:val="single" w:sz="4" w:space="0" w:color="auto"/>
              <w:bottom w:val="single" w:sz="4" w:space="0" w:color="auto"/>
              <w:right w:val="single" w:sz="4" w:space="0" w:color="auto"/>
            </w:tcBorders>
            <w:vAlign w:val="center"/>
            <w:hideMark/>
          </w:tcPr>
          <w:p w14:paraId="615C16BE"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24E16C70"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7709D05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在线签订</w:t>
            </w:r>
          </w:p>
        </w:tc>
      </w:tr>
      <w:tr w:rsidR="00D1059F" w:rsidRPr="00D1059F" w14:paraId="29096D9C"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59AC29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265</w:t>
            </w:r>
          </w:p>
        </w:tc>
        <w:tc>
          <w:tcPr>
            <w:tcW w:w="1040" w:type="dxa"/>
            <w:vMerge/>
            <w:tcBorders>
              <w:top w:val="nil"/>
              <w:left w:val="single" w:sz="4" w:space="0" w:color="auto"/>
              <w:bottom w:val="single" w:sz="4" w:space="0" w:color="auto"/>
              <w:right w:val="single" w:sz="4" w:space="0" w:color="auto"/>
            </w:tcBorders>
            <w:vAlign w:val="center"/>
            <w:hideMark/>
          </w:tcPr>
          <w:p w14:paraId="2D28B5C9"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DD2B511"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77906D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合同查看</w:t>
            </w:r>
          </w:p>
        </w:tc>
      </w:tr>
      <w:tr w:rsidR="00D1059F" w:rsidRPr="00D1059F" w14:paraId="69A91572"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9BEAFE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266</w:t>
            </w:r>
          </w:p>
        </w:tc>
        <w:tc>
          <w:tcPr>
            <w:tcW w:w="1040" w:type="dxa"/>
            <w:vMerge/>
            <w:tcBorders>
              <w:top w:val="nil"/>
              <w:left w:val="single" w:sz="4" w:space="0" w:color="auto"/>
              <w:bottom w:val="single" w:sz="4" w:space="0" w:color="auto"/>
              <w:right w:val="single" w:sz="4" w:space="0" w:color="auto"/>
            </w:tcBorders>
            <w:vAlign w:val="center"/>
            <w:hideMark/>
          </w:tcPr>
          <w:p w14:paraId="536FB7B1"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FE6DBA9"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5685E4D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消息提醒</w:t>
            </w:r>
          </w:p>
        </w:tc>
      </w:tr>
      <w:tr w:rsidR="00D1059F" w:rsidRPr="00D1059F" w14:paraId="415440BA"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6A8B49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267</w:t>
            </w:r>
          </w:p>
        </w:tc>
        <w:tc>
          <w:tcPr>
            <w:tcW w:w="1040" w:type="dxa"/>
            <w:vMerge/>
            <w:tcBorders>
              <w:top w:val="nil"/>
              <w:left w:val="single" w:sz="4" w:space="0" w:color="auto"/>
              <w:bottom w:val="single" w:sz="4" w:space="0" w:color="auto"/>
              <w:right w:val="single" w:sz="4" w:space="0" w:color="auto"/>
            </w:tcBorders>
            <w:vAlign w:val="center"/>
            <w:hideMark/>
          </w:tcPr>
          <w:p w14:paraId="6125008F"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39369E1"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2951C73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签约证据存储</w:t>
            </w:r>
          </w:p>
        </w:tc>
      </w:tr>
      <w:tr w:rsidR="00D1059F" w:rsidRPr="00D1059F" w14:paraId="2008BEFE" w14:textId="77777777" w:rsidTr="00D1059F">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843FEC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268</w:t>
            </w:r>
          </w:p>
        </w:tc>
        <w:tc>
          <w:tcPr>
            <w:tcW w:w="1040" w:type="dxa"/>
            <w:vMerge/>
            <w:tcBorders>
              <w:top w:val="nil"/>
              <w:left w:val="single" w:sz="4" w:space="0" w:color="auto"/>
              <w:bottom w:val="single" w:sz="4" w:space="0" w:color="auto"/>
              <w:right w:val="single" w:sz="4" w:space="0" w:color="auto"/>
            </w:tcBorders>
            <w:vAlign w:val="center"/>
            <w:hideMark/>
          </w:tcPr>
          <w:p w14:paraId="4392F981"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87AAD71"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155CB14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合同新签</w:t>
            </w:r>
          </w:p>
        </w:tc>
      </w:tr>
      <w:tr w:rsidR="00D1059F" w:rsidRPr="00D1059F" w14:paraId="6079F72C" w14:textId="77777777" w:rsidTr="00D1059F">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A93C87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269</w:t>
            </w:r>
          </w:p>
        </w:tc>
        <w:tc>
          <w:tcPr>
            <w:tcW w:w="1040" w:type="dxa"/>
            <w:vMerge/>
            <w:tcBorders>
              <w:top w:val="nil"/>
              <w:left w:val="single" w:sz="4" w:space="0" w:color="auto"/>
              <w:bottom w:val="single" w:sz="4" w:space="0" w:color="auto"/>
              <w:right w:val="single" w:sz="4" w:space="0" w:color="auto"/>
            </w:tcBorders>
            <w:vAlign w:val="center"/>
            <w:hideMark/>
          </w:tcPr>
          <w:p w14:paraId="627EBE9E"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363AC7C"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11DCD8E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合同变更</w:t>
            </w:r>
          </w:p>
        </w:tc>
      </w:tr>
      <w:tr w:rsidR="00D1059F" w:rsidRPr="00D1059F" w14:paraId="71BC2349" w14:textId="77777777" w:rsidTr="00D1059F">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20C4A5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270</w:t>
            </w:r>
          </w:p>
        </w:tc>
        <w:tc>
          <w:tcPr>
            <w:tcW w:w="1040" w:type="dxa"/>
            <w:vMerge/>
            <w:tcBorders>
              <w:top w:val="nil"/>
              <w:left w:val="single" w:sz="4" w:space="0" w:color="auto"/>
              <w:bottom w:val="single" w:sz="4" w:space="0" w:color="auto"/>
              <w:right w:val="single" w:sz="4" w:space="0" w:color="auto"/>
            </w:tcBorders>
            <w:vAlign w:val="center"/>
            <w:hideMark/>
          </w:tcPr>
          <w:p w14:paraId="6C8CF95E"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7477E76"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0CCB63B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合同续订</w:t>
            </w:r>
          </w:p>
        </w:tc>
      </w:tr>
      <w:tr w:rsidR="00D1059F" w:rsidRPr="00D1059F" w14:paraId="295AD67C" w14:textId="77777777" w:rsidTr="00D1059F">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9A2AB3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271</w:t>
            </w:r>
          </w:p>
        </w:tc>
        <w:tc>
          <w:tcPr>
            <w:tcW w:w="1040" w:type="dxa"/>
            <w:vMerge/>
            <w:tcBorders>
              <w:top w:val="nil"/>
              <w:left w:val="single" w:sz="4" w:space="0" w:color="auto"/>
              <w:bottom w:val="single" w:sz="4" w:space="0" w:color="auto"/>
              <w:right w:val="single" w:sz="4" w:space="0" w:color="auto"/>
            </w:tcBorders>
            <w:vAlign w:val="center"/>
            <w:hideMark/>
          </w:tcPr>
          <w:p w14:paraId="50904FF3"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B5802BB"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0A6D978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合同非正常终止</w:t>
            </w:r>
          </w:p>
        </w:tc>
      </w:tr>
      <w:tr w:rsidR="00D1059F" w:rsidRPr="00D1059F" w14:paraId="7CE767F2" w14:textId="77777777" w:rsidTr="00D1059F">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CE30E9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272</w:t>
            </w:r>
          </w:p>
        </w:tc>
        <w:tc>
          <w:tcPr>
            <w:tcW w:w="1040" w:type="dxa"/>
            <w:vMerge/>
            <w:tcBorders>
              <w:top w:val="nil"/>
              <w:left w:val="single" w:sz="4" w:space="0" w:color="auto"/>
              <w:bottom w:val="single" w:sz="4" w:space="0" w:color="auto"/>
              <w:right w:val="single" w:sz="4" w:space="0" w:color="auto"/>
            </w:tcBorders>
            <w:vAlign w:val="center"/>
            <w:hideMark/>
          </w:tcPr>
          <w:p w14:paraId="4DB48662"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21944647"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5058E21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合同解除</w:t>
            </w:r>
          </w:p>
        </w:tc>
      </w:tr>
      <w:tr w:rsidR="00D1059F" w:rsidRPr="00D1059F" w14:paraId="3E6CF7DB"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48BA0F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273</w:t>
            </w:r>
          </w:p>
        </w:tc>
        <w:tc>
          <w:tcPr>
            <w:tcW w:w="1040" w:type="dxa"/>
            <w:vMerge/>
            <w:tcBorders>
              <w:top w:val="nil"/>
              <w:left w:val="single" w:sz="4" w:space="0" w:color="auto"/>
              <w:bottom w:val="single" w:sz="4" w:space="0" w:color="auto"/>
              <w:right w:val="single" w:sz="4" w:space="0" w:color="auto"/>
            </w:tcBorders>
            <w:vAlign w:val="center"/>
            <w:hideMark/>
          </w:tcPr>
          <w:p w14:paraId="0BAA9C2B"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2B35C3D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合同监控管理</w:t>
            </w:r>
          </w:p>
        </w:tc>
        <w:tc>
          <w:tcPr>
            <w:tcW w:w="3827" w:type="dxa"/>
            <w:tcBorders>
              <w:top w:val="nil"/>
              <w:left w:val="nil"/>
              <w:bottom w:val="single" w:sz="4" w:space="0" w:color="auto"/>
              <w:right w:val="single" w:sz="4" w:space="0" w:color="auto"/>
            </w:tcBorders>
            <w:shd w:val="clear" w:color="auto" w:fill="auto"/>
            <w:noWrap/>
            <w:vAlign w:val="center"/>
            <w:hideMark/>
          </w:tcPr>
          <w:p w14:paraId="48A6B4A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监控权限管理</w:t>
            </w:r>
          </w:p>
        </w:tc>
      </w:tr>
      <w:tr w:rsidR="00D1059F" w:rsidRPr="00D1059F" w14:paraId="05175B5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56D653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274</w:t>
            </w:r>
          </w:p>
        </w:tc>
        <w:tc>
          <w:tcPr>
            <w:tcW w:w="1040" w:type="dxa"/>
            <w:vMerge/>
            <w:tcBorders>
              <w:top w:val="nil"/>
              <w:left w:val="single" w:sz="4" w:space="0" w:color="auto"/>
              <w:bottom w:val="single" w:sz="4" w:space="0" w:color="auto"/>
              <w:right w:val="single" w:sz="4" w:space="0" w:color="auto"/>
            </w:tcBorders>
            <w:vAlign w:val="center"/>
            <w:hideMark/>
          </w:tcPr>
          <w:p w14:paraId="00D02ACD"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D06A2DC"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12A2A81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签订数据展示</w:t>
            </w:r>
          </w:p>
        </w:tc>
      </w:tr>
      <w:tr w:rsidR="00D1059F" w:rsidRPr="00D1059F" w14:paraId="7FB87367"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C16E78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275</w:t>
            </w:r>
          </w:p>
        </w:tc>
        <w:tc>
          <w:tcPr>
            <w:tcW w:w="1040" w:type="dxa"/>
            <w:vMerge/>
            <w:tcBorders>
              <w:top w:val="nil"/>
              <w:left w:val="single" w:sz="4" w:space="0" w:color="auto"/>
              <w:bottom w:val="single" w:sz="4" w:space="0" w:color="auto"/>
              <w:right w:val="single" w:sz="4" w:space="0" w:color="auto"/>
            </w:tcBorders>
            <w:vAlign w:val="center"/>
            <w:hideMark/>
          </w:tcPr>
          <w:p w14:paraId="45BDDDBF"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FF0B3D7"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7030159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多维度分析展示</w:t>
            </w:r>
          </w:p>
        </w:tc>
      </w:tr>
      <w:tr w:rsidR="00D1059F" w:rsidRPr="00D1059F" w14:paraId="69CB787F"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2302FE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276</w:t>
            </w:r>
          </w:p>
        </w:tc>
        <w:tc>
          <w:tcPr>
            <w:tcW w:w="1040" w:type="dxa"/>
            <w:vMerge/>
            <w:tcBorders>
              <w:top w:val="nil"/>
              <w:left w:val="single" w:sz="4" w:space="0" w:color="auto"/>
              <w:bottom w:val="single" w:sz="4" w:space="0" w:color="auto"/>
              <w:right w:val="single" w:sz="4" w:space="0" w:color="auto"/>
            </w:tcBorders>
            <w:vAlign w:val="center"/>
            <w:hideMark/>
          </w:tcPr>
          <w:p w14:paraId="6DA98F25"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CE5786D"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2A49BC5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其他相关展示</w:t>
            </w:r>
          </w:p>
        </w:tc>
      </w:tr>
      <w:tr w:rsidR="00D1059F" w:rsidRPr="00D1059F" w14:paraId="74436B52"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DDA9BF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277</w:t>
            </w:r>
          </w:p>
        </w:tc>
        <w:tc>
          <w:tcPr>
            <w:tcW w:w="1040" w:type="dxa"/>
            <w:vMerge/>
            <w:tcBorders>
              <w:top w:val="nil"/>
              <w:left w:val="single" w:sz="4" w:space="0" w:color="auto"/>
              <w:bottom w:val="single" w:sz="4" w:space="0" w:color="auto"/>
              <w:right w:val="single" w:sz="4" w:space="0" w:color="auto"/>
            </w:tcBorders>
            <w:vAlign w:val="center"/>
            <w:hideMark/>
          </w:tcPr>
          <w:p w14:paraId="069F42C8"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26D1AE8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合同查验管理</w:t>
            </w:r>
          </w:p>
        </w:tc>
        <w:tc>
          <w:tcPr>
            <w:tcW w:w="3827" w:type="dxa"/>
            <w:tcBorders>
              <w:top w:val="nil"/>
              <w:left w:val="nil"/>
              <w:bottom w:val="single" w:sz="4" w:space="0" w:color="auto"/>
              <w:right w:val="single" w:sz="4" w:space="0" w:color="auto"/>
            </w:tcBorders>
            <w:shd w:val="clear" w:color="auto" w:fill="auto"/>
            <w:noWrap/>
            <w:vAlign w:val="center"/>
            <w:hideMark/>
          </w:tcPr>
          <w:p w14:paraId="5521298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合同真伪查验</w:t>
            </w:r>
          </w:p>
        </w:tc>
      </w:tr>
      <w:tr w:rsidR="00D1059F" w:rsidRPr="00D1059F" w14:paraId="1542F3A9"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97920F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278</w:t>
            </w:r>
          </w:p>
        </w:tc>
        <w:tc>
          <w:tcPr>
            <w:tcW w:w="1040" w:type="dxa"/>
            <w:vMerge/>
            <w:tcBorders>
              <w:top w:val="nil"/>
              <w:left w:val="single" w:sz="4" w:space="0" w:color="auto"/>
              <w:bottom w:val="single" w:sz="4" w:space="0" w:color="auto"/>
              <w:right w:val="single" w:sz="4" w:space="0" w:color="auto"/>
            </w:tcBorders>
            <w:vAlign w:val="center"/>
            <w:hideMark/>
          </w:tcPr>
          <w:p w14:paraId="16F2D7C9"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D4D0000"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0E05F2D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合同内容查阅</w:t>
            </w:r>
          </w:p>
        </w:tc>
      </w:tr>
      <w:tr w:rsidR="00D1059F" w:rsidRPr="00D1059F" w14:paraId="298FF4BD"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48A590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279</w:t>
            </w:r>
          </w:p>
        </w:tc>
        <w:tc>
          <w:tcPr>
            <w:tcW w:w="1040" w:type="dxa"/>
            <w:vMerge/>
            <w:tcBorders>
              <w:top w:val="nil"/>
              <w:left w:val="single" w:sz="4" w:space="0" w:color="auto"/>
              <w:bottom w:val="single" w:sz="4" w:space="0" w:color="auto"/>
              <w:right w:val="single" w:sz="4" w:space="0" w:color="auto"/>
            </w:tcBorders>
            <w:vAlign w:val="center"/>
            <w:hideMark/>
          </w:tcPr>
          <w:p w14:paraId="0A86826B"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545F5AC"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47EEA72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合同状态跟踪</w:t>
            </w:r>
          </w:p>
        </w:tc>
      </w:tr>
      <w:tr w:rsidR="00D1059F" w:rsidRPr="00D1059F" w14:paraId="09A5C567"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2ACC18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280</w:t>
            </w:r>
          </w:p>
        </w:tc>
        <w:tc>
          <w:tcPr>
            <w:tcW w:w="1040" w:type="dxa"/>
            <w:vMerge/>
            <w:tcBorders>
              <w:top w:val="nil"/>
              <w:left w:val="single" w:sz="4" w:space="0" w:color="auto"/>
              <w:bottom w:val="single" w:sz="4" w:space="0" w:color="auto"/>
              <w:right w:val="single" w:sz="4" w:space="0" w:color="auto"/>
            </w:tcBorders>
            <w:vAlign w:val="center"/>
            <w:hideMark/>
          </w:tcPr>
          <w:p w14:paraId="0888AA0A"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DF0073D"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7C52A58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合同电子存档</w:t>
            </w:r>
          </w:p>
        </w:tc>
      </w:tr>
      <w:tr w:rsidR="00D1059F" w:rsidRPr="00D1059F" w14:paraId="40B53B77"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792B64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281</w:t>
            </w:r>
          </w:p>
        </w:tc>
        <w:tc>
          <w:tcPr>
            <w:tcW w:w="1040" w:type="dxa"/>
            <w:vMerge/>
            <w:tcBorders>
              <w:top w:val="nil"/>
              <w:left w:val="single" w:sz="4" w:space="0" w:color="auto"/>
              <w:bottom w:val="single" w:sz="4" w:space="0" w:color="auto"/>
              <w:right w:val="single" w:sz="4" w:space="0" w:color="auto"/>
            </w:tcBorders>
            <w:vAlign w:val="center"/>
            <w:hideMark/>
          </w:tcPr>
          <w:p w14:paraId="126825BA"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07C192D"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73DEAD8F"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合同法律效力确认</w:t>
            </w:r>
          </w:p>
        </w:tc>
      </w:tr>
      <w:tr w:rsidR="00D1059F" w:rsidRPr="00D1059F" w14:paraId="11418A14"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3B7091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282</w:t>
            </w:r>
          </w:p>
        </w:tc>
        <w:tc>
          <w:tcPr>
            <w:tcW w:w="1040" w:type="dxa"/>
            <w:vMerge/>
            <w:tcBorders>
              <w:top w:val="nil"/>
              <w:left w:val="single" w:sz="4" w:space="0" w:color="auto"/>
              <w:bottom w:val="single" w:sz="4" w:space="0" w:color="auto"/>
              <w:right w:val="single" w:sz="4" w:space="0" w:color="auto"/>
            </w:tcBorders>
            <w:vAlign w:val="center"/>
            <w:hideMark/>
          </w:tcPr>
          <w:p w14:paraId="1FE48E6D"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E38A1A0"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7D9D292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合同查验记录管理</w:t>
            </w:r>
          </w:p>
        </w:tc>
      </w:tr>
      <w:tr w:rsidR="00D1059F" w:rsidRPr="00D1059F" w14:paraId="60E1E5B8"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A5AD5F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283</w:t>
            </w:r>
          </w:p>
        </w:tc>
        <w:tc>
          <w:tcPr>
            <w:tcW w:w="1040" w:type="dxa"/>
            <w:vMerge/>
            <w:tcBorders>
              <w:top w:val="nil"/>
              <w:left w:val="single" w:sz="4" w:space="0" w:color="auto"/>
              <w:bottom w:val="single" w:sz="4" w:space="0" w:color="auto"/>
              <w:right w:val="single" w:sz="4" w:space="0" w:color="auto"/>
            </w:tcBorders>
            <w:vAlign w:val="center"/>
            <w:hideMark/>
          </w:tcPr>
          <w:p w14:paraId="29CE4CA1"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A5E7A4D"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4586D68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合同查验权限管理</w:t>
            </w:r>
          </w:p>
        </w:tc>
      </w:tr>
      <w:tr w:rsidR="00D1059F" w:rsidRPr="00D1059F" w14:paraId="392FCD0E"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5369F6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284</w:t>
            </w:r>
          </w:p>
        </w:tc>
        <w:tc>
          <w:tcPr>
            <w:tcW w:w="1040" w:type="dxa"/>
            <w:vMerge/>
            <w:tcBorders>
              <w:top w:val="nil"/>
              <w:left w:val="single" w:sz="4" w:space="0" w:color="auto"/>
              <w:bottom w:val="single" w:sz="4" w:space="0" w:color="auto"/>
              <w:right w:val="single" w:sz="4" w:space="0" w:color="auto"/>
            </w:tcBorders>
            <w:vAlign w:val="center"/>
            <w:hideMark/>
          </w:tcPr>
          <w:p w14:paraId="2B8E3146"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090511C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合同统计分析</w:t>
            </w:r>
          </w:p>
        </w:tc>
        <w:tc>
          <w:tcPr>
            <w:tcW w:w="3827" w:type="dxa"/>
            <w:tcBorders>
              <w:top w:val="nil"/>
              <w:left w:val="nil"/>
              <w:bottom w:val="single" w:sz="4" w:space="0" w:color="auto"/>
              <w:right w:val="single" w:sz="4" w:space="0" w:color="auto"/>
            </w:tcBorders>
            <w:shd w:val="clear" w:color="auto" w:fill="auto"/>
            <w:noWrap/>
            <w:vAlign w:val="center"/>
            <w:hideMark/>
          </w:tcPr>
          <w:p w14:paraId="22873CAF"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合同追溯</w:t>
            </w:r>
          </w:p>
        </w:tc>
      </w:tr>
      <w:tr w:rsidR="00D1059F" w:rsidRPr="00D1059F" w14:paraId="70ED9A0F"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9DA76D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285</w:t>
            </w:r>
          </w:p>
        </w:tc>
        <w:tc>
          <w:tcPr>
            <w:tcW w:w="1040" w:type="dxa"/>
            <w:vMerge/>
            <w:tcBorders>
              <w:top w:val="nil"/>
              <w:left w:val="single" w:sz="4" w:space="0" w:color="auto"/>
              <w:bottom w:val="single" w:sz="4" w:space="0" w:color="auto"/>
              <w:right w:val="single" w:sz="4" w:space="0" w:color="auto"/>
            </w:tcBorders>
            <w:vAlign w:val="center"/>
            <w:hideMark/>
          </w:tcPr>
          <w:p w14:paraId="4D0EE1E3"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EFCA6FE"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4D9F3CD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合同签订跟踪</w:t>
            </w:r>
          </w:p>
        </w:tc>
      </w:tr>
      <w:tr w:rsidR="00D1059F" w:rsidRPr="00D1059F" w14:paraId="2B235CE3"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63C13C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286</w:t>
            </w:r>
          </w:p>
        </w:tc>
        <w:tc>
          <w:tcPr>
            <w:tcW w:w="1040" w:type="dxa"/>
            <w:vMerge/>
            <w:tcBorders>
              <w:top w:val="nil"/>
              <w:left w:val="single" w:sz="4" w:space="0" w:color="auto"/>
              <w:bottom w:val="single" w:sz="4" w:space="0" w:color="auto"/>
              <w:right w:val="single" w:sz="4" w:space="0" w:color="auto"/>
            </w:tcBorders>
            <w:vAlign w:val="center"/>
            <w:hideMark/>
          </w:tcPr>
          <w:p w14:paraId="29CEB8F1"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A99C99E"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78D8AAF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合同签订率分析</w:t>
            </w:r>
          </w:p>
        </w:tc>
      </w:tr>
      <w:tr w:rsidR="00D1059F" w:rsidRPr="00D1059F" w14:paraId="50DE23CE"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6AF28E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287</w:t>
            </w:r>
          </w:p>
        </w:tc>
        <w:tc>
          <w:tcPr>
            <w:tcW w:w="1040" w:type="dxa"/>
            <w:vMerge/>
            <w:tcBorders>
              <w:top w:val="nil"/>
              <w:left w:val="single" w:sz="4" w:space="0" w:color="auto"/>
              <w:bottom w:val="single" w:sz="4" w:space="0" w:color="auto"/>
              <w:right w:val="single" w:sz="4" w:space="0" w:color="auto"/>
            </w:tcBorders>
            <w:vAlign w:val="center"/>
            <w:hideMark/>
          </w:tcPr>
          <w:p w14:paraId="08C05DB1"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6D6FEE1"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10FCE4B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合同签订期限分析</w:t>
            </w:r>
          </w:p>
        </w:tc>
      </w:tr>
      <w:tr w:rsidR="00D1059F" w:rsidRPr="00D1059F" w14:paraId="45061A9F"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51076F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288</w:t>
            </w:r>
          </w:p>
        </w:tc>
        <w:tc>
          <w:tcPr>
            <w:tcW w:w="1040" w:type="dxa"/>
            <w:vMerge/>
            <w:tcBorders>
              <w:top w:val="nil"/>
              <w:left w:val="single" w:sz="4" w:space="0" w:color="auto"/>
              <w:bottom w:val="single" w:sz="4" w:space="0" w:color="auto"/>
              <w:right w:val="single" w:sz="4" w:space="0" w:color="auto"/>
            </w:tcBorders>
            <w:vAlign w:val="center"/>
            <w:hideMark/>
          </w:tcPr>
          <w:p w14:paraId="13AFE4FA"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DF0142C"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5E42D58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合同签订工时制度分析</w:t>
            </w:r>
          </w:p>
        </w:tc>
      </w:tr>
      <w:tr w:rsidR="00D1059F" w:rsidRPr="00D1059F" w14:paraId="0E007AEE"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6380E4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289</w:t>
            </w:r>
          </w:p>
        </w:tc>
        <w:tc>
          <w:tcPr>
            <w:tcW w:w="1040" w:type="dxa"/>
            <w:vMerge/>
            <w:tcBorders>
              <w:top w:val="nil"/>
              <w:left w:val="single" w:sz="4" w:space="0" w:color="auto"/>
              <w:bottom w:val="single" w:sz="4" w:space="0" w:color="auto"/>
              <w:right w:val="single" w:sz="4" w:space="0" w:color="auto"/>
            </w:tcBorders>
            <w:vAlign w:val="center"/>
            <w:hideMark/>
          </w:tcPr>
          <w:p w14:paraId="7F89267D"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B96820B"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807CAE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合同签订工资水平分析</w:t>
            </w:r>
          </w:p>
        </w:tc>
      </w:tr>
      <w:tr w:rsidR="00D1059F" w:rsidRPr="00D1059F" w14:paraId="4E3B315C"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378C2F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290</w:t>
            </w:r>
          </w:p>
        </w:tc>
        <w:tc>
          <w:tcPr>
            <w:tcW w:w="1040" w:type="dxa"/>
            <w:vMerge/>
            <w:tcBorders>
              <w:top w:val="nil"/>
              <w:left w:val="single" w:sz="4" w:space="0" w:color="auto"/>
              <w:bottom w:val="single" w:sz="4" w:space="0" w:color="auto"/>
              <w:right w:val="single" w:sz="4" w:space="0" w:color="auto"/>
            </w:tcBorders>
            <w:vAlign w:val="center"/>
            <w:hideMark/>
          </w:tcPr>
          <w:p w14:paraId="0ADC7B04"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767F08A"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7983BEC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合同签订年龄层分析</w:t>
            </w:r>
          </w:p>
        </w:tc>
      </w:tr>
      <w:tr w:rsidR="00D1059F" w:rsidRPr="00D1059F" w14:paraId="56887523"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FE1788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291</w:t>
            </w:r>
          </w:p>
        </w:tc>
        <w:tc>
          <w:tcPr>
            <w:tcW w:w="1040" w:type="dxa"/>
            <w:vMerge/>
            <w:tcBorders>
              <w:top w:val="nil"/>
              <w:left w:val="single" w:sz="4" w:space="0" w:color="auto"/>
              <w:bottom w:val="single" w:sz="4" w:space="0" w:color="auto"/>
              <w:right w:val="single" w:sz="4" w:space="0" w:color="auto"/>
            </w:tcBorders>
            <w:vAlign w:val="center"/>
            <w:hideMark/>
          </w:tcPr>
          <w:p w14:paraId="17D8BDCA"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0F5A873"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1B4C3B3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渠道监控与优化分析</w:t>
            </w:r>
          </w:p>
        </w:tc>
      </w:tr>
      <w:tr w:rsidR="00D1059F" w:rsidRPr="00D1059F" w14:paraId="73394F7F"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C02967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292</w:t>
            </w: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1A53D39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电子协议</w:t>
            </w:r>
            <w:r w:rsidRPr="00D1059F">
              <w:rPr>
                <w:rFonts w:ascii="宋体" w:hAnsi="宋体" w:cs="宋体" w:hint="eastAsia"/>
                <w:color w:val="000000"/>
                <w:kern w:val="0"/>
                <w:sz w:val="20"/>
              </w:rPr>
              <w:lastRenderedPageBreak/>
              <w:t>（42）</w:t>
            </w: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1CE7FDD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lastRenderedPageBreak/>
              <w:t>单位协议管理</w:t>
            </w:r>
          </w:p>
        </w:tc>
        <w:tc>
          <w:tcPr>
            <w:tcW w:w="3827" w:type="dxa"/>
            <w:tcBorders>
              <w:top w:val="nil"/>
              <w:left w:val="nil"/>
              <w:bottom w:val="single" w:sz="4" w:space="0" w:color="auto"/>
              <w:right w:val="single" w:sz="4" w:space="0" w:color="auto"/>
            </w:tcBorders>
            <w:shd w:val="clear" w:color="auto" w:fill="auto"/>
            <w:noWrap/>
            <w:vAlign w:val="center"/>
            <w:hideMark/>
          </w:tcPr>
          <w:p w14:paraId="0B02531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协议模板管理</w:t>
            </w:r>
          </w:p>
        </w:tc>
      </w:tr>
      <w:tr w:rsidR="00D1059F" w:rsidRPr="00D1059F" w14:paraId="6B8B797B"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8ABAE4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lastRenderedPageBreak/>
              <w:t>293</w:t>
            </w:r>
          </w:p>
        </w:tc>
        <w:tc>
          <w:tcPr>
            <w:tcW w:w="1040" w:type="dxa"/>
            <w:vMerge/>
            <w:tcBorders>
              <w:top w:val="nil"/>
              <w:left w:val="single" w:sz="4" w:space="0" w:color="auto"/>
              <w:bottom w:val="single" w:sz="4" w:space="0" w:color="auto"/>
              <w:right w:val="single" w:sz="4" w:space="0" w:color="auto"/>
            </w:tcBorders>
            <w:vAlign w:val="center"/>
            <w:hideMark/>
          </w:tcPr>
          <w:p w14:paraId="6D4AA0DA"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309C627"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0903A2D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单位基本信息维护</w:t>
            </w:r>
          </w:p>
        </w:tc>
      </w:tr>
      <w:tr w:rsidR="00D1059F" w:rsidRPr="00D1059F" w14:paraId="009A1E84"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0C0604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294</w:t>
            </w:r>
          </w:p>
        </w:tc>
        <w:tc>
          <w:tcPr>
            <w:tcW w:w="1040" w:type="dxa"/>
            <w:vMerge/>
            <w:tcBorders>
              <w:top w:val="nil"/>
              <w:left w:val="single" w:sz="4" w:space="0" w:color="auto"/>
              <w:bottom w:val="single" w:sz="4" w:space="0" w:color="auto"/>
              <w:right w:val="single" w:sz="4" w:space="0" w:color="auto"/>
            </w:tcBorders>
            <w:vAlign w:val="center"/>
            <w:hideMark/>
          </w:tcPr>
          <w:p w14:paraId="4F3AD36B"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ECD963A"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5008E73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印章管理</w:t>
            </w:r>
          </w:p>
        </w:tc>
      </w:tr>
      <w:tr w:rsidR="00D1059F" w:rsidRPr="00D1059F" w14:paraId="65C23F84"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3916E0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295</w:t>
            </w:r>
          </w:p>
        </w:tc>
        <w:tc>
          <w:tcPr>
            <w:tcW w:w="1040" w:type="dxa"/>
            <w:vMerge/>
            <w:tcBorders>
              <w:top w:val="nil"/>
              <w:left w:val="single" w:sz="4" w:space="0" w:color="auto"/>
              <w:bottom w:val="single" w:sz="4" w:space="0" w:color="auto"/>
              <w:right w:val="single" w:sz="4" w:space="0" w:color="auto"/>
            </w:tcBorders>
            <w:vAlign w:val="center"/>
            <w:hideMark/>
          </w:tcPr>
          <w:p w14:paraId="6D3674E8"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D2FCB5F"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0D99F11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协议创建</w:t>
            </w:r>
          </w:p>
        </w:tc>
      </w:tr>
      <w:tr w:rsidR="00D1059F" w:rsidRPr="00D1059F" w14:paraId="70F1B72E"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80B8E1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296</w:t>
            </w:r>
          </w:p>
        </w:tc>
        <w:tc>
          <w:tcPr>
            <w:tcW w:w="1040" w:type="dxa"/>
            <w:vMerge/>
            <w:tcBorders>
              <w:top w:val="nil"/>
              <w:left w:val="single" w:sz="4" w:space="0" w:color="auto"/>
              <w:bottom w:val="single" w:sz="4" w:space="0" w:color="auto"/>
              <w:right w:val="single" w:sz="4" w:space="0" w:color="auto"/>
            </w:tcBorders>
            <w:vAlign w:val="center"/>
            <w:hideMark/>
          </w:tcPr>
          <w:p w14:paraId="1E56A162"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C79F9B3"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E6D44B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模板动态校验</w:t>
            </w:r>
          </w:p>
        </w:tc>
      </w:tr>
      <w:tr w:rsidR="00D1059F" w:rsidRPr="00D1059F" w14:paraId="3AF3E652"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40D616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297</w:t>
            </w:r>
          </w:p>
        </w:tc>
        <w:tc>
          <w:tcPr>
            <w:tcW w:w="1040" w:type="dxa"/>
            <w:vMerge/>
            <w:tcBorders>
              <w:top w:val="nil"/>
              <w:left w:val="single" w:sz="4" w:space="0" w:color="auto"/>
              <w:bottom w:val="single" w:sz="4" w:space="0" w:color="auto"/>
              <w:right w:val="single" w:sz="4" w:space="0" w:color="auto"/>
            </w:tcBorders>
            <w:vAlign w:val="center"/>
            <w:hideMark/>
          </w:tcPr>
          <w:p w14:paraId="105EE32C"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233DC349"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1379991F"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附件上传</w:t>
            </w:r>
          </w:p>
        </w:tc>
      </w:tr>
      <w:tr w:rsidR="00D1059F" w:rsidRPr="00D1059F" w14:paraId="27AFF93E"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9D7AA2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298</w:t>
            </w:r>
          </w:p>
        </w:tc>
        <w:tc>
          <w:tcPr>
            <w:tcW w:w="1040" w:type="dxa"/>
            <w:vMerge/>
            <w:tcBorders>
              <w:top w:val="nil"/>
              <w:left w:val="single" w:sz="4" w:space="0" w:color="auto"/>
              <w:bottom w:val="single" w:sz="4" w:space="0" w:color="auto"/>
              <w:right w:val="single" w:sz="4" w:space="0" w:color="auto"/>
            </w:tcBorders>
            <w:vAlign w:val="center"/>
            <w:hideMark/>
          </w:tcPr>
          <w:p w14:paraId="21A6CC18"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6F08438"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240D277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协议分类管理</w:t>
            </w:r>
          </w:p>
        </w:tc>
      </w:tr>
      <w:tr w:rsidR="00D1059F" w:rsidRPr="00D1059F" w14:paraId="2FB6C8D3"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4F9806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299</w:t>
            </w:r>
          </w:p>
        </w:tc>
        <w:tc>
          <w:tcPr>
            <w:tcW w:w="1040" w:type="dxa"/>
            <w:vMerge/>
            <w:tcBorders>
              <w:top w:val="nil"/>
              <w:left w:val="single" w:sz="4" w:space="0" w:color="auto"/>
              <w:bottom w:val="single" w:sz="4" w:space="0" w:color="auto"/>
              <w:right w:val="single" w:sz="4" w:space="0" w:color="auto"/>
            </w:tcBorders>
            <w:vAlign w:val="center"/>
            <w:hideMark/>
          </w:tcPr>
          <w:p w14:paraId="12C02187"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FD2E24D"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08408EE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协议到期提醒</w:t>
            </w:r>
          </w:p>
        </w:tc>
      </w:tr>
      <w:tr w:rsidR="00D1059F" w:rsidRPr="00D1059F" w14:paraId="6449B7AE"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243142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300</w:t>
            </w:r>
          </w:p>
        </w:tc>
        <w:tc>
          <w:tcPr>
            <w:tcW w:w="1040" w:type="dxa"/>
            <w:vMerge/>
            <w:tcBorders>
              <w:top w:val="nil"/>
              <w:left w:val="single" w:sz="4" w:space="0" w:color="auto"/>
              <w:bottom w:val="single" w:sz="4" w:space="0" w:color="auto"/>
              <w:right w:val="single" w:sz="4" w:space="0" w:color="auto"/>
            </w:tcBorders>
            <w:vAlign w:val="center"/>
            <w:hideMark/>
          </w:tcPr>
          <w:p w14:paraId="326808C9"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C25D5D8"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32899C9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短信通知功能</w:t>
            </w:r>
          </w:p>
        </w:tc>
      </w:tr>
      <w:tr w:rsidR="00D1059F" w:rsidRPr="00D1059F" w14:paraId="297217A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B18721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301</w:t>
            </w:r>
          </w:p>
        </w:tc>
        <w:tc>
          <w:tcPr>
            <w:tcW w:w="1040" w:type="dxa"/>
            <w:vMerge/>
            <w:tcBorders>
              <w:top w:val="nil"/>
              <w:left w:val="single" w:sz="4" w:space="0" w:color="auto"/>
              <w:bottom w:val="single" w:sz="4" w:space="0" w:color="auto"/>
              <w:right w:val="single" w:sz="4" w:space="0" w:color="auto"/>
            </w:tcBorders>
            <w:vAlign w:val="center"/>
            <w:hideMark/>
          </w:tcPr>
          <w:p w14:paraId="73DDBB10"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1C5E456F"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协议签约管理</w:t>
            </w:r>
          </w:p>
        </w:tc>
        <w:tc>
          <w:tcPr>
            <w:tcW w:w="3827" w:type="dxa"/>
            <w:tcBorders>
              <w:top w:val="nil"/>
              <w:left w:val="nil"/>
              <w:bottom w:val="single" w:sz="4" w:space="0" w:color="auto"/>
              <w:right w:val="single" w:sz="4" w:space="0" w:color="auto"/>
            </w:tcBorders>
            <w:shd w:val="clear" w:color="auto" w:fill="auto"/>
            <w:noWrap/>
            <w:vAlign w:val="center"/>
            <w:hideMark/>
          </w:tcPr>
          <w:p w14:paraId="679A671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协议发送</w:t>
            </w:r>
          </w:p>
        </w:tc>
      </w:tr>
      <w:tr w:rsidR="00D1059F" w:rsidRPr="00D1059F" w14:paraId="6E41A2E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901446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302</w:t>
            </w:r>
          </w:p>
        </w:tc>
        <w:tc>
          <w:tcPr>
            <w:tcW w:w="1040" w:type="dxa"/>
            <w:vMerge/>
            <w:tcBorders>
              <w:top w:val="nil"/>
              <w:left w:val="single" w:sz="4" w:space="0" w:color="auto"/>
              <w:bottom w:val="single" w:sz="4" w:space="0" w:color="auto"/>
              <w:right w:val="single" w:sz="4" w:space="0" w:color="auto"/>
            </w:tcBorders>
            <w:vAlign w:val="center"/>
            <w:hideMark/>
          </w:tcPr>
          <w:p w14:paraId="60A9A66A"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7621489"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38BAB86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在线协商</w:t>
            </w:r>
          </w:p>
        </w:tc>
      </w:tr>
      <w:tr w:rsidR="00D1059F" w:rsidRPr="00D1059F" w14:paraId="64005B3F"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71292E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303</w:t>
            </w:r>
          </w:p>
        </w:tc>
        <w:tc>
          <w:tcPr>
            <w:tcW w:w="1040" w:type="dxa"/>
            <w:vMerge/>
            <w:tcBorders>
              <w:top w:val="nil"/>
              <w:left w:val="single" w:sz="4" w:space="0" w:color="auto"/>
              <w:bottom w:val="single" w:sz="4" w:space="0" w:color="auto"/>
              <w:right w:val="single" w:sz="4" w:space="0" w:color="auto"/>
            </w:tcBorders>
            <w:vAlign w:val="center"/>
            <w:hideMark/>
          </w:tcPr>
          <w:p w14:paraId="4E9AFA8A"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2A8A70AD"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1C116FF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协议修改</w:t>
            </w:r>
          </w:p>
        </w:tc>
      </w:tr>
      <w:tr w:rsidR="00D1059F" w:rsidRPr="00D1059F" w14:paraId="1AAAC543"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CB972E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304</w:t>
            </w:r>
          </w:p>
        </w:tc>
        <w:tc>
          <w:tcPr>
            <w:tcW w:w="1040" w:type="dxa"/>
            <w:vMerge/>
            <w:tcBorders>
              <w:top w:val="nil"/>
              <w:left w:val="single" w:sz="4" w:space="0" w:color="auto"/>
              <w:bottom w:val="single" w:sz="4" w:space="0" w:color="auto"/>
              <w:right w:val="single" w:sz="4" w:space="0" w:color="auto"/>
            </w:tcBorders>
            <w:vAlign w:val="center"/>
            <w:hideMark/>
          </w:tcPr>
          <w:p w14:paraId="7179DAC9"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ACB4D53"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1462502F"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协议驳回</w:t>
            </w:r>
          </w:p>
        </w:tc>
      </w:tr>
      <w:tr w:rsidR="00D1059F" w:rsidRPr="00D1059F" w14:paraId="1C7A5125"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45E58EF"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305</w:t>
            </w:r>
          </w:p>
        </w:tc>
        <w:tc>
          <w:tcPr>
            <w:tcW w:w="1040" w:type="dxa"/>
            <w:vMerge/>
            <w:tcBorders>
              <w:top w:val="nil"/>
              <w:left w:val="single" w:sz="4" w:space="0" w:color="auto"/>
              <w:bottom w:val="single" w:sz="4" w:space="0" w:color="auto"/>
              <w:right w:val="single" w:sz="4" w:space="0" w:color="auto"/>
            </w:tcBorders>
            <w:vAlign w:val="center"/>
            <w:hideMark/>
          </w:tcPr>
          <w:p w14:paraId="52868823"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E219337"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3919590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协议终止</w:t>
            </w:r>
          </w:p>
        </w:tc>
      </w:tr>
      <w:tr w:rsidR="00D1059F" w:rsidRPr="00D1059F" w14:paraId="609ABCE8" w14:textId="77777777" w:rsidTr="00D1059F">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B87B0D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306</w:t>
            </w:r>
          </w:p>
        </w:tc>
        <w:tc>
          <w:tcPr>
            <w:tcW w:w="1040" w:type="dxa"/>
            <w:vMerge/>
            <w:tcBorders>
              <w:top w:val="nil"/>
              <w:left w:val="single" w:sz="4" w:space="0" w:color="auto"/>
              <w:bottom w:val="single" w:sz="4" w:space="0" w:color="auto"/>
              <w:right w:val="single" w:sz="4" w:space="0" w:color="auto"/>
            </w:tcBorders>
            <w:vAlign w:val="center"/>
            <w:hideMark/>
          </w:tcPr>
          <w:p w14:paraId="3F98DF82"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6C3542B"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E80DC9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在线签订</w:t>
            </w:r>
          </w:p>
        </w:tc>
      </w:tr>
      <w:tr w:rsidR="00D1059F" w:rsidRPr="00D1059F" w14:paraId="19155D2C"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B4DF17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307</w:t>
            </w:r>
          </w:p>
        </w:tc>
        <w:tc>
          <w:tcPr>
            <w:tcW w:w="1040" w:type="dxa"/>
            <w:vMerge/>
            <w:tcBorders>
              <w:top w:val="nil"/>
              <w:left w:val="single" w:sz="4" w:space="0" w:color="auto"/>
              <w:bottom w:val="single" w:sz="4" w:space="0" w:color="auto"/>
              <w:right w:val="single" w:sz="4" w:space="0" w:color="auto"/>
            </w:tcBorders>
            <w:vAlign w:val="center"/>
            <w:hideMark/>
          </w:tcPr>
          <w:p w14:paraId="68352C42"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AEFCB7F"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3C5EBA1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协议查看</w:t>
            </w:r>
          </w:p>
        </w:tc>
      </w:tr>
      <w:tr w:rsidR="00D1059F" w:rsidRPr="00D1059F" w14:paraId="5DE55467"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3A4148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308</w:t>
            </w:r>
          </w:p>
        </w:tc>
        <w:tc>
          <w:tcPr>
            <w:tcW w:w="1040" w:type="dxa"/>
            <w:vMerge/>
            <w:tcBorders>
              <w:top w:val="nil"/>
              <w:left w:val="single" w:sz="4" w:space="0" w:color="auto"/>
              <w:bottom w:val="single" w:sz="4" w:space="0" w:color="auto"/>
              <w:right w:val="single" w:sz="4" w:space="0" w:color="auto"/>
            </w:tcBorders>
            <w:vAlign w:val="center"/>
            <w:hideMark/>
          </w:tcPr>
          <w:p w14:paraId="28B4A469"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514256A"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0EC221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消息提醒</w:t>
            </w:r>
          </w:p>
        </w:tc>
      </w:tr>
      <w:tr w:rsidR="00D1059F" w:rsidRPr="00D1059F" w14:paraId="64D02EC4"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1E3D12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309</w:t>
            </w:r>
          </w:p>
        </w:tc>
        <w:tc>
          <w:tcPr>
            <w:tcW w:w="1040" w:type="dxa"/>
            <w:vMerge/>
            <w:tcBorders>
              <w:top w:val="nil"/>
              <w:left w:val="single" w:sz="4" w:space="0" w:color="auto"/>
              <w:bottom w:val="single" w:sz="4" w:space="0" w:color="auto"/>
              <w:right w:val="single" w:sz="4" w:space="0" w:color="auto"/>
            </w:tcBorders>
            <w:vAlign w:val="center"/>
            <w:hideMark/>
          </w:tcPr>
          <w:p w14:paraId="5BDBA7EC"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4C5F203"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08E2187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签约证据存储</w:t>
            </w:r>
          </w:p>
        </w:tc>
      </w:tr>
      <w:tr w:rsidR="00D1059F" w:rsidRPr="00D1059F" w14:paraId="5A3446A0" w14:textId="77777777" w:rsidTr="00D1059F">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19F0A3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310</w:t>
            </w:r>
          </w:p>
        </w:tc>
        <w:tc>
          <w:tcPr>
            <w:tcW w:w="1040" w:type="dxa"/>
            <w:vMerge/>
            <w:tcBorders>
              <w:top w:val="nil"/>
              <w:left w:val="single" w:sz="4" w:space="0" w:color="auto"/>
              <w:bottom w:val="single" w:sz="4" w:space="0" w:color="auto"/>
              <w:right w:val="single" w:sz="4" w:space="0" w:color="auto"/>
            </w:tcBorders>
            <w:vAlign w:val="center"/>
            <w:hideMark/>
          </w:tcPr>
          <w:p w14:paraId="6D58BBB8"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02681D3"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04F386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协议新签</w:t>
            </w:r>
          </w:p>
        </w:tc>
      </w:tr>
      <w:tr w:rsidR="00D1059F" w:rsidRPr="00D1059F" w14:paraId="48AD0C78" w14:textId="77777777" w:rsidTr="00D1059F">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286439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311</w:t>
            </w:r>
          </w:p>
        </w:tc>
        <w:tc>
          <w:tcPr>
            <w:tcW w:w="1040" w:type="dxa"/>
            <w:vMerge/>
            <w:tcBorders>
              <w:top w:val="nil"/>
              <w:left w:val="single" w:sz="4" w:space="0" w:color="auto"/>
              <w:bottom w:val="single" w:sz="4" w:space="0" w:color="auto"/>
              <w:right w:val="single" w:sz="4" w:space="0" w:color="auto"/>
            </w:tcBorders>
            <w:vAlign w:val="center"/>
            <w:hideMark/>
          </w:tcPr>
          <w:p w14:paraId="13DCAF8F"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447CC68"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217961E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协议变更</w:t>
            </w:r>
          </w:p>
        </w:tc>
      </w:tr>
      <w:tr w:rsidR="00D1059F" w:rsidRPr="00D1059F" w14:paraId="2397C4BE" w14:textId="77777777" w:rsidTr="00D1059F">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1C42A9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312</w:t>
            </w:r>
          </w:p>
        </w:tc>
        <w:tc>
          <w:tcPr>
            <w:tcW w:w="1040" w:type="dxa"/>
            <w:vMerge/>
            <w:tcBorders>
              <w:top w:val="nil"/>
              <w:left w:val="single" w:sz="4" w:space="0" w:color="auto"/>
              <w:bottom w:val="single" w:sz="4" w:space="0" w:color="auto"/>
              <w:right w:val="single" w:sz="4" w:space="0" w:color="auto"/>
            </w:tcBorders>
            <w:vAlign w:val="center"/>
            <w:hideMark/>
          </w:tcPr>
          <w:p w14:paraId="4DA3ACC4"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B27ABFA"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5BFD685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协议续订</w:t>
            </w:r>
          </w:p>
        </w:tc>
      </w:tr>
      <w:tr w:rsidR="00D1059F" w:rsidRPr="00D1059F" w14:paraId="2327B09D" w14:textId="77777777" w:rsidTr="00D1059F">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063744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313</w:t>
            </w:r>
          </w:p>
        </w:tc>
        <w:tc>
          <w:tcPr>
            <w:tcW w:w="1040" w:type="dxa"/>
            <w:vMerge/>
            <w:tcBorders>
              <w:top w:val="nil"/>
              <w:left w:val="single" w:sz="4" w:space="0" w:color="auto"/>
              <w:bottom w:val="single" w:sz="4" w:space="0" w:color="auto"/>
              <w:right w:val="single" w:sz="4" w:space="0" w:color="auto"/>
            </w:tcBorders>
            <w:vAlign w:val="center"/>
            <w:hideMark/>
          </w:tcPr>
          <w:p w14:paraId="5270BE07"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A370482"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3BB4D3A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协议终止</w:t>
            </w:r>
          </w:p>
        </w:tc>
      </w:tr>
      <w:tr w:rsidR="00D1059F" w:rsidRPr="00D1059F" w14:paraId="301B50AF" w14:textId="77777777" w:rsidTr="00D1059F">
        <w:trPr>
          <w:trHeight w:val="5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4AF4AC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314</w:t>
            </w:r>
          </w:p>
        </w:tc>
        <w:tc>
          <w:tcPr>
            <w:tcW w:w="1040" w:type="dxa"/>
            <w:vMerge/>
            <w:tcBorders>
              <w:top w:val="nil"/>
              <w:left w:val="single" w:sz="4" w:space="0" w:color="auto"/>
              <w:bottom w:val="single" w:sz="4" w:space="0" w:color="auto"/>
              <w:right w:val="single" w:sz="4" w:space="0" w:color="auto"/>
            </w:tcBorders>
            <w:vAlign w:val="center"/>
            <w:hideMark/>
          </w:tcPr>
          <w:p w14:paraId="13D59D86"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508EB9C"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42436F8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协议解除</w:t>
            </w:r>
          </w:p>
        </w:tc>
      </w:tr>
      <w:tr w:rsidR="00D1059F" w:rsidRPr="00D1059F" w14:paraId="78D21F8A"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2F328F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315</w:t>
            </w:r>
          </w:p>
        </w:tc>
        <w:tc>
          <w:tcPr>
            <w:tcW w:w="1040" w:type="dxa"/>
            <w:vMerge/>
            <w:tcBorders>
              <w:top w:val="nil"/>
              <w:left w:val="single" w:sz="4" w:space="0" w:color="auto"/>
              <w:bottom w:val="single" w:sz="4" w:space="0" w:color="auto"/>
              <w:right w:val="single" w:sz="4" w:space="0" w:color="auto"/>
            </w:tcBorders>
            <w:vAlign w:val="center"/>
            <w:hideMark/>
          </w:tcPr>
          <w:p w14:paraId="6577219C"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2651390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协议监控管理</w:t>
            </w:r>
          </w:p>
        </w:tc>
        <w:tc>
          <w:tcPr>
            <w:tcW w:w="3827" w:type="dxa"/>
            <w:tcBorders>
              <w:top w:val="nil"/>
              <w:left w:val="nil"/>
              <w:bottom w:val="single" w:sz="4" w:space="0" w:color="auto"/>
              <w:right w:val="single" w:sz="4" w:space="0" w:color="auto"/>
            </w:tcBorders>
            <w:shd w:val="clear" w:color="auto" w:fill="auto"/>
            <w:noWrap/>
            <w:vAlign w:val="center"/>
            <w:hideMark/>
          </w:tcPr>
          <w:p w14:paraId="1504EBA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监控权限管理</w:t>
            </w:r>
          </w:p>
        </w:tc>
      </w:tr>
      <w:tr w:rsidR="00D1059F" w:rsidRPr="00D1059F" w14:paraId="2874AA9E"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010ED3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316</w:t>
            </w:r>
          </w:p>
        </w:tc>
        <w:tc>
          <w:tcPr>
            <w:tcW w:w="1040" w:type="dxa"/>
            <w:vMerge/>
            <w:tcBorders>
              <w:top w:val="nil"/>
              <w:left w:val="single" w:sz="4" w:space="0" w:color="auto"/>
              <w:bottom w:val="single" w:sz="4" w:space="0" w:color="auto"/>
              <w:right w:val="single" w:sz="4" w:space="0" w:color="auto"/>
            </w:tcBorders>
            <w:vAlign w:val="center"/>
            <w:hideMark/>
          </w:tcPr>
          <w:p w14:paraId="14692908"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2157C76A"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3F89E72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签订数据展示</w:t>
            </w:r>
          </w:p>
        </w:tc>
      </w:tr>
      <w:tr w:rsidR="00D1059F" w:rsidRPr="00D1059F" w14:paraId="06A84D86"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EC229C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317</w:t>
            </w:r>
          </w:p>
        </w:tc>
        <w:tc>
          <w:tcPr>
            <w:tcW w:w="1040" w:type="dxa"/>
            <w:vMerge/>
            <w:tcBorders>
              <w:top w:val="nil"/>
              <w:left w:val="single" w:sz="4" w:space="0" w:color="auto"/>
              <w:bottom w:val="single" w:sz="4" w:space="0" w:color="auto"/>
              <w:right w:val="single" w:sz="4" w:space="0" w:color="auto"/>
            </w:tcBorders>
            <w:vAlign w:val="center"/>
            <w:hideMark/>
          </w:tcPr>
          <w:p w14:paraId="19C93127"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66F5CB0"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0943BCA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多维度分析展示</w:t>
            </w:r>
          </w:p>
        </w:tc>
      </w:tr>
      <w:tr w:rsidR="00D1059F" w:rsidRPr="00D1059F" w14:paraId="65AE5015"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1B2C9C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318</w:t>
            </w:r>
          </w:p>
        </w:tc>
        <w:tc>
          <w:tcPr>
            <w:tcW w:w="1040" w:type="dxa"/>
            <w:vMerge/>
            <w:tcBorders>
              <w:top w:val="nil"/>
              <w:left w:val="single" w:sz="4" w:space="0" w:color="auto"/>
              <w:bottom w:val="single" w:sz="4" w:space="0" w:color="auto"/>
              <w:right w:val="single" w:sz="4" w:space="0" w:color="auto"/>
            </w:tcBorders>
            <w:vAlign w:val="center"/>
            <w:hideMark/>
          </w:tcPr>
          <w:p w14:paraId="42F37E55"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2424EB6"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14D25FB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其他相关展示</w:t>
            </w:r>
          </w:p>
        </w:tc>
      </w:tr>
      <w:tr w:rsidR="00D1059F" w:rsidRPr="00D1059F" w14:paraId="5BB41930"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B4331B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319</w:t>
            </w:r>
          </w:p>
        </w:tc>
        <w:tc>
          <w:tcPr>
            <w:tcW w:w="1040" w:type="dxa"/>
            <w:vMerge/>
            <w:tcBorders>
              <w:top w:val="nil"/>
              <w:left w:val="single" w:sz="4" w:space="0" w:color="auto"/>
              <w:bottom w:val="single" w:sz="4" w:space="0" w:color="auto"/>
              <w:right w:val="single" w:sz="4" w:space="0" w:color="auto"/>
            </w:tcBorders>
            <w:vAlign w:val="center"/>
            <w:hideMark/>
          </w:tcPr>
          <w:p w14:paraId="0BD6E52B"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4E22523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协议查验管理</w:t>
            </w:r>
          </w:p>
        </w:tc>
        <w:tc>
          <w:tcPr>
            <w:tcW w:w="3827" w:type="dxa"/>
            <w:tcBorders>
              <w:top w:val="nil"/>
              <w:left w:val="nil"/>
              <w:bottom w:val="single" w:sz="4" w:space="0" w:color="auto"/>
              <w:right w:val="single" w:sz="4" w:space="0" w:color="auto"/>
            </w:tcBorders>
            <w:shd w:val="clear" w:color="auto" w:fill="auto"/>
            <w:noWrap/>
            <w:vAlign w:val="center"/>
            <w:hideMark/>
          </w:tcPr>
          <w:p w14:paraId="15B8557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协议真伪查验</w:t>
            </w:r>
          </w:p>
        </w:tc>
      </w:tr>
      <w:tr w:rsidR="00D1059F" w:rsidRPr="00D1059F" w14:paraId="29A3D475"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737278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320</w:t>
            </w:r>
          </w:p>
        </w:tc>
        <w:tc>
          <w:tcPr>
            <w:tcW w:w="1040" w:type="dxa"/>
            <w:vMerge/>
            <w:tcBorders>
              <w:top w:val="nil"/>
              <w:left w:val="single" w:sz="4" w:space="0" w:color="auto"/>
              <w:bottom w:val="single" w:sz="4" w:space="0" w:color="auto"/>
              <w:right w:val="single" w:sz="4" w:space="0" w:color="auto"/>
            </w:tcBorders>
            <w:vAlign w:val="center"/>
            <w:hideMark/>
          </w:tcPr>
          <w:p w14:paraId="09F4E8EC"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3986F04"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59E7B8A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协议内容查阅</w:t>
            </w:r>
          </w:p>
        </w:tc>
      </w:tr>
      <w:tr w:rsidR="00D1059F" w:rsidRPr="00D1059F" w14:paraId="0CC8B976"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D1A54A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321</w:t>
            </w:r>
          </w:p>
        </w:tc>
        <w:tc>
          <w:tcPr>
            <w:tcW w:w="1040" w:type="dxa"/>
            <w:vMerge/>
            <w:tcBorders>
              <w:top w:val="nil"/>
              <w:left w:val="single" w:sz="4" w:space="0" w:color="auto"/>
              <w:bottom w:val="single" w:sz="4" w:space="0" w:color="auto"/>
              <w:right w:val="single" w:sz="4" w:space="0" w:color="auto"/>
            </w:tcBorders>
            <w:vAlign w:val="center"/>
            <w:hideMark/>
          </w:tcPr>
          <w:p w14:paraId="462EAE29"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7DC41C6"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27D40B7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协议状态跟踪</w:t>
            </w:r>
          </w:p>
        </w:tc>
      </w:tr>
      <w:tr w:rsidR="00D1059F" w:rsidRPr="00D1059F" w14:paraId="71EE0D72"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B7FA68F"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322</w:t>
            </w:r>
          </w:p>
        </w:tc>
        <w:tc>
          <w:tcPr>
            <w:tcW w:w="1040" w:type="dxa"/>
            <w:vMerge/>
            <w:tcBorders>
              <w:top w:val="nil"/>
              <w:left w:val="single" w:sz="4" w:space="0" w:color="auto"/>
              <w:bottom w:val="single" w:sz="4" w:space="0" w:color="auto"/>
              <w:right w:val="single" w:sz="4" w:space="0" w:color="auto"/>
            </w:tcBorders>
            <w:vAlign w:val="center"/>
            <w:hideMark/>
          </w:tcPr>
          <w:p w14:paraId="3B256263"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243C50C6"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38F3897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协议电子存档</w:t>
            </w:r>
          </w:p>
        </w:tc>
      </w:tr>
      <w:tr w:rsidR="00D1059F" w:rsidRPr="00D1059F" w14:paraId="1AA6EF6F"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486BF7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323</w:t>
            </w:r>
          </w:p>
        </w:tc>
        <w:tc>
          <w:tcPr>
            <w:tcW w:w="1040" w:type="dxa"/>
            <w:vMerge/>
            <w:tcBorders>
              <w:top w:val="nil"/>
              <w:left w:val="single" w:sz="4" w:space="0" w:color="auto"/>
              <w:bottom w:val="single" w:sz="4" w:space="0" w:color="auto"/>
              <w:right w:val="single" w:sz="4" w:space="0" w:color="auto"/>
            </w:tcBorders>
            <w:vAlign w:val="center"/>
            <w:hideMark/>
          </w:tcPr>
          <w:p w14:paraId="506CAF45"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48CBEE2"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5683D59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协议法律效力确认</w:t>
            </w:r>
          </w:p>
        </w:tc>
      </w:tr>
      <w:tr w:rsidR="00D1059F" w:rsidRPr="00D1059F" w14:paraId="193CD880"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13C316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324</w:t>
            </w:r>
          </w:p>
        </w:tc>
        <w:tc>
          <w:tcPr>
            <w:tcW w:w="1040" w:type="dxa"/>
            <w:vMerge/>
            <w:tcBorders>
              <w:top w:val="nil"/>
              <w:left w:val="single" w:sz="4" w:space="0" w:color="auto"/>
              <w:bottom w:val="single" w:sz="4" w:space="0" w:color="auto"/>
              <w:right w:val="single" w:sz="4" w:space="0" w:color="auto"/>
            </w:tcBorders>
            <w:vAlign w:val="center"/>
            <w:hideMark/>
          </w:tcPr>
          <w:p w14:paraId="4D40A346"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3C48042"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47936E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协议查验记录管理</w:t>
            </w:r>
          </w:p>
        </w:tc>
      </w:tr>
      <w:tr w:rsidR="00D1059F" w:rsidRPr="00D1059F" w14:paraId="6C03D37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E4A550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325</w:t>
            </w:r>
          </w:p>
        </w:tc>
        <w:tc>
          <w:tcPr>
            <w:tcW w:w="1040" w:type="dxa"/>
            <w:vMerge/>
            <w:tcBorders>
              <w:top w:val="nil"/>
              <w:left w:val="single" w:sz="4" w:space="0" w:color="auto"/>
              <w:bottom w:val="single" w:sz="4" w:space="0" w:color="auto"/>
              <w:right w:val="single" w:sz="4" w:space="0" w:color="auto"/>
            </w:tcBorders>
            <w:vAlign w:val="center"/>
            <w:hideMark/>
          </w:tcPr>
          <w:p w14:paraId="14ACE608"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8017761"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7B4DA01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协议查验权限管理</w:t>
            </w:r>
          </w:p>
        </w:tc>
      </w:tr>
      <w:tr w:rsidR="00D1059F" w:rsidRPr="00D1059F" w14:paraId="5C5923F0"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9D399B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326</w:t>
            </w:r>
          </w:p>
        </w:tc>
        <w:tc>
          <w:tcPr>
            <w:tcW w:w="1040" w:type="dxa"/>
            <w:vMerge/>
            <w:tcBorders>
              <w:top w:val="nil"/>
              <w:left w:val="single" w:sz="4" w:space="0" w:color="auto"/>
              <w:bottom w:val="single" w:sz="4" w:space="0" w:color="auto"/>
              <w:right w:val="single" w:sz="4" w:space="0" w:color="auto"/>
            </w:tcBorders>
            <w:vAlign w:val="center"/>
            <w:hideMark/>
          </w:tcPr>
          <w:p w14:paraId="75BC4768"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530C69C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协议统计分析</w:t>
            </w:r>
          </w:p>
        </w:tc>
        <w:tc>
          <w:tcPr>
            <w:tcW w:w="3827" w:type="dxa"/>
            <w:tcBorders>
              <w:top w:val="nil"/>
              <w:left w:val="nil"/>
              <w:bottom w:val="single" w:sz="4" w:space="0" w:color="auto"/>
              <w:right w:val="single" w:sz="4" w:space="0" w:color="auto"/>
            </w:tcBorders>
            <w:shd w:val="clear" w:color="auto" w:fill="auto"/>
            <w:noWrap/>
            <w:vAlign w:val="center"/>
            <w:hideMark/>
          </w:tcPr>
          <w:p w14:paraId="1E41C61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协议追溯</w:t>
            </w:r>
          </w:p>
        </w:tc>
      </w:tr>
      <w:tr w:rsidR="00D1059F" w:rsidRPr="00D1059F" w14:paraId="240BEE15"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2C4A83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327</w:t>
            </w:r>
          </w:p>
        </w:tc>
        <w:tc>
          <w:tcPr>
            <w:tcW w:w="1040" w:type="dxa"/>
            <w:vMerge/>
            <w:tcBorders>
              <w:top w:val="nil"/>
              <w:left w:val="single" w:sz="4" w:space="0" w:color="auto"/>
              <w:bottom w:val="single" w:sz="4" w:space="0" w:color="auto"/>
              <w:right w:val="single" w:sz="4" w:space="0" w:color="auto"/>
            </w:tcBorders>
            <w:vAlign w:val="center"/>
            <w:hideMark/>
          </w:tcPr>
          <w:p w14:paraId="2D774E9B"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50F625B"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4A3D12E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协议签订跟踪</w:t>
            </w:r>
          </w:p>
        </w:tc>
      </w:tr>
      <w:tr w:rsidR="00D1059F" w:rsidRPr="00D1059F" w14:paraId="2EE0A648"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8B9694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328</w:t>
            </w:r>
          </w:p>
        </w:tc>
        <w:tc>
          <w:tcPr>
            <w:tcW w:w="1040" w:type="dxa"/>
            <w:vMerge/>
            <w:tcBorders>
              <w:top w:val="nil"/>
              <w:left w:val="single" w:sz="4" w:space="0" w:color="auto"/>
              <w:bottom w:val="single" w:sz="4" w:space="0" w:color="auto"/>
              <w:right w:val="single" w:sz="4" w:space="0" w:color="auto"/>
            </w:tcBorders>
            <w:vAlign w:val="center"/>
            <w:hideMark/>
          </w:tcPr>
          <w:p w14:paraId="7C07C358"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0DDF3FD"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DE615D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协议签订率分析</w:t>
            </w:r>
          </w:p>
        </w:tc>
      </w:tr>
      <w:tr w:rsidR="00D1059F" w:rsidRPr="00D1059F" w14:paraId="77968E3E"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B57F59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329</w:t>
            </w:r>
          </w:p>
        </w:tc>
        <w:tc>
          <w:tcPr>
            <w:tcW w:w="1040" w:type="dxa"/>
            <w:vMerge/>
            <w:tcBorders>
              <w:top w:val="nil"/>
              <w:left w:val="single" w:sz="4" w:space="0" w:color="auto"/>
              <w:bottom w:val="single" w:sz="4" w:space="0" w:color="auto"/>
              <w:right w:val="single" w:sz="4" w:space="0" w:color="auto"/>
            </w:tcBorders>
            <w:vAlign w:val="center"/>
            <w:hideMark/>
          </w:tcPr>
          <w:p w14:paraId="78758F19"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0FFABFD"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7B75F72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协议签订期限分析</w:t>
            </w:r>
          </w:p>
        </w:tc>
      </w:tr>
      <w:tr w:rsidR="00D1059F" w:rsidRPr="00D1059F" w14:paraId="26EC5607"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5DBD80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330</w:t>
            </w:r>
          </w:p>
        </w:tc>
        <w:tc>
          <w:tcPr>
            <w:tcW w:w="1040" w:type="dxa"/>
            <w:vMerge/>
            <w:tcBorders>
              <w:top w:val="nil"/>
              <w:left w:val="single" w:sz="4" w:space="0" w:color="auto"/>
              <w:bottom w:val="single" w:sz="4" w:space="0" w:color="auto"/>
              <w:right w:val="single" w:sz="4" w:space="0" w:color="auto"/>
            </w:tcBorders>
            <w:vAlign w:val="center"/>
            <w:hideMark/>
          </w:tcPr>
          <w:p w14:paraId="3DFBA052"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9423577"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7C0A019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协议签订工时制度分析</w:t>
            </w:r>
          </w:p>
        </w:tc>
      </w:tr>
      <w:tr w:rsidR="00D1059F" w:rsidRPr="00D1059F" w14:paraId="3D32D86C"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3ACFF5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331</w:t>
            </w:r>
          </w:p>
        </w:tc>
        <w:tc>
          <w:tcPr>
            <w:tcW w:w="1040" w:type="dxa"/>
            <w:vMerge/>
            <w:tcBorders>
              <w:top w:val="nil"/>
              <w:left w:val="single" w:sz="4" w:space="0" w:color="auto"/>
              <w:bottom w:val="single" w:sz="4" w:space="0" w:color="auto"/>
              <w:right w:val="single" w:sz="4" w:space="0" w:color="auto"/>
            </w:tcBorders>
            <w:vAlign w:val="center"/>
            <w:hideMark/>
          </w:tcPr>
          <w:p w14:paraId="2ECD9529"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FE021D5"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747EBD5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协议签订工资水平分析</w:t>
            </w:r>
          </w:p>
        </w:tc>
      </w:tr>
      <w:tr w:rsidR="00D1059F" w:rsidRPr="00D1059F" w14:paraId="5775A40C"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2A5800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lastRenderedPageBreak/>
              <w:t>332</w:t>
            </w:r>
          </w:p>
        </w:tc>
        <w:tc>
          <w:tcPr>
            <w:tcW w:w="1040" w:type="dxa"/>
            <w:vMerge/>
            <w:tcBorders>
              <w:top w:val="nil"/>
              <w:left w:val="single" w:sz="4" w:space="0" w:color="auto"/>
              <w:bottom w:val="single" w:sz="4" w:space="0" w:color="auto"/>
              <w:right w:val="single" w:sz="4" w:space="0" w:color="auto"/>
            </w:tcBorders>
            <w:vAlign w:val="center"/>
            <w:hideMark/>
          </w:tcPr>
          <w:p w14:paraId="022D4964"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E652153"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28BC362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协议签订年龄层分析</w:t>
            </w:r>
          </w:p>
        </w:tc>
      </w:tr>
      <w:tr w:rsidR="00D1059F" w:rsidRPr="00D1059F" w14:paraId="0F429086"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723373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333</w:t>
            </w:r>
          </w:p>
        </w:tc>
        <w:tc>
          <w:tcPr>
            <w:tcW w:w="1040" w:type="dxa"/>
            <w:vMerge/>
            <w:tcBorders>
              <w:top w:val="nil"/>
              <w:left w:val="single" w:sz="4" w:space="0" w:color="auto"/>
              <w:bottom w:val="single" w:sz="4" w:space="0" w:color="auto"/>
              <w:right w:val="single" w:sz="4" w:space="0" w:color="auto"/>
            </w:tcBorders>
            <w:vAlign w:val="center"/>
            <w:hideMark/>
          </w:tcPr>
          <w:p w14:paraId="7D098D5E"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2815A4A"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771AE8F"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渠道监控与优化分析</w:t>
            </w:r>
          </w:p>
        </w:tc>
      </w:tr>
      <w:tr w:rsidR="00D1059F" w:rsidRPr="00D1059F" w14:paraId="4F7417B2"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7AF1FB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334</w:t>
            </w: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6460DB2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人岗精准匹配（15）</w:t>
            </w:r>
          </w:p>
        </w:tc>
        <w:tc>
          <w:tcPr>
            <w:tcW w:w="2593" w:type="dxa"/>
            <w:tcBorders>
              <w:top w:val="nil"/>
              <w:left w:val="nil"/>
              <w:bottom w:val="single" w:sz="4" w:space="0" w:color="auto"/>
              <w:right w:val="single" w:sz="4" w:space="0" w:color="auto"/>
            </w:tcBorders>
            <w:shd w:val="clear" w:color="auto" w:fill="auto"/>
            <w:vAlign w:val="center"/>
            <w:hideMark/>
          </w:tcPr>
          <w:p w14:paraId="72C3D33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人才搜索</w:t>
            </w:r>
          </w:p>
        </w:tc>
        <w:tc>
          <w:tcPr>
            <w:tcW w:w="3827" w:type="dxa"/>
            <w:tcBorders>
              <w:top w:val="nil"/>
              <w:left w:val="nil"/>
              <w:bottom w:val="single" w:sz="4" w:space="0" w:color="auto"/>
              <w:right w:val="single" w:sz="4" w:space="0" w:color="auto"/>
            </w:tcBorders>
            <w:shd w:val="clear" w:color="auto" w:fill="auto"/>
            <w:noWrap/>
            <w:vAlign w:val="center"/>
            <w:hideMark/>
          </w:tcPr>
          <w:p w14:paraId="5D8B98D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 xml:space="preserve">　</w:t>
            </w:r>
          </w:p>
        </w:tc>
      </w:tr>
      <w:tr w:rsidR="00D1059F" w:rsidRPr="00D1059F" w14:paraId="62CACF2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3BDF77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335</w:t>
            </w:r>
          </w:p>
        </w:tc>
        <w:tc>
          <w:tcPr>
            <w:tcW w:w="1040" w:type="dxa"/>
            <w:vMerge/>
            <w:tcBorders>
              <w:top w:val="nil"/>
              <w:left w:val="single" w:sz="4" w:space="0" w:color="auto"/>
              <w:bottom w:val="single" w:sz="4" w:space="0" w:color="auto"/>
              <w:right w:val="single" w:sz="4" w:space="0" w:color="auto"/>
            </w:tcBorders>
            <w:vAlign w:val="center"/>
            <w:hideMark/>
          </w:tcPr>
          <w:p w14:paraId="19CB1DA5"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203D0A2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订阅管理</w:t>
            </w:r>
          </w:p>
        </w:tc>
        <w:tc>
          <w:tcPr>
            <w:tcW w:w="3827" w:type="dxa"/>
            <w:tcBorders>
              <w:top w:val="nil"/>
              <w:left w:val="nil"/>
              <w:bottom w:val="single" w:sz="4" w:space="0" w:color="auto"/>
              <w:right w:val="single" w:sz="4" w:space="0" w:color="auto"/>
            </w:tcBorders>
            <w:shd w:val="clear" w:color="auto" w:fill="auto"/>
            <w:noWrap/>
            <w:vAlign w:val="center"/>
            <w:hideMark/>
          </w:tcPr>
          <w:p w14:paraId="60BA368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职位订阅</w:t>
            </w:r>
          </w:p>
        </w:tc>
      </w:tr>
      <w:tr w:rsidR="00D1059F" w:rsidRPr="00D1059F" w14:paraId="44960FF6"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979090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336</w:t>
            </w:r>
          </w:p>
        </w:tc>
        <w:tc>
          <w:tcPr>
            <w:tcW w:w="1040" w:type="dxa"/>
            <w:vMerge/>
            <w:tcBorders>
              <w:top w:val="nil"/>
              <w:left w:val="single" w:sz="4" w:space="0" w:color="auto"/>
              <w:bottom w:val="single" w:sz="4" w:space="0" w:color="auto"/>
              <w:right w:val="single" w:sz="4" w:space="0" w:color="auto"/>
            </w:tcBorders>
            <w:vAlign w:val="center"/>
            <w:hideMark/>
          </w:tcPr>
          <w:p w14:paraId="535BCB19"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38B6676"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15E6715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企业订阅</w:t>
            </w:r>
          </w:p>
        </w:tc>
      </w:tr>
      <w:tr w:rsidR="00D1059F" w:rsidRPr="00D1059F" w14:paraId="486142D9"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BEF1A8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337</w:t>
            </w:r>
          </w:p>
        </w:tc>
        <w:tc>
          <w:tcPr>
            <w:tcW w:w="1040" w:type="dxa"/>
            <w:vMerge/>
            <w:tcBorders>
              <w:top w:val="nil"/>
              <w:left w:val="single" w:sz="4" w:space="0" w:color="auto"/>
              <w:bottom w:val="single" w:sz="4" w:space="0" w:color="auto"/>
              <w:right w:val="single" w:sz="4" w:space="0" w:color="auto"/>
            </w:tcBorders>
            <w:vAlign w:val="center"/>
            <w:hideMark/>
          </w:tcPr>
          <w:p w14:paraId="2EDA3FF5"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5D45E58"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3F33FC4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个性化推荐</w:t>
            </w:r>
          </w:p>
        </w:tc>
      </w:tr>
      <w:tr w:rsidR="00D1059F" w:rsidRPr="00D1059F" w14:paraId="418A7932"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64E54A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338</w:t>
            </w:r>
          </w:p>
        </w:tc>
        <w:tc>
          <w:tcPr>
            <w:tcW w:w="1040" w:type="dxa"/>
            <w:vMerge/>
            <w:tcBorders>
              <w:top w:val="nil"/>
              <w:left w:val="single" w:sz="4" w:space="0" w:color="auto"/>
              <w:bottom w:val="single" w:sz="4" w:space="0" w:color="auto"/>
              <w:right w:val="single" w:sz="4" w:space="0" w:color="auto"/>
            </w:tcBorders>
            <w:vAlign w:val="center"/>
            <w:hideMark/>
          </w:tcPr>
          <w:p w14:paraId="16115725"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248D1D3"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2EA66C0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订阅管理</w:t>
            </w:r>
          </w:p>
        </w:tc>
      </w:tr>
      <w:tr w:rsidR="00D1059F" w:rsidRPr="00D1059F" w14:paraId="5155E8C0"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8583F4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339</w:t>
            </w:r>
          </w:p>
        </w:tc>
        <w:tc>
          <w:tcPr>
            <w:tcW w:w="1040" w:type="dxa"/>
            <w:vMerge/>
            <w:tcBorders>
              <w:top w:val="nil"/>
              <w:left w:val="single" w:sz="4" w:space="0" w:color="auto"/>
              <w:bottom w:val="single" w:sz="4" w:space="0" w:color="auto"/>
              <w:right w:val="single" w:sz="4" w:space="0" w:color="auto"/>
            </w:tcBorders>
            <w:vAlign w:val="center"/>
            <w:hideMark/>
          </w:tcPr>
          <w:p w14:paraId="6C80E8B3"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286C0DBF"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54580F7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通知提醒</w:t>
            </w:r>
          </w:p>
        </w:tc>
      </w:tr>
      <w:tr w:rsidR="00D1059F" w:rsidRPr="00D1059F" w14:paraId="4BC4C83E"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7CEE12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340</w:t>
            </w:r>
          </w:p>
        </w:tc>
        <w:tc>
          <w:tcPr>
            <w:tcW w:w="1040" w:type="dxa"/>
            <w:vMerge/>
            <w:tcBorders>
              <w:top w:val="nil"/>
              <w:left w:val="single" w:sz="4" w:space="0" w:color="auto"/>
              <w:bottom w:val="single" w:sz="4" w:space="0" w:color="auto"/>
              <w:right w:val="single" w:sz="4" w:space="0" w:color="auto"/>
            </w:tcBorders>
            <w:vAlign w:val="center"/>
            <w:hideMark/>
          </w:tcPr>
          <w:p w14:paraId="06A028A7"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49444AD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岗位智能比对</w:t>
            </w:r>
          </w:p>
        </w:tc>
        <w:tc>
          <w:tcPr>
            <w:tcW w:w="3827" w:type="dxa"/>
            <w:tcBorders>
              <w:top w:val="nil"/>
              <w:left w:val="nil"/>
              <w:bottom w:val="single" w:sz="4" w:space="0" w:color="auto"/>
              <w:right w:val="single" w:sz="4" w:space="0" w:color="auto"/>
            </w:tcBorders>
            <w:shd w:val="clear" w:color="auto" w:fill="auto"/>
            <w:noWrap/>
            <w:vAlign w:val="center"/>
            <w:hideMark/>
          </w:tcPr>
          <w:p w14:paraId="5BF7C81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智能比对</w:t>
            </w:r>
          </w:p>
        </w:tc>
      </w:tr>
      <w:tr w:rsidR="00D1059F" w:rsidRPr="00D1059F" w14:paraId="6F8D6098"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742C5D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341</w:t>
            </w:r>
          </w:p>
        </w:tc>
        <w:tc>
          <w:tcPr>
            <w:tcW w:w="1040" w:type="dxa"/>
            <w:vMerge/>
            <w:tcBorders>
              <w:top w:val="nil"/>
              <w:left w:val="single" w:sz="4" w:space="0" w:color="auto"/>
              <w:bottom w:val="single" w:sz="4" w:space="0" w:color="auto"/>
              <w:right w:val="single" w:sz="4" w:space="0" w:color="auto"/>
            </w:tcBorders>
            <w:vAlign w:val="center"/>
            <w:hideMark/>
          </w:tcPr>
          <w:p w14:paraId="37ACC8B6"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A9CAE67"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7DB9FC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比对报告</w:t>
            </w:r>
          </w:p>
        </w:tc>
      </w:tr>
      <w:tr w:rsidR="00D1059F" w:rsidRPr="00D1059F" w14:paraId="4E861BA2"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DBF961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342</w:t>
            </w:r>
          </w:p>
        </w:tc>
        <w:tc>
          <w:tcPr>
            <w:tcW w:w="1040" w:type="dxa"/>
            <w:vMerge/>
            <w:tcBorders>
              <w:top w:val="nil"/>
              <w:left w:val="single" w:sz="4" w:space="0" w:color="auto"/>
              <w:bottom w:val="single" w:sz="4" w:space="0" w:color="auto"/>
              <w:right w:val="single" w:sz="4" w:space="0" w:color="auto"/>
            </w:tcBorders>
            <w:vAlign w:val="center"/>
            <w:hideMark/>
          </w:tcPr>
          <w:p w14:paraId="59EEA9C7"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33F42FE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岗位胜任力测评</w:t>
            </w:r>
          </w:p>
        </w:tc>
        <w:tc>
          <w:tcPr>
            <w:tcW w:w="3827" w:type="dxa"/>
            <w:tcBorders>
              <w:top w:val="nil"/>
              <w:left w:val="nil"/>
              <w:bottom w:val="single" w:sz="4" w:space="0" w:color="auto"/>
              <w:right w:val="single" w:sz="4" w:space="0" w:color="auto"/>
            </w:tcBorders>
            <w:shd w:val="clear" w:color="auto" w:fill="auto"/>
            <w:noWrap/>
            <w:vAlign w:val="center"/>
            <w:hideMark/>
          </w:tcPr>
          <w:p w14:paraId="39DF81DF"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胜任力评估</w:t>
            </w:r>
          </w:p>
        </w:tc>
      </w:tr>
      <w:tr w:rsidR="00D1059F" w:rsidRPr="00D1059F" w14:paraId="7369B296"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9DEE49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343</w:t>
            </w:r>
          </w:p>
        </w:tc>
        <w:tc>
          <w:tcPr>
            <w:tcW w:w="1040" w:type="dxa"/>
            <w:vMerge/>
            <w:tcBorders>
              <w:top w:val="nil"/>
              <w:left w:val="single" w:sz="4" w:space="0" w:color="auto"/>
              <w:bottom w:val="single" w:sz="4" w:space="0" w:color="auto"/>
              <w:right w:val="single" w:sz="4" w:space="0" w:color="auto"/>
            </w:tcBorders>
            <w:vAlign w:val="center"/>
            <w:hideMark/>
          </w:tcPr>
          <w:p w14:paraId="46F4BE1D"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62E3407"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258ED40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测评报告</w:t>
            </w:r>
          </w:p>
        </w:tc>
      </w:tr>
      <w:tr w:rsidR="00D1059F" w:rsidRPr="00D1059F" w14:paraId="242BE026"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8F529B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344</w:t>
            </w:r>
          </w:p>
        </w:tc>
        <w:tc>
          <w:tcPr>
            <w:tcW w:w="1040" w:type="dxa"/>
            <w:vMerge/>
            <w:tcBorders>
              <w:top w:val="nil"/>
              <w:left w:val="single" w:sz="4" w:space="0" w:color="auto"/>
              <w:bottom w:val="single" w:sz="4" w:space="0" w:color="auto"/>
              <w:right w:val="single" w:sz="4" w:space="0" w:color="auto"/>
            </w:tcBorders>
            <w:vAlign w:val="center"/>
            <w:hideMark/>
          </w:tcPr>
          <w:p w14:paraId="304E29D2"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41A73D0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岗位智能匹配</w:t>
            </w:r>
          </w:p>
        </w:tc>
        <w:tc>
          <w:tcPr>
            <w:tcW w:w="3827" w:type="dxa"/>
            <w:tcBorders>
              <w:top w:val="nil"/>
              <w:left w:val="nil"/>
              <w:bottom w:val="single" w:sz="4" w:space="0" w:color="auto"/>
              <w:right w:val="single" w:sz="4" w:space="0" w:color="auto"/>
            </w:tcBorders>
            <w:shd w:val="clear" w:color="auto" w:fill="auto"/>
            <w:noWrap/>
            <w:vAlign w:val="center"/>
            <w:hideMark/>
          </w:tcPr>
          <w:p w14:paraId="47DDD47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人岗智配</w:t>
            </w:r>
          </w:p>
        </w:tc>
      </w:tr>
      <w:tr w:rsidR="00D1059F" w:rsidRPr="00D1059F" w14:paraId="5A013F09"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242D74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345</w:t>
            </w:r>
          </w:p>
        </w:tc>
        <w:tc>
          <w:tcPr>
            <w:tcW w:w="1040" w:type="dxa"/>
            <w:vMerge/>
            <w:tcBorders>
              <w:top w:val="nil"/>
              <w:left w:val="single" w:sz="4" w:space="0" w:color="auto"/>
              <w:bottom w:val="single" w:sz="4" w:space="0" w:color="auto"/>
              <w:right w:val="single" w:sz="4" w:space="0" w:color="auto"/>
            </w:tcBorders>
            <w:vAlign w:val="center"/>
            <w:hideMark/>
          </w:tcPr>
          <w:p w14:paraId="19490DCB"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22A2E02B"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5D7E86A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岗位精准推荐</w:t>
            </w:r>
          </w:p>
        </w:tc>
      </w:tr>
      <w:tr w:rsidR="00D1059F" w:rsidRPr="00D1059F" w14:paraId="324984D3"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CDC323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346</w:t>
            </w:r>
          </w:p>
        </w:tc>
        <w:tc>
          <w:tcPr>
            <w:tcW w:w="1040" w:type="dxa"/>
            <w:vMerge/>
            <w:tcBorders>
              <w:top w:val="nil"/>
              <w:left w:val="single" w:sz="4" w:space="0" w:color="auto"/>
              <w:bottom w:val="single" w:sz="4" w:space="0" w:color="auto"/>
              <w:right w:val="single" w:sz="4" w:space="0" w:color="auto"/>
            </w:tcBorders>
            <w:vAlign w:val="center"/>
            <w:hideMark/>
          </w:tcPr>
          <w:p w14:paraId="267EF159"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EFDB1EE"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159FE60F"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人才精准推荐</w:t>
            </w:r>
          </w:p>
        </w:tc>
      </w:tr>
      <w:tr w:rsidR="00D1059F" w:rsidRPr="00D1059F" w14:paraId="68F1F38C"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9794F0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347</w:t>
            </w:r>
          </w:p>
        </w:tc>
        <w:tc>
          <w:tcPr>
            <w:tcW w:w="1040" w:type="dxa"/>
            <w:vMerge/>
            <w:tcBorders>
              <w:top w:val="nil"/>
              <w:left w:val="single" w:sz="4" w:space="0" w:color="auto"/>
              <w:bottom w:val="single" w:sz="4" w:space="0" w:color="auto"/>
              <w:right w:val="single" w:sz="4" w:space="0" w:color="auto"/>
            </w:tcBorders>
            <w:vAlign w:val="center"/>
            <w:hideMark/>
          </w:tcPr>
          <w:p w14:paraId="4DDA4245"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492D32C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匹配规则管理</w:t>
            </w:r>
          </w:p>
        </w:tc>
        <w:tc>
          <w:tcPr>
            <w:tcW w:w="3827" w:type="dxa"/>
            <w:tcBorders>
              <w:top w:val="nil"/>
              <w:left w:val="nil"/>
              <w:bottom w:val="single" w:sz="4" w:space="0" w:color="auto"/>
              <w:right w:val="single" w:sz="4" w:space="0" w:color="auto"/>
            </w:tcBorders>
            <w:shd w:val="clear" w:color="auto" w:fill="auto"/>
            <w:noWrap/>
            <w:vAlign w:val="center"/>
            <w:hideMark/>
          </w:tcPr>
          <w:p w14:paraId="6601AA5F"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全职简历匹配规则</w:t>
            </w:r>
          </w:p>
        </w:tc>
      </w:tr>
      <w:tr w:rsidR="00D1059F" w:rsidRPr="00D1059F" w14:paraId="3050375D"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519376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348</w:t>
            </w:r>
          </w:p>
        </w:tc>
        <w:tc>
          <w:tcPr>
            <w:tcW w:w="1040" w:type="dxa"/>
            <w:vMerge/>
            <w:tcBorders>
              <w:top w:val="nil"/>
              <w:left w:val="single" w:sz="4" w:space="0" w:color="auto"/>
              <w:bottom w:val="single" w:sz="4" w:space="0" w:color="auto"/>
              <w:right w:val="single" w:sz="4" w:space="0" w:color="auto"/>
            </w:tcBorders>
            <w:vAlign w:val="center"/>
            <w:hideMark/>
          </w:tcPr>
          <w:p w14:paraId="537003D9"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B507EF7"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2A23891F"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零工简历匹配规则</w:t>
            </w:r>
          </w:p>
        </w:tc>
      </w:tr>
      <w:tr w:rsidR="00D1059F" w:rsidRPr="00D1059F" w14:paraId="5971AAFB"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068C11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349</w:t>
            </w: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1DC4E5E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薪酬结算（42）</w:t>
            </w: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25B39DA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薪酬体系设置</w:t>
            </w:r>
          </w:p>
        </w:tc>
        <w:tc>
          <w:tcPr>
            <w:tcW w:w="3827" w:type="dxa"/>
            <w:tcBorders>
              <w:top w:val="nil"/>
              <w:left w:val="nil"/>
              <w:bottom w:val="single" w:sz="4" w:space="0" w:color="auto"/>
              <w:right w:val="single" w:sz="4" w:space="0" w:color="auto"/>
            </w:tcBorders>
            <w:shd w:val="clear" w:color="auto" w:fill="auto"/>
            <w:noWrap/>
            <w:vAlign w:val="center"/>
            <w:hideMark/>
          </w:tcPr>
          <w:p w14:paraId="76B3593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薪资矩阵表</w:t>
            </w:r>
          </w:p>
        </w:tc>
      </w:tr>
      <w:tr w:rsidR="00D1059F" w:rsidRPr="00D1059F" w14:paraId="381A801C"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8B9348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350</w:t>
            </w:r>
          </w:p>
        </w:tc>
        <w:tc>
          <w:tcPr>
            <w:tcW w:w="1040" w:type="dxa"/>
            <w:vMerge/>
            <w:tcBorders>
              <w:top w:val="nil"/>
              <w:left w:val="single" w:sz="4" w:space="0" w:color="auto"/>
              <w:bottom w:val="single" w:sz="4" w:space="0" w:color="auto"/>
              <w:right w:val="single" w:sz="4" w:space="0" w:color="auto"/>
            </w:tcBorders>
            <w:vAlign w:val="center"/>
            <w:hideMark/>
          </w:tcPr>
          <w:p w14:paraId="7420F49C"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2F54EF4C"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86CFC5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 xml:space="preserve">薪资规则 </w:t>
            </w:r>
          </w:p>
        </w:tc>
      </w:tr>
      <w:tr w:rsidR="00D1059F" w:rsidRPr="00D1059F" w14:paraId="51DCEA15"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BB1837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351</w:t>
            </w:r>
          </w:p>
        </w:tc>
        <w:tc>
          <w:tcPr>
            <w:tcW w:w="1040" w:type="dxa"/>
            <w:vMerge/>
            <w:tcBorders>
              <w:top w:val="nil"/>
              <w:left w:val="single" w:sz="4" w:space="0" w:color="auto"/>
              <w:bottom w:val="single" w:sz="4" w:space="0" w:color="auto"/>
              <w:right w:val="single" w:sz="4" w:space="0" w:color="auto"/>
            </w:tcBorders>
            <w:vAlign w:val="center"/>
            <w:hideMark/>
          </w:tcPr>
          <w:p w14:paraId="140D6F82"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27B8AB1"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3884988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薪资项目</w:t>
            </w:r>
          </w:p>
        </w:tc>
      </w:tr>
      <w:tr w:rsidR="00D1059F" w:rsidRPr="00D1059F" w14:paraId="68716BF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30CFC7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352</w:t>
            </w:r>
          </w:p>
        </w:tc>
        <w:tc>
          <w:tcPr>
            <w:tcW w:w="1040" w:type="dxa"/>
            <w:vMerge/>
            <w:tcBorders>
              <w:top w:val="nil"/>
              <w:left w:val="single" w:sz="4" w:space="0" w:color="auto"/>
              <w:bottom w:val="single" w:sz="4" w:space="0" w:color="auto"/>
              <w:right w:val="single" w:sz="4" w:space="0" w:color="auto"/>
            </w:tcBorders>
            <w:vAlign w:val="center"/>
            <w:hideMark/>
          </w:tcPr>
          <w:p w14:paraId="443D92EE"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93A956C"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2783055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薪资组</w:t>
            </w:r>
          </w:p>
        </w:tc>
      </w:tr>
      <w:tr w:rsidR="00D1059F" w:rsidRPr="00D1059F" w14:paraId="03F8C86C"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246EE5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353</w:t>
            </w:r>
          </w:p>
        </w:tc>
        <w:tc>
          <w:tcPr>
            <w:tcW w:w="1040" w:type="dxa"/>
            <w:vMerge/>
            <w:tcBorders>
              <w:top w:val="nil"/>
              <w:left w:val="single" w:sz="4" w:space="0" w:color="auto"/>
              <w:bottom w:val="single" w:sz="4" w:space="0" w:color="auto"/>
              <w:right w:val="single" w:sz="4" w:space="0" w:color="auto"/>
            </w:tcBorders>
            <w:vAlign w:val="center"/>
            <w:hideMark/>
          </w:tcPr>
          <w:p w14:paraId="5633629D"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C5B1268"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1CDDCC7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工资套</w:t>
            </w:r>
          </w:p>
        </w:tc>
      </w:tr>
      <w:tr w:rsidR="00D1059F" w:rsidRPr="00D1059F" w14:paraId="40526587"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A2D81A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354</w:t>
            </w:r>
          </w:p>
        </w:tc>
        <w:tc>
          <w:tcPr>
            <w:tcW w:w="1040" w:type="dxa"/>
            <w:vMerge/>
            <w:tcBorders>
              <w:top w:val="nil"/>
              <w:left w:val="single" w:sz="4" w:space="0" w:color="auto"/>
              <w:bottom w:val="single" w:sz="4" w:space="0" w:color="auto"/>
              <w:right w:val="single" w:sz="4" w:space="0" w:color="auto"/>
            </w:tcBorders>
            <w:vAlign w:val="center"/>
            <w:hideMark/>
          </w:tcPr>
          <w:p w14:paraId="3ED36970"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F80C714"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1A62187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工资条</w:t>
            </w:r>
          </w:p>
        </w:tc>
      </w:tr>
      <w:tr w:rsidR="00D1059F" w:rsidRPr="00D1059F" w14:paraId="3D3526F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40DB80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355</w:t>
            </w:r>
          </w:p>
        </w:tc>
        <w:tc>
          <w:tcPr>
            <w:tcW w:w="1040" w:type="dxa"/>
            <w:vMerge/>
            <w:tcBorders>
              <w:top w:val="nil"/>
              <w:left w:val="single" w:sz="4" w:space="0" w:color="auto"/>
              <w:bottom w:val="single" w:sz="4" w:space="0" w:color="auto"/>
              <w:right w:val="single" w:sz="4" w:space="0" w:color="auto"/>
            </w:tcBorders>
            <w:vAlign w:val="center"/>
            <w:hideMark/>
          </w:tcPr>
          <w:p w14:paraId="0D5978B4"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3C783F8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薪酬核定与调整</w:t>
            </w:r>
          </w:p>
        </w:tc>
        <w:tc>
          <w:tcPr>
            <w:tcW w:w="3827" w:type="dxa"/>
            <w:tcBorders>
              <w:top w:val="nil"/>
              <w:left w:val="nil"/>
              <w:bottom w:val="single" w:sz="4" w:space="0" w:color="auto"/>
              <w:right w:val="single" w:sz="4" w:space="0" w:color="auto"/>
            </w:tcBorders>
            <w:shd w:val="clear" w:color="auto" w:fill="auto"/>
            <w:noWrap/>
            <w:vAlign w:val="center"/>
            <w:hideMark/>
          </w:tcPr>
          <w:p w14:paraId="6C2AB38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增员人员薪酬核定</w:t>
            </w:r>
          </w:p>
        </w:tc>
      </w:tr>
      <w:tr w:rsidR="00D1059F" w:rsidRPr="00D1059F" w14:paraId="25F70ED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B23C5B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356</w:t>
            </w:r>
          </w:p>
        </w:tc>
        <w:tc>
          <w:tcPr>
            <w:tcW w:w="1040" w:type="dxa"/>
            <w:vMerge/>
            <w:tcBorders>
              <w:top w:val="nil"/>
              <w:left w:val="single" w:sz="4" w:space="0" w:color="auto"/>
              <w:bottom w:val="single" w:sz="4" w:space="0" w:color="auto"/>
              <w:right w:val="single" w:sz="4" w:space="0" w:color="auto"/>
            </w:tcBorders>
            <w:vAlign w:val="center"/>
            <w:hideMark/>
          </w:tcPr>
          <w:p w14:paraId="6663DE7B"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205B03F4"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5EB3775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内部流动人员薪酬核定</w:t>
            </w:r>
          </w:p>
        </w:tc>
      </w:tr>
      <w:tr w:rsidR="00D1059F" w:rsidRPr="00D1059F" w14:paraId="25844868"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2002E3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357</w:t>
            </w:r>
          </w:p>
        </w:tc>
        <w:tc>
          <w:tcPr>
            <w:tcW w:w="1040" w:type="dxa"/>
            <w:vMerge/>
            <w:tcBorders>
              <w:top w:val="nil"/>
              <w:left w:val="single" w:sz="4" w:space="0" w:color="auto"/>
              <w:bottom w:val="single" w:sz="4" w:space="0" w:color="auto"/>
              <w:right w:val="single" w:sz="4" w:space="0" w:color="auto"/>
            </w:tcBorders>
            <w:vAlign w:val="center"/>
            <w:hideMark/>
          </w:tcPr>
          <w:p w14:paraId="2BF98FA1"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2007EE4E"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B4DDF8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固定薪酬结构</w:t>
            </w:r>
          </w:p>
        </w:tc>
      </w:tr>
      <w:tr w:rsidR="00D1059F" w:rsidRPr="00D1059F" w14:paraId="67E11F07"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EDA910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358</w:t>
            </w:r>
          </w:p>
        </w:tc>
        <w:tc>
          <w:tcPr>
            <w:tcW w:w="1040" w:type="dxa"/>
            <w:vMerge/>
            <w:tcBorders>
              <w:top w:val="nil"/>
              <w:left w:val="single" w:sz="4" w:space="0" w:color="auto"/>
              <w:bottom w:val="single" w:sz="4" w:space="0" w:color="auto"/>
              <w:right w:val="single" w:sz="4" w:space="0" w:color="auto"/>
            </w:tcBorders>
            <w:vAlign w:val="center"/>
            <w:hideMark/>
          </w:tcPr>
          <w:p w14:paraId="01FA8BD1"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3D29557"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40B7D7D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晋级或降级薪资调整</w:t>
            </w:r>
          </w:p>
        </w:tc>
      </w:tr>
      <w:tr w:rsidR="00D1059F" w:rsidRPr="00D1059F" w14:paraId="1E809EA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27033B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359</w:t>
            </w:r>
          </w:p>
        </w:tc>
        <w:tc>
          <w:tcPr>
            <w:tcW w:w="1040" w:type="dxa"/>
            <w:vMerge/>
            <w:tcBorders>
              <w:top w:val="nil"/>
              <w:left w:val="single" w:sz="4" w:space="0" w:color="auto"/>
              <w:bottom w:val="single" w:sz="4" w:space="0" w:color="auto"/>
              <w:right w:val="single" w:sz="4" w:space="0" w:color="auto"/>
            </w:tcBorders>
            <w:vAlign w:val="center"/>
            <w:hideMark/>
          </w:tcPr>
          <w:p w14:paraId="657D146D"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A8579BC"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3D9BD67F"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筛选与审计</w:t>
            </w:r>
          </w:p>
        </w:tc>
      </w:tr>
      <w:tr w:rsidR="00D1059F" w:rsidRPr="00D1059F" w14:paraId="2EA6F323"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7524DD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360</w:t>
            </w:r>
          </w:p>
        </w:tc>
        <w:tc>
          <w:tcPr>
            <w:tcW w:w="1040" w:type="dxa"/>
            <w:vMerge/>
            <w:tcBorders>
              <w:top w:val="nil"/>
              <w:left w:val="single" w:sz="4" w:space="0" w:color="auto"/>
              <w:bottom w:val="single" w:sz="4" w:space="0" w:color="auto"/>
              <w:right w:val="single" w:sz="4" w:space="0" w:color="auto"/>
            </w:tcBorders>
            <w:vAlign w:val="center"/>
            <w:hideMark/>
          </w:tcPr>
          <w:p w14:paraId="3B804822"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435C07D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薪酬核算与发放</w:t>
            </w:r>
          </w:p>
        </w:tc>
        <w:tc>
          <w:tcPr>
            <w:tcW w:w="3827" w:type="dxa"/>
            <w:tcBorders>
              <w:top w:val="nil"/>
              <w:left w:val="nil"/>
              <w:bottom w:val="single" w:sz="4" w:space="0" w:color="auto"/>
              <w:right w:val="single" w:sz="4" w:space="0" w:color="auto"/>
            </w:tcBorders>
            <w:shd w:val="clear" w:color="auto" w:fill="auto"/>
            <w:noWrap/>
            <w:vAlign w:val="center"/>
            <w:hideMark/>
          </w:tcPr>
          <w:p w14:paraId="3CA55B2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薪资科目核算权限</w:t>
            </w:r>
          </w:p>
        </w:tc>
      </w:tr>
      <w:tr w:rsidR="00D1059F" w:rsidRPr="00D1059F" w14:paraId="6812F443"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5CA44E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361</w:t>
            </w:r>
          </w:p>
        </w:tc>
        <w:tc>
          <w:tcPr>
            <w:tcW w:w="1040" w:type="dxa"/>
            <w:vMerge/>
            <w:tcBorders>
              <w:top w:val="nil"/>
              <w:left w:val="single" w:sz="4" w:space="0" w:color="auto"/>
              <w:bottom w:val="single" w:sz="4" w:space="0" w:color="auto"/>
              <w:right w:val="single" w:sz="4" w:space="0" w:color="auto"/>
            </w:tcBorders>
            <w:vAlign w:val="center"/>
            <w:hideMark/>
          </w:tcPr>
          <w:p w14:paraId="4BC14A4C"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14C284A"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71B2813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多级审计</w:t>
            </w:r>
          </w:p>
        </w:tc>
      </w:tr>
      <w:tr w:rsidR="00D1059F" w:rsidRPr="00D1059F" w14:paraId="473DCB22"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A31A8D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362</w:t>
            </w:r>
          </w:p>
        </w:tc>
        <w:tc>
          <w:tcPr>
            <w:tcW w:w="1040" w:type="dxa"/>
            <w:vMerge/>
            <w:tcBorders>
              <w:top w:val="nil"/>
              <w:left w:val="single" w:sz="4" w:space="0" w:color="auto"/>
              <w:bottom w:val="single" w:sz="4" w:space="0" w:color="auto"/>
              <w:right w:val="single" w:sz="4" w:space="0" w:color="auto"/>
            </w:tcBorders>
            <w:vAlign w:val="center"/>
            <w:hideMark/>
          </w:tcPr>
          <w:p w14:paraId="1E276600"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880C751"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2F6B6CE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薪酬核算过程管理</w:t>
            </w:r>
          </w:p>
        </w:tc>
      </w:tr>
      <w:tr w:rsidR="00D1059F" w:rsidRPr="00D1059F" w14:paraId="4DFB626A"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8A6C2C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363</w:t>
            </w:r>
          </w:p>
        </w:tc>
        <w:tc>
          <w:tcPr>
            <w:tcW w:w="1040" w:type="dxa"/>
            <w:vMerge/>
            <w:tcBorders>
              <w:top w:val="nil"/>
              <w:left w:val="single" w:sz="4" w:space="0" w:color="auto"/>
              <w:bottom w:val="single" w:sz="4" w:space="0" w:color="auto"/>
              <w:right w:val="single" w:sz="4" w:space="0" w:color="auto"/>
            </w:tcBorders>
            <w:vAlign w:val="center"/>
            <w:hideMark/>
          </w:tcPr>
          <w:p w14:paraId="208BF815"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4B90DA7"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3A4D993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薪酬核算数据维护</w:t>
            </w:r>
          </w:p>
        </w:tc>
      </w:tr>
      <w:tr w:rsidR="00D1059F" w:rsidRPr="00D1059F" w14:paraId="5657A579"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FFB666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364</w:t>
            </w:r>
          </w:p>
        </w:tc>
        <w:tc>
          <w:tcPr>
            <w:tcW w:w="1040" w:type="dxa"/>
            <w:vMerge/>
            <w:tcBorders>
              <w:top w:val="nil"/>
              <w:left w:val="single" w:sz="4" w:space="0" w:color="auto"/>
              <w:bottom w:val="single" w:sz="4" w:space="0" w:color="auto"/>
              <w:right w:val="single" w:sz="4" w:space="0" w:color="auto"/>
            </w:tcBorders>
            <w:vAlign w:val="center"/>
            <w:hideMark/>
          </w:tcPr>
          <w:p w14:paraId="2A938A54"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92E925A"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0AB17EB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离职人员薪资结算</w:t>
            </w:r>
          </w:p>
        </w:tc>
      </w:tr>
      <w:tr w:rsidR="00D1059F" w:rsidRPr="00D1059F" w14:paraId="697F3392"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B73EF1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365</w:t>
            </w:r>
          </w:p>
        </w:tc>
        <w:tc>
          <w:tcPr>
            <w:tcW w:w="1040" w:type="dxa"/>
            <w:vMerge/>
            <w:tcBorders>
              <w:top w:val="nil"/>
              <w:left w:val="single" w:sz="4" w:space="0" w:color="auto"/>
              <w:bottom w:val="single" w:sz="4" w:space="0" w:color="auto"/>
              <w:right w:val="single" w:sz="4" w:space="0" w:color="auto"/>
            </w:tcBorders>
            <w:vAlign w:val="center"/>
            <w:hideMark/>
          </w:tcPr>
          <w:p w14:paraId="29A93BC6"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C66E7BB"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72D4D1B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员工薪酬信息查询</w:t>
            </w:r>
          </w:p>
        </w:tc>
      </w:tr>
      <w:tr w:rsidR="00D1059F" w:rsidRPr="00D1059F" w14:paraId="25673B30"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FEA683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366</w:t>
            </w:r>
          </w:p>
        </w:tc>
        <w:tc>
          <w:tcPr>
            <w:tcW w:w="1040" w:type="dxa"/>
            <w:vMerge/>
            <w:tcBorders>
              <w:top w:val="nil"/>
              <w:left w:val="single" w:sz="4" w:space="0" w:color="auto"/>
              <w:bottom w:val="single" w:sz="4" w:space="0" w:color="auto"/>
              <w:right w:val="single" w:sz="4" w:space="0" w:color="auto"/>
            </w:tcBorders>
            <w:vAlign w:val="center"/>
            <w:hideMark/>
          </w:tcPr>
          <w:p w14:paraId="6EADE431"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20182B8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银行业务</w:t>
            </w:r>
          </w:p>
        </w:tc>
        <w:tc>
          <w:tcPr>
            <w:tcW w:w="3827" w:type="dxa"/>
            <w:tcBorders>
              <w:top w:val="nil"/>
              <w:left w:val="nil"/>
              <w:bottom w:val="single" w:sz="4" w:space="0" w:color="auto"/>
              <w:right w:val="single" w:sz="4" w:space="0" w:color="auto"/>
            </w:tcBorders>
            <w:shd w:val="clear" w:color="auto" w:fill="auto"/>
            <w:noWrap/>
            <w:vAlign w:val="center"/>
            <w:hideMark/>
          </w:tcPr>
          <w:p w14:paraId="5A4BB4E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设置银行报盘模板</w:t>
            </w:r>
          </w:p>
        </w:tc>
      </w:tr>
      <w:tr w:rsidR="00D1059F" w:rsidRPr="00D1059F" w14:paraId="53B6E21B"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456684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367</w:t>
            </w:r>
          </w:p>
        </w:tc>
        <w:tc>
          <w:tcPr>
            <w:tcW w:w="1040" w:type="dxa"/>
            <w:vMerge/>
            <w:tcBorders>
              <w:top w:val="nil"/>
              <w:left w:val="single" w:sz="4" w:space="0" w:color="auto"/>
              <w:bottom w:val="single" w:sz="4" w:space="0" w:color="auto"/>
              <w:right w:val="single" w:sz="4" w:space="0" w:color="auto"/>
            </w:tcBorders>
            <w:vAlign w:val="center"/>
            <w:hideMark/>
          </w:tcPr>
          <w:p w14:paraId="01EBE682"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1F6B3DC"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005EE65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设置银行报盘项目</w:t>
            </w:r>
          </w:p>
        </w:tc>
      </w:tr>
      <w:tr w:rsidR="00D1059F" w:rsidRPr="00D1059F" w14:paraId="180DE29B"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A0D0B7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368</w:t>
            </w:r>
          </w:p>
        </w:tc>
        <w:tc>
          <w:tcPr>
            <w:tcW w:w="1040" w:type="dxa"/>
            <w:vMerge/>
            <w:tcBorders>
              <w:top w:val="nil"/>
              <w:left w:val="single" w:sz="4" w:space="0" w:color="auto"/>
              <w:bottom w:val="single" w:sz="4" w:space="0" w:color="auto"/>
              <w:right w:val="single" w:sz="4" w:space="0" w:color="auto"/>
            </w:tcBorders>
            <w:vAlign w:val="center"/>
            <w:hideMark/>
          </w:tcPr>
          <w:p w14:paraId="517E8EEE"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F3E161A"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0BE2D4E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设置员工发薪账户</w:t>
            </w:r>
          </w:p>
        </w:tc>
      </w:tr>
      <w:tr w:rsidR="00D1059F" w:rsidRPr="00D1059F" w14:paraId="1504CAD8"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7BB1B7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369</w:t>
            </w:r>
          </w:p>
        </w:tc>
        <w:tc>
          <w:tcPr>
            <w:tcW w:w="1040" w:type="dxa"/>
            <w:vMerge/>
            <w:tcBorders>
              <w:top w:val="nil"/>
              <w:left w:val="single" w:sz="4" w:space="0" w:color="auto"/>
              <w:bottom w:val="single" w:sz="4" w:space="0" w:color="auto"/>
              <w:right w:val="single" w:sz="4" w:space="0" w:color="auto"/>
            </w:tcBorders>
            <w:vAlign w:val="center"/>
            <w:hideMark/>
          </w:tcPr>
          <w:p w14:paraId="101A79AF"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2BAD7EF"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34FACFD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生成报盘文件</w:t>
            </w:r>
          </w:p>
        </w:tc>
      </w:tr>
      <w:tr w:rsidR="00D1059F" w:rsidRPr="00D1059F" w14:paraId="25456ABA"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3E6827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370</w:t>
            </w:r>
          </w:p>
        </w:tc>
        <w:tc>
          <w:tcPr>
            <w:tcW w:w="1040" w:type="dxa"/>
            <w:vMerge/>
            <w:tcBorders>
              <w:top w:val="nil"/>
              <w:left w:val="single" w:sz="4" w:space="0" w:color="auto"/>
              <w:bottom w:val="single" w:sz="4" w:space="0" w:color="auto"/>
              <w:right w:val="single" w:sz="4" w:space="0" w:color="auto"/>
            </w:tcBorders>
            <w:vAlign w:val="center"/>
            <w:hideMark/>
          </w:tcPr>
          <w:p w14:paraId="6D28837F"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46497EA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薪酬总额</w:t>
            </w:r>
          </w:p>
        </w:tc>
        <w:tc>
          <w:tcPr>
            <w:tcW w:w="3827" w:type="dxa"/>
            <w:tcBorders>
              <w:top w:val="nil"/>
              <w:left w:val="nil"/>
              <w:bottom w:val="single" w:sz="4" w:space="0" w:color="auto"/>
              <w:right w:val="single" w:sz="4" w:space="0" w:color="auto"/>
            </w:tcBorders>
            <w:shd w:val="clear" w:color="auto" w:fill="auto"/>
            <w:noWrap/>
            <w:vAlign w:val="center"/>
            <w:hideMark/>
          </w:tcPr>
          <w:p w14:paraId="0C8D56B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报送关系设置</w:t>
            </w:r>
          </w:p>
        </w:tc>
      </w:tr>
      <w:tr w:rsidR="00D1059F" w:rsidRPr="00D1059F" w14:paraId="1508563A"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31C21C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371</w:t>
            </w:r>
          </w:p>
        </w:tc>
        <w:tc>
          <w:tcPr>
            <w:tcW w:w="1040" w:type="dxa"/>
            <w:vMerge/>
            <w:tcBorders>
              <w:top w:val="nil"/>
              <w:left w:val="single" w:sz="4" w:space="0" w:color="auto"/>
              <w:bottom w:val="single" w:sz="4" w:space="0" w:color="auto"/>
              <w:right w:val="single" w:sz="4" w:space="0" w:color="auto"/>
            </w:tcBorders>
            <w:vAlign w:val="center"/>
            <w:hideMark/>
          </w:tcPr>
          <w:p w14:paraId="1948E90C"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D2140B6"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1FBC474F"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报送过程</w:t>
            </w:r>
          </w:p>
        </w:tc>
      </w:tr>
      <w:tr w:rsidR="00D1059F" w:rsidRPr="00D1059F" w14:paraId="2A16CE1E"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BE0AF3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372</w:t>
            </w:r>
          </w:p>
        </w:tc>
        <w:tc>
          <w:tcPr>
            <w:tcW w:w="1040" w:type="dxa"/>
            <w:vMerge/>
            <w:tcBorders>
              <w:top w:val="nil"/>
              <w:left w:val="single" w:sz="4" w:space="0" w:color="auto"/>
              <w:bottom w:val="single" w:sz="4" w:space="0" w:color="auto"/>
              <w:right w:val="single" w:sz="4" w:space="0" w:color="auto"/>
            </w:tcBorders>
            <w:vAlign w:val="center"/>
            <w:hideMark/>
          </w:tcPr>
          <w:p w14:paraId="75AE70AC"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0257065"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77559A8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薪酬总额填报与审核</w:t>
            </w:r>
          </w:p>
        </w:tc>
      </w:tr>
      <w:tr w:rsidR="00D1059F" w:rsidRPr="00D1059F" w14:paraId="1BD4EB33"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7EE260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373</w:t>
            </w:r>
          </w:p>
        </w:tc>
        <w:tc>
          <w:tcPr>
            <w:tcW w:w="1040" w:type="dxa"/>
            <w:vMerge/>
            <w:tcBorders>
              <w:top w:val="nil"/>
              <w:left w:val="single" w:sz="4" w:space="0" w:color="auto"/>
              <w:bottom w:val="single" w:sz="4" w:space="0" w:color="auto"/>
              <w:right w:val="single" w:sz="4" w:space="0" w:color="auto"/>
            </w:tcBorders>
            <w:vAlign w:val="center"/>
            <w:hideMark/>
          </w:tcPr>
          <w:p w14:paraId="16366956"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073CCF4"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358A75C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薪酬总额分解下达</w:t>
            </w:r>
          </w:p>
        </w:tc>
      </w:tr>
      <w:tr w:rsidR="00D1059F" w:rsidRPr="00D1059F" w14:paraId="1E71B7D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24FB4D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374</w:t>
            </w:r>
          </w:p>
        </w:tc>
        <w:tc>
          <w:tcPr>
            <w:tcW w:w="1040" w:type="dxa"/>
            <w:vMerge/>
            <w:tcBorders>
              <w:top w:val="nil"/>
              <w:left w:val="single" w:sz="4" w:space="0" w:color="auto"/>
              <w:bottom w:val="single" w:sz="4" w:space="0" w:color="auto"/>
              <w:right w:val="single" w:sz="4" w:space="0" w:color="auto"/>
            </w:tcBorders>
            <w:vAlign w:val="center"/>
            <w:hideMark/>
          </w:tcPr>
          <w:p w14:paraId="56D916C9"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14BFAD4"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3AE280B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薪酬总额执行监控</w:t>
            </w:r>
          </w:p>
        </w:tc>
      </w:tr>
      <w:tr w:rsidR="00D1059F" w:rsidRPr="00D1059F" w14:paraId="7A981E60"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BA588A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lastRenderedPageBreak/>
              <w:t>375</w:t>
            </w:r>
          </w:p>
        </w:tc>
        <w:tc>
          <w:tcPr>
            <w:tcW w:w="1040" w:type="dxa"/>
            <w:vMerge/>
            <w:tcBorders>
              <w:top w:val="nil"/>
              <w:left w:val="single" w:sz="4" w:space="0" w:color="auto"/>
              <w:bottom w:val="single" w:sz="4" w:space="0" w:color="auto"/>
              <w:right w:val="single" w:sz="4" w:space="0" w:color="auto"/>
            </w:tcBorders>
            <w:vAlign w:val="center"/>
            <w:hideMark/>
          </w:tcPr>
          <w:p w14:paraId="6877F2DD"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CACE8B7"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7068ABE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薪酬总额调整与追加</w:t>
            </w:r>
          </w:p>
        </w:tc>
      </w:tr>
      <w:tr w:rsidR="00D1059F" w:rsidRPr="00D1059F" w14:paraId="553732D6"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8D2382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376</w:t>
            </w:r>
          </w:p>
        </w:tc>
        <w:tc>
          <w:tcPr>
            <w:tcW w:w="1040" w:type="dxa"/>
            <w:vMerge/>
            <w:tcBorders>
              <w:top w:val="nil"/>
              <w:left w:val="single" w:sz="4" w:space="0" w:color="auto"/>
              <w:bottom w:val="single" w:sz="4" w:space="0" w:color="auto"/>
              <w:right w:val="single" w:sz="4" w:space="0" w:color="auto"/>
            </w:tcBorders>
            <w:vAlign w:val="center"/>
            <w:hideMark/>
          </w:tcPr>
          <w:p w14:paraId="73C0B33D"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2A91628"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BC3E50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薪酬总额结余清算</w:t>
            </w:r>
          </w:p>
        </w:tc>
      </w:tr>
      <w:tr w:rsidR="00D1059F" w:rsidRPr="00D1059F" w14:paraId="2C9FF489"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1A6132F"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377</w:t>
            </w:r>
          </w:p>
        </w:tc>
        <w:tc>
          <w:tcPr>
            <w:tcW w:w="1040" w:type="dxa"/>
            <w:vMerge/>
            <w:tcBorders>
              <w:top w:val="nil"/>
              <w:left w:val="single" w:sz="4" w:space="0" w:color="auto"/>
              <w:bottom w:val="single" w:sz="4" w:space="0" w:color="auto"/>
              <w:right w:val="single" w:sz="4" w:space="0" w:color="auto"/>
            </w:tcBorders>
            <w:vAlign w:val="center"/>
            <w:hideMark/>
          </w:tcPr>
          <w:p w14:paraId="1B3ACAF1"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3988435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流程向导式的薪资核算与发放</w:t>
            </w:r>
          </w:p>
        </w:tc>
        <w:tc>
          <w:tcPr>
            <w:tcW w:w="3827" w:type="dxa"/>
            <w:tcBorders>
              <w:top w:val="nil"/>
              <w:left w:val="nil"/>
              <w:bottom w:val="single" w:sz="4" w:space="0" w:color="auto"/>
              <w:right w:val="single" w:sz="4" w:space="0" w:color="auto"/>
            </w:tcBorders>
            <w:shd w:val="clear" w:color="auto" w:fill="auto"/>
            <w:noWrap/>
            <w:vAlign w:val="center"/>
            <w:hideMark/>
          </w:tcPr>
          <w:p w14:paraId="3B8D090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薪酬核算过程维护</w:t>
            </w:r>
          </w:p>
        </w:tc>
      </w:tr>
      <w:tr w:rsidR="00D1059F" w:rsidRPr="00D1059F" w14:paraId="27B4C738"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F74FEF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378</w:t>
            </w:r>
          </w:p>
        </w:tc>
        <w:tc>
          <w:tcPr>
            <w:tcW w:w="1040" w:type="dxa"/>
            <w:vMerge/>
            <w:tcBorders>
              <w:top w:val="nil"/>
              <w:left w:val="single" w:sz="4" w:space="0" w:color="auto"/>
              <w:bottom w:val="single" w:sz="4" w:space="0" w:color="auto"/>
              <w:right w:val="single" w:sz="4" w:space="0" w:color="auto"/>
            </w:tcBorders>
            <w:vAlign w:val="center"/>
            <w:hideMark/>
          </w:tcPr>
          <w:p w14:paraId="16652EDB"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2C35017"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59E4559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自动执行薪资核算</w:t>
            </w:r>
          </w:p>
        </w:tc>
      </w:tr>
      <w:tr w:rsidR="00D1059F" w:rsidRPr="00D1059F" w14:paraId="6CE09BAF"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D4B73C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379</w:t>
            </w:r>
          </w:p>
        </w:tc>
        <w:tc>
          <w:tcPr>
            <w:tcW w:w="1040" w:type="dxa"/>
            <w:vMerge/>
            <w:tcBorders>
              <w:top w:val="nil"/>
              <w:left w:val="single" w:sz="4" w:space="0" w:color="auto"/>
              <w:bottom w:val="single" w:sz="4" w:space="0" w:color="auto"/>
              <w:right w:val="single" w:sz="4" w:space="0" w:color="auto"/>
            </w:tcBorders>
            <w:vAlign w:val="center"/>
            <w:hideMark/>
          </w:tcPr>
          <w:p w14:paraId="32A486BC"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CD1A90B"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424F078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薪资项目显示与设置</w:t>
            </w:r>
          </w:p>
        </w:tc>
      </w:tr>
      <w:tr w:rsidR="00D1059F" w:rsidRPr="00D1059F" w14:paraId="4AD658C4"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FC17A0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380</w:t>
            </w:r>
          </w:p>
        </w:tc>
        <w:tc>
          <w:tcPr>
            <w:tcW w:w="1040" w:type="dxa"/>
            <w:vMerge/>
            <w:tcBorders>
              <w:top w:val="nil"/>
              <w:left w:val="single" w:sz="4" w:space="0" w:color="auto"/>
              <w:bottom w:val="single" w:sz="4" w:space="0" w:color="auto"/>
              <w:right w:val="single" w:sz="4" w:space="0" w:color="auto"/>
            </w:tcBorders>
            <w:vAlign w:val="center"/>
            <w:hideMark/>
          </w:tcPr>
          <w:p w14:paraId="3C72C598"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A131F7A"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AAB5B3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薪资项目计算与调整</w:t>
            </w:r>
          </w:p>
        </w:tc>
      </w:tr>
      <w:tr w:rsidR="00D1059F" w:rsidRPr="00D1059F" w14:paraId="214664B5"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C183B9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381</w:t>
            </w:r>
          </w:p>
        </w:tc>
        <w:tc>
          <w:tcPr>
            <w:tcW w:w="1040" w:type="dxa"/>
            <w:vMerge/>
            <w:tcBorders>
              <w:top w:val="nil"/>
              <w:left w:val="single" w:sz="4" w:space="0" w:color="auto"/>
              <w:bottom w:val="single" w:sz="4" w:space="0" w:color="auto"/>
              <w:right w:val="single" w:sz="4" w:space="0" w:color="auto"/>
            </w:tcBorders>
            <w:vAlign w:val="center"/>
            <w:hideMark/>
          </w:tcPr>
          <w:p w14:paraId="68B3926E"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C058018"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0A0FF56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薪酬对比与预警</w:t>
            </w:r>
          </w:p>
        </w:tc>
      </w:tr>
      <w:tr w:rsidR="00D1059F" w:rsidRPr="00D1059F" w14:paraId="59D56E14"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4924A0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382</w:t>
            </w:r>
          </w:p>
        </w:tc>
        <w:tc>
          <w:tcPr>
            <w:tcW w:w="1040" w:type="dxa"/>
            <w:vMerge/>
            <w:tcBorders>
              <w:top w:val="nil"/>
              <w:left w:val="single" w:sz="4" w:space="0" w:color="auto"/>
              <w:bottom w:val="single" w:sz="4" w:space="0" w:color="auto"/>
              <w:right w:val="single" w:sz="4" w:space="0" w:color="auto"/>
            </w:tcBorders>
            <w:vAlign w:val="center"/>
            <w:hideMark/>
          </w:tcPr>
          <w:p w14:paraId="1B2D981A"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F30D677"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4FA075D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薪酬发放流程管理</w:t>
            </w:r>
          </w:p>
        </w:tc>
      </w:tr>
      <w:tr w:rsidR="00D1059F" w:rsidRPr="00D1059F" w14:paraId="7C3B6AD5"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BECDF3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383</w:t>
            </w:r>
          </w:p>
        </w:tc>
        <w:tc>
          <w:tcPr>
            <w:tcW w:w="1040" w:type="dxa"/>
            <w:vMerge/>
            <w:tcBorders>
              <w:top w:val="nil"/>
              <w:left w:val="single" w:sz="4" w:space="0" w:color="auto"/>
              <w:bottom w:val="single" w:sz="4" w:space="0" w:color="auto"/>
              <w:right w:val="single" w:sz="4" w:space="0" w:color="auto"/>
            </w:tcBorders>
            <w:vAlign w:val="center"/>
            <w:hideMark/>
          </w:tcPr>
          <w:p w14:paraId="793C14AC"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10F206A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支持外部数据导入参与薪资计算</w:t>
            </w:r>
          </w:p>
        </w:tc>
        <w:tc>
          <w:tcPr>
            <w:tcW w:w="3827" w:type="dxa"/>
            <w:tcBorders>
              <w:top w:val="nil"/>
              <w:left w:val="nil"/>
              <w:bottom w:val="single" w:sz="4" w:space="0" w:color="auto"/>
              <w:right w:val="single" w:sz="4" w:space="0" w:color="auto"/>
            </w:tcBorders>
            <w:shd w:val="clear" w:color="auto" w:fill="auto"/>
            <w:noWrap/>
            <w:vAlign w:val="center"/>
            <w:hideMark/>
          </w:tcPr>
          <w:p w14:paraId="2FF59AA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外部数据导入功能</w:t>
            </w:r>
          </w:p>
        </w:tc>
      </w:tr>
      <w:tr w:rsidR="00D1059F" w:rsidRPr="00D1059F" w14:paraId="2029F45C"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E7E6FF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384</w:t>
            </w:r>
          </w:p>
        </w:tc>
        <w:tc>
          <w:tcPr>
            <w:tcW w:w="1040" w:type="dxa"/>
            <w:vMerge/>
            <w:tcBorders>
              <w:top w:val="nil"/>
              <w:left w:val="single" w:sz="4" w:space="0" w:color="auto"/>
              <w:bottom w:val="single" w:sz="4" w:space="0" w:color="auto"/>
              <w:right w:val="single" w:sz="4" w:space="0" w:color="auto"/>
            </w:tcBorders>
            <w:vAlign w:val="center"/>
            <w:hideMark/>
          </w:tcPr>
          <w:p w14:paraId="239ABABD"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1FAB43D"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09E137E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薪资项目数据导入</w:t>
            </w:r>
          </w:p>
        </w:tc>
      </w:tr>
      <w:tr w:rsidR="00D1059F" w:rsidRPr="00D1059F" w14:paraId="5B5F78CA"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4901F5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385</w:t>
            </w:r>
          </w:p>
        </w:tc>
        <w:tc>
          <w:tcPr>
            <w:tcW w:w="1040" w:type="dxa"/>
            <w:vMerge/>
            <w:tcBorders>
              <w:top w:val="nil"/>
              <w:left w:val="single" w:sz="4" w:space="0" w:color="auto"/>
              <w:bottom w:val="single" w:sz="4" w:space="0" w:color="auto"/>
              <w:right w:val="single" w:sz="4" w:space="0" w:color="auto"/>
            </w:tcBorders>
            <w:vAlign w:val="center"/>
            <w:hideMark/>
          </w:tcPr>
          <w:p w14:paraId="280E2FF8"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3530E81"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4603F0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业务变动与手动处理</w:t>
            </w:r>
          </w:p>
        </w:tc>
      </w:tr>
      <w:tr w:rsidR="00D1059F" w:rsidRPr="00D1059F" w14:paraId="3E4B047E"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8A9B78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386</w:t>
            </w:r>
          </w:p>
        </w:tc>
        <w:tc>
          <w:tcPr>
            <w:tcW w:w="1040" w:type="dxa"/>
            <w:vMerge/>
            <w:tcBorders>
              <w:top w:val="nil"/>
              <w:left w:val="single" w:sz="4" w:space="0" w:color="auto"/>
              <w:bottom w:val="single" w:sz="4" w:space="0" w:color="auto"/>
              <w:right w:val="single" w:sz="4" w:space="0" w:color="auto"/>
            </w:tcBorders>
            <w:vAlign w:val="center"/>
            <w:hideMark/>
          </w:tcPr>
          <w:p w14:paraId="21F256DD"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8FB2557"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05D4584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公式自动化计算</w:t>
            </w:r>
          </w:p>
        </w:tc>
      </w:tr>
      <w:tr w:rsidR="00D1059F" w:rsidRPr="00D1059F" w14:paraId="7E8DEEFE"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EF81CC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387</w:t>
            </w:r>
          </w:p>
        </w:tc>
        <w:tc>
          <w:tcPr>
            <w:tcW w:w="1040" w:type="dxa"/>
            <w:vMerge/>
            <w:tcBorders>
              <w:top w:val="nil"/>
              <w:left w:val="single" w:sz="4" w:space="0" w:color="auto"/>
              <w:bottom w:val="single" w:sz="4" w:space="0" w:color="auto"/>
              <w:right w:val="single" w:sz="4" w:space="0" w:color="auto"/>
            </w:tcBorders>
            <w:vAlign w:val="center"/>
            <w:hideMark/>
          </w:tcPr>
          <w:p w14:paraId="6F75EC2A"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9F20597"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74CD2EE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员工绩效工资及奖金计算</w:t>
            </w:r>
          </w:p>
        </w:tc>
      </w:tr>
      <w:tr w:rsidR="00D1059F" w:rsidRPr="00D1059F" w14:paraId="7E47D054"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6168FC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388</w:t>
            </w:r>
          </w:p>
        </w:tc>
        <w:tc>
          <w:tcPr>
            <w:tcW w:w="1040" w:type="dxa"/>
            <w:vMerge/>
            <w:tcBorders>
              <w:top w:val="nil"/>
              <w:left w:val="single" w:sz="4" w:space="0" w:color="auto"/>
              <w:bottom w:val="single" w:sz="4" w:space="0" w:color="auto"/>
              <w:right w:val="single" w:sz="4" w:space="0" w:color="auto"/>
            </w:tcBorders>
            <w:vAlign w:val="center"/>
            <w:hideMark/>
          </w:tcPr>
          <w:p w14:paraId="4A963808"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7FF05EF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薪酬相关的关联计算</w:t>
            </w:r>
          </w:p>
        </w:tc>
        <w:tc>
          <w:tcPr>
            <w:tcW w:w="3827" w:type="dxa"/>
            <w:tcBorders>
              <w:top w:val="nil"/>
              <w:left w:val="nil"/>
              <w:bottom w:val="single" w:sz="4" w:space="0" w:color="auto"/>
              <w:right w:val="single" w:sz="4" w:space="0" w:color="auto"/>
            </w:tcBorders>
            <w:shd w:val="clear" w:color="auto" w:fill="auto"/>
            <w:noWrap/>
            <w:vAlign w:val="center"/>
            <w:hideMark/>
          </w:tcPr>
          <w:p w14:paraId="43786F0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个人所得税扣缴</w:t>
            </w:r>
          </w:p>
        </w:tc>
      </w:tr>
      <w:tr w:rsidR="00D1059F" w:rsidRPr="00D1059F" w14:paraId="32EEA1E7"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4102B9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389</w:t>
            </w:r>
          </w:p>
        </w:tc>
        <w:tc>
          <w:tcPr>
            <w:tcW w:w="1040" w:type="dxa"/>
            <w:vMerge/>
            <w:tcBorders>
              <w:top w:val="nil"/>
              <w:left w:val="single" w:sz="4" w:space="0" w:color="auto"/>
              <w:bottom w:val="single" w:sz="4" w:space="0" w:color="auto"/>
              <w:right w:val="single" w:sz="4" w:space="0" w:color="auto"/>
            </w:tcBorders>
            <w:vAlign w:val="center"/>
            <w:hideMark/>
          </w:tcPr>
          <w:p w14:paraId="1B650A1D"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E41AE3D"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08C61A6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考勤关联核算</w:t>
            </w:r>
          </w:p>
        </w:tc>
      </w:tr>
      <w:tr w:rsidR="00D1059F" w:rsidRPr="00D1059F" w14:paraId="27B5676C"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7C5EA4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390</w:t>
            </w:r>
          </w:p>
        </w:tc>
        <w:tc>
          <w:tcPr>
            <w:tcW w:w="1040" w:type="dxa"/>
            <w:vMerge/>
            <w:tcBorders>
              <w:top w:val="nil"/>
              <w:left w:val="single" w:sz="4" w:space="0" w:color="auto"/>
              <w:bottom w:val="single" w:sz="4" w:space="0" w:color="auto"/>
              <w:right w:val="single" w:sz="4" w:space="0" w:color="auto"/>
            </w:tcBorders>
            <w:vAlign w:val="center"/>
            <w:hideMark/>
          </w:tcPr>
          <w:p w14:paraId="4EB91A41"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2E310A81"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2A6CB70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福利关联核算</w:t>
            </w:r>
          </w:p>
        </w:tc>
      </w:tr>
      <w:tr w:rsidR="00D1059F" w:rsidRPr="00D1059F" w14:paraId="1D029EBD"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54D6DB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391</w:t>
            </w: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3676799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灵工商业保险（12）</w:t>
            </w:r>
          </w:p>
        </w:tc>
        <w:tc>
          <w:tcPr>
            <w:tcW w:w="2593" w:type="dxa"/>
            <w:tcBorders>
              <w:top w:val="nil"/>
              <w:left w:val="nil"/>
              <w:bottom w:val="single" w:sz="4" w:space="0" w:color="auto"/>
              <w:right w:val="single" w:sz="4" w:space="0" w:color="auto"/>
            </w:tcBorders>
            <w:shd w:val="clear" w:color="auto" w:fill="auto"/>
            <w:noWrap/>
            <w:vAlign w:val="center"/>
            <w:hideMark/>
          </w:tcPr>
          <w:p w14:paraId="7A228E2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责任险与商业保险对接</w:t>
            </w:r>
          </w:p>
        </w:tc>
        <w:tc>
          <w:tcPr>
            <w:tcW w:w="3827" w:type="dxa"/>
            <w:tcBorders>
              <w:top w:val="nil"/>
              <w:left w:val="nil"/>
              <w:bottom w:val="single" w:sz="4" w:space="0" w:color="auto"/>
              <w:right w:val="single" w:sz="4" w:space="0" w:color="auto"/>
            </w:tcBorders>
            <w:shd w:val="clear" w:color="auto" w:fill="auto"/>
            <w:noWrap/>
            <w:vAlign w:val="center"/>
            <w:hideMark/>
          </w:tcPr>
          <w:p w14:paraId="1AB4969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 xml:space="preserve">　</w:t>
            </w:r>
          </w:p>
        </w:tc>
      </w:tr>
      <w:tr w:rsidR="00D1059F" w:rsidRPr="00D1059F" w14:paraId="1B011278"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89077C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392</w:t>
            </w:r>
          </w:p>
        </w:tc>
        <w:tc>
          <w:tcPr>
            <w:tcW w:w="1040" w:type="dxa"/>
            <w:vMerge/>
            <w:tcBorders>
              <w:top w:val="nil"/>
              <w:left w:val="single" w:sz="4" w:space="0" w:color="auto"/>
              <w:bottom w:val="single" w:sz="4" w:space="0" w:color="auto"/>
              <w:right w:val="single" w:sz="4" w:space="0" w:color="auto"/>
            </w:tcBorders>
            <w:vAlign w:val="center"/>
            <w:hideMark/>
          </w:tcPr>
          <w:p w14:paraId="294ED858"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CE686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责任险投保管理</w:t>
            </w:r>
          </w:p>
        </w:tc>
        <w:tc>
          <w:tcPr>
            <w:tcW w:w="3827" w:type="dxa"/>
            <w:tcBorders>
              <w:top w:val="nil"/>
              <w:left w:val="nil"/>
              <w:bottom w:val="single" w:sz="4" w:space="0" w:color="auto"/>
              <w:right w:val="single" w:sz="4" w:space="0" w:color="auto"/>
            </w:tcBorders>
            <w:shd w:val="clear" w:color="auto" w:fill="auto"/>
            <w:noWrap/>
            <w:vAlign w:val="center"/>
            <w:hideMark/>
          </w:tcPr>
          <w:p w14:paraId="19883FB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选择保险产品与方案</w:t>
            </w:r>
          </w:p>
        </w:tc>
      </w:tr>
      <w:tr w:rsidR="00D1059F" w:rsidRPr="00D1059F" w14:paraId="5DB09753"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32E47E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393</w:t>
            </w:r>
          </w:p>
        </w:tc>
        <w:tc>
          <w:tcPr>
            <w:tcW w:w="1040" w:type="dxa"/>
            <w:vMerge/>
            <w:tcBorders>
              <w:top w:val="nil"/>
              <w:left w:val="single" w:sz="4" w:space="0" w:color="auto"/>
              <w:bottom w:val="single" w:sz="4" w:space="0" w:color="auto"/>
              <w:right w:val="single" w:sz="4" w:space="0" w:color="auto"/>
            </w:tcBorders>
            <w:vAlign w:val="center"/>
            <w:hideMark/>
          </w:tcPr>
          <w:p w14:paraId="71895F9A"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E258C5C"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4186712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填写投保信息</w:t>
            </w:r>
          </w:p>
        </w:tc>
      </w:tr>
      <w:tr w:rsidR="00D1059F" w:rsidRPr="00D1059F" w14:paraId="77EDC8BF"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AAA2C0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394</w:t>
            </w:r>
          </w:p>
        </w:tc>
        <w:tc>
          <w:tcPr>
            <w:tcW w:w="1040" w:type="dxa"/>
            <w:vMerge/>
            <w:tcBorders>
              <w:top w:val="nil"/>
              <w:left w:val="single" w:sz="4" w:space="0" w:color="auto"/>
              <w:bottom w:val="single" w:sz="4" w:space="0" w:color="auto"/>
              <w:right w:val="single" w:sz="4" w:space="0" w:color="auto"/>
            </w:tcBorders>
            <w:vAlign w:val="center"/>
            <w:hideMark/>
          </w:tcPr>
          <w:p w14:paraId="4D6829CA"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0180007"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23C5D7A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选择保障范围与保额</w:t>
            </w:r>
          </w:p>
        </w:tc>
      </w:tr>
      <w:tr w:rsidR="00D1059F" w:rsidRPr="00D1059F" w14:paraId="758EB347"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83B4D5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395</w:t>
            </w:r>
          </w:p>
        </w:tc>
        <w:tc>
          <w:tcPr>
            <w:tcW w:w="1040" w:type="dxa"/>
            <w:vMerge/>
            <w:tcBorders>
              <w:top w:val="nil"/>
              <w:left w:val="single" w:sz="4" w:space="0" w:color="auto"/>
              <w:bottom w:val="single" w:sz="4" w:space="0" w:color="auto"/>
              <w:right w:val="single" w:sz="4" w:space="0" w:color="auto"/>
            </w:tcBorders>
            <w:vAlign w:val="center"/>
            <w:hideMark/>
          </w:tcPr>
          <w:p w14:paraId="16139392"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8111718"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12AF990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支付保费</w:t>
            </w:r>
          </w:p>
        </w:tc>
      </w:tr>
      <w:tr w:rsidR="00D1059F" w:rsidRPr="00D1059F" w14:paraId="7BC188D3"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E808FC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396</w:t>
            </w:r>
          </w:p>
        </w:tc>
        <w:tc>
          <w:tcPr>
            <w:tcW w:w="1040" w:type="dxa"/>
            <w:vMerge/>
            <w:tcBorders>
              <w:top w:val="nil"/>
              <w:left w:val="single" w:sz="4" w:space="0" w:color="auto"/>
              <w:bottom w:val="single" w:sz="4" w:space="0" w:color="auto"/>
              <w:right w:val="single" w:sz="4" w:space="0" w:color="auto"/>
            </w:tcBorders>
            <w:vAlign w:val="center"/>
            <w:hideMark/>
          </w:tcPr>
          <w:p w14:paraId="25195941"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881EBDA"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0B41F0D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提交申请与等待审核</w:t>
            </w:r>
          </w:p>
        </w:tc>
      </w:tr>
      <w:tr w:rsidR="00D1059F" w:rsidRPr="00D1059F" w14:paraId="2A12F78A"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AAAF83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397</w:t>
            </w:r>
          </w:p>
        </w:tc>
        <w:tc>
          <w:tcPr>
            <w:tcW w:w="1040" w:type="dxa"/>
            <w:vMerge/>
            <w:tcBorders>
              <w:top w:val="nil"/>
              <w:left w:val="single" w:sz="4" w:space="0" w:color="auto"/>
              <w:bottom w:val="single" w:sz="4" w:space="0" w:color="auto"/>
              <w:right w:val="single" w:sz="4" w:space="0" w:color="auto"/>
            </w:tcBorders>
            <w:vAlign w:val="center"/>
            <w:hideMark/>
          </w:tcPr>
          <w:p w14:paraId="1C024A74" w14:textId="77777777" w:rsidR="00D1059F" w:rsidRPr="00D1059F" w:rsidRDefault="00D1059F" w:rsidP="00D1059F">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auto" w:fill="auto"/>
            <w:noWrap/>
            <w:vAlign w:val="center"/>
            <w:hideMark/>
          </w:tcPr>
          <w:p w14:paraId="1EEEF52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责任险投保提醒</w:t>
            </w:r>
          </w:p>
        </w:tc>
        <w:tc>
          <w:tcPr>
            <w:tcW w:w="3827" w:type="dxa"/>
            <w:tcBorders>
              <w:top w:val="nil"/>
              <w:left w:val="nil"/>
              <w:bottom w:val="single" w:sz="4" w:space="0" w:color="auto"/>
              <w:right w:val="single" w:sz="4" w:space="0" w:color="auto"/>
            </w:tcBorders>
            <w:shd w:val="clear" w:color="auto" w:fill="auto"/>
            <w:noWrap/>
            <w:vAlign w:val="center"/>
            <w:hideMark/>
          </w:tcPr>
          <w:p w14:paraId="503F5E5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 xml:space="preserve">　</w:t>
            </w:r>
          </w:p>
        </w:tc>
      </w:tr>
      <w:tr w:rsidR="00D1059F" w:rsidRPr="00D1059F" w14:paraId="11EEF4E8"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4AF2AFF"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398</w:t>
            </w:r>
          </w:p>
        </w:tc>
        <w:tc>
          <w:tcPr>
            <w:tcW w:w="1040" w:type="dxa"/>
            <w:vMerge/>
            <w:tcBorders>
              <w:top w:val="nil"/>
              <w:left w:val="single" w:sz="4" w:space="0" w:color="auto"/>
              <w:bottom w:val="single" w:sz="4" w:space="0" w:color="auto"/>
              <w:right w:val="single" w:sz="4" w:space="0" w:color="auto"/>
            </w:tcBorders>
            <w:vAlign w:val="center"/>
            <w:hideMark/>
          </w:tcPr>
          <w:p w14:paraId="3F114583"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4A49A5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责任险理赔管理</w:t>
            </w:r>
          </w:p>
        </w:tc>
        <w:tc>
          <w:tcPr>
            <w:tcW w:w="3827" w:type="dxa"/>
            <w:tcBorders>
              <w:top w:val="nil"/>
              <w:left w:val="nil"/>
              <w:bottom w:val="single" w:sz="4" w:space="0" w:color="auto"/>
              <w:right w:val="single" w:sz="4" w:space="0" w:color="auto"/>
            </w:tcBorders>
            <w:shd w:val="clear" w:color="auto" w:fill="auto"/>
            <w:noWrap/>
            <w:vAlign w:val="center"/>
            <w:hideMark/>
          </w:tcPr>
          <w:p w14:paraId="09C2D19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报案与受理</w:t>
            </w:r>
          </w:p>
        </w:tc>
      </w:tr>
      <w:tr w:rsidR="00D1059F" w:rsidRPr="00D1059F" w14:paraId="3129482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7362F7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399</w:t>
            </w:r>
          </w:p>
        </w:tc>
        <w:tc>
          <w:tcPr>
            <w:tcW w:w="1040" w:type="dxa"/>
            <w:vMerge/>
            <w:tcBorders>
              <w:top w:val="nil"/>
              <w:left w:val="single" w:sz="4" w:space="0" w:color="auto"/>
              <w:bottom w:val="single" w:sz="4" w:space="0" w:color="auto"/>
              <w:right w:val="single" w:sz="4" w:space="0" w:color="auto"/>
            </w:tcBorders>
            <w:vAlign w:val="center"/>
            <w:hideMark/>
          </w:tcPr>
          <w:p w14:paraId="14C7B123"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BE35B70"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C37BBB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材料审核</w:t>
            </w:r>
          </w:p>
        </w:tc>
      </w:tr>
      <w:tr w:rsidR="00D1059F" w:rsidRPr="00D1059F" w14:paraId="3CEBD22C"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7C0DC2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400</w:t>
            </w:r>
          </w:p>
        </w:tc>
        <w:tc>
          <w:tcPr>
            <w:tcW w:w="1040" w:type="dxa"/>
            <w:vMerge/>
            <w:tcBorders>
              <w:top w:val="nil"/>
              <w:left w:val="single" w:sz="4" w:space="0" w:color="auto"/>
              <w:bottom w:val="single" w:sz="4" w:space="0" w:color="auto"/>
              <w:right w:val="single" w:sz="4" w:space="0" w:color="auto"/>
            </w:tcBorders>
            <w:vAlign w:val="center"/>
            <w:hideMark/>
          </w:tcPr>
          <w:p w14:paraId="5CCA868E"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098CCE0"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0F89EA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责任认定</w:t>
            </w:r>
          </w:p>
        </w:tc>
      </w:tr>
      <w:tr w:rsidR="00D1059F" w:rsidRPr="00D1059F" w14:paraId="21E6DCF7"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DEAC9D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401</w:t>
            </w:r>
          </w:p>
        </w:tc>
        <w:tc>
          <w:tcPr>
            <w:tcW w:w="1040" w:type="dxa"/>
            <w:vMerge/>
            <w:tcBorders>
              <w:top w:val="nil"/>
              <w:left w:val="single" w:sz="4" w:space="0" w:color="auto"/>
              <w:bottom w:val="single" w:sz="4" w:space="0" w:color="auto"/>
              <w:right w:val="single" w:sz="4" w:space="0" w:color="auto"/>
            </w:tcBorders>
            <w:vAlign w:val="center"/>
            <w:hideMark/>
          </w:tcPr>
          <w:p w14:paraId="734DE723"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EA92619"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0A2754A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赔款计算与给付</w:t>
            </w:r>
          </w:p>
        </w:tc>
      </w:tr>
      <w:tr w:rsidR="00D1059F" w:rsidRPr="00D1059F" w14:paraId="6620AF9A"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0B7AAD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402</w:t>
            </w:r>
          </w:p>
        </w:tc>
        <w:tc>
          <w:tcPr>
            <w:tcW w:w="1040" w:type="dxa"/>
            <w:vMerge/>
            <w:tcBorders>
              <w:top w:val="nil"/>
              <w:left w:val="single" w:sz="4" w:space="0" w:color="auto"/>
              <w:bottom w:val="single" w:sz="4" w:space="0" w:color="auto"/>
              <w:right w:val="single" w:sz="4" w:space="0" w:color="auto"/>
            </w:tcBorders>
            <w:vAlign w:val="center"/>
            <w:hideMark/>
          </w:tcPr>
          <w:p w14:paraId="11222CBD"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71B0355"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125BC85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赔进度查询</w:t>
            </w:r>
          </w:p>
        </w:tc>
      </w:tr>
      <w:tr w:rsidR="00D1059F" w:rsidRPr="00D1059F" w14:paraId="024AF60D"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EFDA18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403</w:t>
            </w: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332A982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失业人员推荐（6）</w:t>
            </w:r>
          </w:p>
        </w:tc>
        <w:tc>
          <w:tcPr>
            <w:tcW w:w="2593" w:type="dxa"/>
            <w:tcBorders>
              <w:top w:val="nil"/>
              <w:left w:val="nil"/>
              <w:bottom w:val="single" w:sz="4" w:space="0" w:color="auto"/>
              <w:right w:val="single" w:sz="4" w:space="0" w:color="auto"/>
            </w:tcBorders>
            <w:shd w:val="clear" w:color="auto" w:fill="auto"/>
            <w:vAlign w:val="center"/>
            <w:hideMark/>
          </w:tcPr>
          <w:p w14:paraId="041CD1E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数据接入与整合</w:t>
            </w:r>
          </w:p>
        </w:tc>
        <w:tc>
          <w:tcPr>
            <w:tcW w:w="3827" w:type="dxa"/>
            <w:tcBorders>
              <w:top w:val="nil"/>
              <w:left w:val="nil"/>
              <w:bottom w:val="single" w:sz="4" w:space="0" w:color="auto"/>
              <w:right w:val="single" w:sz="4" w:space="0" w:color="auto"/>
            </w:tcBorders>
            <w:shd w:val="clear" w:color="auto" w:fill="auto"/>
            <w:noWrap/>
            <w:vAlign w:val="center"/>
            <w:hideMark/>
          </w:tcPr>
          <w:p w14:paraId="60ADB022"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 xml:space="preserve">　</w:t>
            </w:r>
          </w:p>
        </w:tc>
      </w:tr>
      <w:tr w:rsidR="00D1059F" w:rsidRPr="00D1059F" w14:paraId="59659702"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0CE013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404</w:t>
            </w:r>
          </w:p>
        </w:tc>
        <w:tc>
          <w:tcPr>
            <w:tcW w:w="1040" w:type="dxa"/>
            <w:vMerge/>
            <w:tcBorders>
              <w:top w:val="nil"/>
              <w:left w:val="single" w:sz="4" w:space="0" w:color="auto"/>
              <w:bottom w:val="single" w:sz="4" w:space="0" w:color="auto"/>
              <w:right w:val="single" w:sz="4" w:space="0" w:color="auto"/>
            </w:tcBorders>
            <w:vAlign w:val="center"/>
            <w:hideMark/>
          </w:tcPr>
          <w:p w14:paraId="4A10EF60" w14:textId="77777777" w:rsidR="00D1059F" w:rsidRPr="00D1059F" w:rsidRDefault="00D1059F" w:rsidP="00D1059F">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auto" w:fill="auto"/>
            <w:vAlign w:val="center"/>
            <w:hideMark/>
          </w:tcPr>
          <w:p w14:paraId="06BC0B4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用户授权管理</w:t>
            </w:r>
          </w:p>
        </w:tc>
        <w:tc>
          <w:tcPr>
            <w:tcW w:w="3827" w:type="dxa"/>
            <w:tcBorders>
              <w:top w:val="nil"/>
              <w:left w:val="nil"/>
              <w:bottom w:val="single" w:sz="4" w:space="0" w:color="auto"/>
              <w:right w:val="single" w:sz="4" w:space="0" w:color="auto"/>
            </w:tcBorders>
            <w:shd w:val="clear" w:color="auto" w:fill="auto"/>
            <w:noWrap/>
            <w:vAlign w:val="center"/>
            <w:hideMark/>
          </w:tcPr>
          <w:p w14:paraId="770A18C8"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 xml:space="preserve">　</w:t>
            </w:r>
          </w:p>
        </w:tc>
      </w:tr>
      <w:tr w:rsidR="00D1059F" w:rsidRPr="00D1059F" w14:paraId="5B5BC4B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95F065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405</w:t>
            </w:r>
          </w:p>
        </w:tc>
        <w:tc>
          <w:tcPr>
            <w:tcW w:w="1040" w:type="dxa"/>
            <w:vMerge/>
            <w:tcBorders>
              <w:top w:val="nil"/>
              <w:left w:val="single" w:sz="4" w:space="0" w:color="auto"/>
              <w:bottom w:val="single" w:sz="4" w:space="0" w:color="auto"/>
              <w:right w:val="single" w:sz="4" w:space="0" w:color="auto"/>
            </w:tcBorders>
            <w:vAlign w:val="center"/>
            <w:hideMark/>
          </w:tcPr>
          <w:p w14:paraId="3D83E112" w14:textId="77777777" w:rsidR="00D1059F" w:rsidRPr="00D1059F" w:rsidRDefault="00D1059F" w:rsidP="00D1059F">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auto" w:fill="auto"/>
            <w:vAlign w:val="center"/>
            <w:hideMark/>
          </w:tcPr>
          <w:p w14:paraId="075E4DB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短信推送服务</w:t>
            </w:r>
          </w:p>
        </w:tc>
        <w:tc>
          <w:tcPr>
            <w:tcW w:w="3827" w:type="dxa"/>
            <w:tcBorders>
              <w:top w:val="nil"/>
              <w:left w:val="nil"/>
              <w:bottom w:val="single" w:sz="4" w:space="0" w:color="auto"/>
              <w:right w:val="single" w:sz="4" w:space="0" w:color="auto"/>
            </w:tcBorders>
            <w:shd w:val="clear" w:color="auto" w:fill="auto"/>
            <w:noWrap/>
            <w:vAlign w:val="center"/>
            <w:hideMark/>
          </w:tcPr>
          <w:p w14:paraId="47D89869"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 xml:space="preserve">　</w:t>
            </w:r>
          </w:p>
        </w:tc>
      </w:tr>
      <w:tr w:rsidR="00D1059F" w:rsidRPr="00D1059F" w14:paraId="485E4EE7"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A959E4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406</w:t>
            </w:r>
          </w:p>
        </w:tc>
        <w:tc>
          <w:tcPr>
            <w:tcW w:w="1040" w:type="dxa"/>
            <w:vMerge/>
            <w:tcBorders>
              <w:top w:val="nil"/>
              <w:left w:val="single" w:sz="4" w:space="0" w:color="auto"/>
              <w:bottom w:val="single" w:sz="4" w:space="0" w:color="auto"/>
              <w:right w:val="single" w:sz="4" w:space="0" w:color="auto"/>
            </w:tcBorders>
            <w:vAlign w:val="center"/>
            <w:hideMark/>
          </w:tcPr>
          <w:p w14:paraId="08E5094B" w14:textId="77777777" w:rsidR="00D1059F" w:rsidRPr="00D1059F" w:rsidRDefault="00D1059F" w:rsidP="00D1059F">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auto" w:fill="auto"/>
            <w:vAlign w:val="center"/>
            <w:hideMark/>
          </w:tcPr>
          <w:p w14:paraId="55A2486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报名与反馈</w:t>
            </w:r>
          </w:p>
        </w:tc>
        <w:tc>
          <w:tcPr>
            <w:tcW w:w="3827" w:type="dxa"/>
            <w:tcBorders>
              <w:top w:val="nil"/>
              <w:left w:val="nil"/>
              <w:bottom w:val="single" w:sz="4" w:space="0" w:color="auto"/>
              <w:right w:val="single" w:sz="4" w:space="0" w:color="auto"/>
            </w:tcBorders>
            <w:shd w:val="clear" w:color="auto" w:fill="auto"/>
            <w:noWrap/>
            <w:vAlign w:val="center"/>
            <w:hideMark/>
          </w:tcPr>
          <w:p w14:paraId="4DBF8BAD"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 xml:space="preserve">　</w:t>
            </w:r>
          </w:p>
        </w:tc>
      </w:tr>
      <w:tr w:rsidR="00D1059F" w:rsidRPr="00D1059F" w14:paraId="6E91DE6F"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505D2B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407</w:t>
            </w:r>
          </w:p>
        </w:tc>
        <w:tc>
          <w:tcPr>
            <w:tcW w:w="1040" w:type="dxa"/>
            <w:vMerge/>
            <w:tcBorders>
              <w:top w:val="nil"/>
              <w:left w:val="single" w:sz="4" w:space="0" w:color="auto"/>
              <w:bottom w:val="single" w:sz="4" w:space="0" w:color="auto"/>
              <w:right w:val="single" w:sz="4" w:space="0" w:color="auto"/>
            </w:tcBorders>
            <w:vAlign w:val="center"/>
            <w:hideMark/>
          </w:tcPr>
          <w:p w14:paraId="2B71149D" w14:textId="77777777" w:rsidR="00D1059F" w:rsidRPr="00D1059F" w:rsidRDefault="00D1059F" w:rsidP="00D1059F">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auto" w:fill="auto"/>
            <w:vAlign w:val="center"/>
            <w:hideMark/>
          </w:tcPr>
          <w:p w14:paraId="2C30A0F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数据分析与报告</w:t>
            </w:r>
          </w:p>
        </w:tc>
        <w:tc>
          <w:tcPr>
            <w:tcW w:w="3827" w:type="dxa"/>
            <w:tcBorders>
              <w:top w:val="nil"/>
              <w:left w:val="nil"/>
              <w:bottom w:val="single" w:sz="4" w:space="0" w:color="auto"/>
              <w:right w:val="single" w:sz="4" w:space="0" w:color="auto"/>
            </w:tcBorders>
            <w:shd w:val="clear" w:color="auto" w:fill="auto"/>
            <w:noWrap/>
            <w:vAlign w:val="center"/>
            <w:hideMark/>
          </w:tcPr>
          <w:p w14:paraId="609C7DC5"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 xml:space="preserve">　</w:t>
            </w:r>
          </w:p>
        </w:tc>
      </w:tr>
      <w:tr w:rsidR="00D1059F" w:rsidRPr="00D1059F" w14:paraId="7BE8FD8A"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D0F296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408</w:t>
            </w:r>
          </w:p>
        </w:tc>
        <w:tc>
          <w:tcPr>
            <w:tcW w:w="1040" w:type="dxa"/>
            <w:vMerge/>
            <w:tcBorders>
              <w:top w:val="nil"/>
              <w:left w:val="single" w:sz="4" w:space="0" w:color="auto"/>
              <w:bottom w:val="single" w:sz="4" w:space="0" w:color="auto"/>
              <w:right w:val="single" w:sz="4" w:space="0" w:color="auto"/>
            </w:tcBorders>
            <w:vAlign w:val="center"/>
            <w:hideMark/>
          </w:tcPr>
          <w:p w14:paraId="79B54A62" w14:textId="77777777" w:rsidR="00D1059F" w:rsidRPr="00D1059F" w:rsidRDefault="00D1059F" w:rsidP="00D1059F">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auto" w:fill="auto"/>
            <w:vAlign w:val="center"/>
            <w:hideMark/>
          </w:tcPr>
          <w:p w14:paraId="3AF3815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服务合同与后续跟进</w:t>
            </w:r>
          </w:p>
        </w:tc>
        <w:tc>
          <w:tcPr>
            <w:tcW w:w="3827" w:type="dxa"/>
            <w:tcBorders>
              <w:top w:val="nil"/>
              <w:left w:val="nil"/>
              <w:bottom w:val="single" w:sz="4" w:space="0" w:color="auto"/>
              <w:right w:val="single" w:sz="4" w:space="0" w:color="auto"/>
            </w:tcBorders>
            <w:shd w:val="clear" w:color="auto" w:fill="auto"/>
            <w:noWrap/>
            <w:vAlign w:val="center"/>
            <w:hideMark/>
          </w:tcPr>
          <w:p w14:paraId="2AB4FA09"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 xml:space="preserve">　</w:t>
            </w:r>
          </w:p>
        </w:tc>
      </w:tr>
      <w:tr w:rsidR="00D1059F" w:rsidRPr="00D1059F" w14:paraId="3BD24193"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45381E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409</w:t>
            </w: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02AB74F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政策计算器（19）</w:t>
            </w: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06B3708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政策文件整合解析及管理</w:t>
            </w:r>
          </w:p>
        </w:tc>
        <w:tc>
          <w:tcPr>
            <w:tcW w:w="3827" w:type="dxa"/>
            <w:tcBorders>
              <w:top w:val="nil"/>
              <w:left w:val="nil"/>
              <w:bottom w:val="single" w:sz="4" w:space="0" w:color="auto"/>
              <w:right w:val="single" w:sz="4" w:space="0" w:color="auto"/>
            </w:tcBorders>
            <w:shd w:val="clear" w:color="auto" w:fill="auto"/>
            <w:noWrap/>
            <w:vAlign w:val="center"/>
            <w:hideMark/>
          </w:tcPr>
          <w:p w14:paraId="2CF1302F"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政策资源库</w:t>
            </w:r>
          </w:p>
        </w:tc>
      </w:tr>
      <w:tr w:rsidR="00D1059F" w:rsidRPr="00D1059F" w14:paraId="58DA766F"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C2A6C1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410</w:t>
            </w:r>
          </w:p>
        </w:tc>
        <w:tc>
          <w:tcPr>
            <w:tcW w:w="1040" w:type="dxa"/>
            <w:vMerge/>
            <w:tcBorders>
              <w:top w:val="nil"/>
              <w:left w:val="single" w:sz="4" w:space="0" w:color="auto"/>
              <w:bottom w:val="single" w:sz="4" w:space="0" w:color="auto"/>
              <w:right w:val="single" w:sz="4" w:space="0" w:color="auto"/>
            </w:tcBorders>
            <w:vAlign w:val="center"/>
            <w:hideMark/>
          </w:tcPr>
          <w:p w14:paraId="5280D198"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2F59301"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12155E9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政策文件管理</w:t>
            </w:r>
          </w:p>
        </w:tc>
      </w:tr>
      <w:tr w:rsidR="00D1059F" w:rsidRPr="00D1059F" w14:paraId="17760A90"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FFE674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411</w:t>
            </w:r>
          </w:p>
        </w:tc>
        <w:tc>
          <w:tcPr>
            <w:tcW w:w="1040" w:type="dxa"/>
            <w:vMerge/>
            <w:tcBorders>
              <w:top w:val="nil"/>
              <w:left w:val="single" w:sz="4" w:space="0" w:color="auto"/>
              <w:bottom w:val="single" w:sz="4" w:space="0" w:color="auto"/>
              <w:right w:val="single" w:sz="4" w:space="0" w:color="auto"/>
            </w:tcBorders>
            <w:vAlign w:val="center"/>
            <w:hideMark/>
          </w:tcPr>
          <w:p w14:paraId="6DCCD84C"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692BCB7"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265EA1E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服务对象标准化管理</w:t>
            </w:r>
          </w:p>
        </w:tc>
      </w:tr>
      <w:tr w:rsidR="00D1059F" w:rsidRPr="00D1059F" w14:paraId="1F681262"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680028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412</w:t>
            </w:r>
          </w:p>
        </w:tc>
        <w:tc>
          <w:tcPr>
            <w:tcW w:w="1040" w:type="dxa"/>
            <w:vMerge/>
            <w:tcBorders>
              <w:top w:val="nil"/>
              <w:left w:val="single" w:sz="4" w:space="0" w:color="auto"/>
              <w:bottom w:val="single" w:sz="4" w:space="0" w:color="auto"/>
              <w:right w:val="single" w:sz="4" w:space="0" w:color="auto"/>
            </w:tcBorders>
            <w:vAlign w:val="center"/>
            <w:hideMark/>
          </w:tcPr>
          <w:p w14:paraId="17ED5161"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657BE66"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F2FFF7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标准化事项管理</w:t>
            </w:r>
          </w:p>
        </w:tc>
      </w:tr>
      <w:tr w:rsidR="00D1059F" w:rsidRPr="00D1059F" w14:paraId="0A8AB883"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695FC3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413</w:t>
            </w:r>
          </w:p>
        </w:tc>
        <w:tc>
          <w:tcPr>
            <w:tcW w:w="1040" w:type="dxa"/>
            <w:vMerge/>
            <w:tcBorders>
              <w:top w:val="nil"/>
              <w:left w:val="single" w:sz="4" w:space="0" w:color="auto"/>
              <w:bottom w:val="single" w:sz="4" w:space="0" w:color="auto"/>
              <w:right w:val="single" w:sz="4" w:space="0" w:color="auto"/>
            </w:tcBorders>
            <w:vAlign w:val="center"/>
            <w:hideMark/>
          </w:tcPr>
          <w:p w14:paraId="72F98FD0"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6B0F037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图谱域构建</w:t>
            </w:r>
          </w:p>
        </w:tc>
        <w:tc>
          <w:tcPr>
            <w:tcW w:w="3827" w:type="dxa"/>
            <w:tcBorders>
              <w:top w:val="nil"/>
              <w:left w:val="nil"/>
              <w:bottom w:val="single" w:sz="4" w:space="0" w:color="auto"/>
              <w:right w:val="single" w:sz="4" w:space="0" w:color="auto"/>
            </w:tcBorders>
            <w:shd w:val="clear" w:color="auto" w:fill="auto"/>
            <w:noWrap/>
            <w:vAlign w:val="center"/>
            <w:hideMark/>
          </w:tcPr>
          <w:p w14:paraId="3A05C60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实体抽取</w:t>
            </w:r>
          </w:p>
        </w:tc>
      </w:tr>
      <w:tr w:rsidR="00D1059F" w:rsidRPr="00D1059F" w14:paraId="1BDD528A"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6D5356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414</w:t>
            </w:r>
          </w:p>
        </w:tc>
        <w:tc>
          <w:tcPr>
            <w:tcW w:w="1040" w:type="dxa"/>
            <w:vMerge/>
            <w:tcBorders>
              <w:top w:val="nil"/>
              <w:left w:val="single" w:sz="4" w:space="0" w:color="auto"/>
              <w:bottom w:val="single" w:sz="4" w:space="0" w:color="auto"/>
              <w:right w:val="single" w:sz="4" w:space="0" w:color="auto"/>
            </w:tcBorders>
            <w:vAlign w:val="center"/>
            <w:hideMark/>
          </w:tcPr>
          <w:p w14:paraId="3C6DC87E"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AB16615"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2A62B7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关系抽取</w:t>
            </w:r>
          </w:p>
        </w:tc>
      </w:tr>
      <w:tr w:rsidR="00D1059F" w:rsidRPr="00D1059F" w14:paraId="28C016E6"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4B42C5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415</w:t>
            </w:r>
          </w:p>
        </w:tc>
        <w:tc>
          <w:tcPr>
            <w:tcW w:w="1040" w:type="dxa"/>
            <w:vMerge/>
            <w:tcBorders>
              <w:top w:val="nil"/>
              <w:left w:val="single" w:sz="4" w:space="0" w:color="auto"/>
              <w:bottom w:val="single" w:sz="4" w:space="0" w:color="auto"/>
              <w:right w:val="single" w:sz="4" w:space="0" w:color="auto"/>
            </w:tcBorders>
            <w:vAlign w:val="center"/>
            <w:hideMark/>
          </w:tcPr>
          <w:p w14:paraId="5F16900D"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FA11943"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25317A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图谱构建</w:t>
            </w:r>
          </w:p>
        </w:tc>
      </w:tr>
      <w:tr w:rsidR="00D1059F" w:rsidRPr="00D1059F" w14:paraId="7A592C4D"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C3B413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416</w:t>
            </w:r>
          </w:p>
        </w:tc>
        <w:tc>
          <w:tcPr>
            <w:tcW w:w="1040" w:type="dxa"/>
            <w:vMerge/>
            <w:tcBorders>
              <w:top w:val="nil"/>
              <w:left w:val="single" w:sz="4" w:space="0" w:color="auto"/>
              <w:bottom w:val="single" w:sz="4" w:space="0" w:color="auto"/>
              <w:right w:val="single" w:sz="4" w:space="0" w:color="auto"/>
            </w:tcBorders>
            <w:vAlign w:val="center"/>
            <w:hideMark/>
          </w:tcPr>
          <w:p w14:paraId="38425FCE"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56246EA"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06475A2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图谱域构建</w:t>
            </w:r>
          </w:p>
        </w:tc>
      </w:tr>
      <w:tr w:rsidR="00D1059F" w:rsidRPr="00D1059F" w14:paraId="08B16879"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A058C6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417</w:t>
            </w:r>
          </w:p>
        </w:tc>
        <w:tc>
          <w:tcPr>
            <w:tcW w:w="1040" w:type="dxa"/>
            <w:vMerge/>
            <w:tcBorders>
              <w:top w:val="nil"/>
              <w:left w:val="single" w:sz="4" w:space="0" w:color="auto"/>
              <w:bottom w:val="single" w:sz="4" w:space="0" w:color="auto"/>
              <w:right w:val="single" w:sz="4" w:space="0" w:color="auto"/>
            </w:tcBorders>
            <w:vAlign w:val="center"/>
            <w:hideMark/>
          </w:tcPr>
          <w:p w14:paraId="51E7D36F"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45A733DF"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图谱域的管理</w:t>
            </w:r>
          </w:p>
        </w:tc>
        <w:tc>
          <w:tcPr>
            <w:tcW w:w="3827" w:type="dxa"/>
            <w:tcBorders>
              <w:top w:val="nil"/>
              <w:left w:val="nil"/>
              <w:bottom w:val="single" w:sz="4" w:space="0" w:color="auto"/>
              <w:right w:val="single" w:sz="4" w:space="0" w:color="auto"/>
            </w:tcBorders>
            <w:shd w:val="clear" w:color="auto" w:fill="auto"/>
            <w:noWrap/>
            <w:vAlign w:val="center"/>
            <w:hideMark/>
          </w:tcPr>
          <w:p w14:paraId="3A7DD71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图谱域管理</w:t>
            </w:r>
          </w:p>
        </w:tc>
      </w:tr>
      <w:tr w:rsidR="00D1059F" w:rsidRPr="00D1059F" w14:paraId="562A8793"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90198A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lastRenderedPageBreak/>
              <w:t>418</w:t>
            </w:r>
          </w:p>
        </w:tc>
        <w:tc>
          <w:tcPr>
            <w:tcW w:w="1040" w:type="dxa"/>
            <w:vMerge/>
            <w:tcBorders>
              <w:top w:val="nil"/>
              <w:left w:val="single" w:sz="4" w:space="0" w:color="auto"/>
              <w:bottom w:val="single" w:sz="4" w:space="0" w:color="auto"/>
              <w:right w:val="single" w:sz="4" w:space="0" w:color="auto"/>
            </w:tcBorders>
            <w:vAlign w:val="center"/>
            <w:hideMark/>
          </w:tcPr>
          <w:p w14:paraId="6D498545"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88AA306"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399CF9D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图谱域更新</w:t>
            </w:r>
          </w:p>
        </w:tc>
      </w:tr>
      <w:tr w:rsidR="00D1059F" w:rsidRPr="00D1059F" w14:paraId="6B88BD9A"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89FE8A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419</w:t>
            </w:r>
          </w:p>
        </w:tc>
        <w:tc>
          <w:tcPr>
            <w:tcW w:w="1040" w:type="dxa"/>
            <w:vMerge/>
            <w:tcBorders>
              <w:top w:val="nil"/>
              <w:left w:val="single" w:sz="4" w:space="0" w:color="auto"/>
              <w:bottom w:val="single" w:sz="4" w:space="0" w:color="auto"/>
              <w:right w:val="single" w:sz="4" w:space="0" w:color="auto"/>
            </w:tcBorders>
            <w:vAlign w:val="center"/>
            <w:hideMark/>
          </w:tcPr>
          <w:p w14:paraId="69ACDE67"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27DCF4CE"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2A83F1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图谱域查询</w:t>
            </w:r>
          </w:p>
        </w:tc>
      </w:tr>
      <w:tr w:rsidR="00D1059F" w:rsidRPr="00D1059F" w14:paraId="274C326D"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7DEA6E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420</w:t>
            </w:r>
          </w:p>
        </w:tc>
        <w:tc>
          <w:tcPr>
            <w:tcW w:w="1040" w:type="dxa"/>
            <w:vMerge/>
            <w:tcBorders>
              <w:top w:val="nil"/>
              <w:left w:val="single" w:sz="4" w:space="0" w:color="auto"/>
              <w:bottom w:val="single" w:sz="4" w:space="0" w:color="auto"/>
              <w:right w:val="single" w:sz="4" w:space="0" w:color="auto"/>
            </w:tcBorders>
            <w:vAlign w:val="center"/>
            <w:hideMark/>
          </w:tcPr>
          <w:p w14:paraId="33B5730A"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530B040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数据映射任务管理</w:t>
            </w:r>
          </w:p>
        </w:tc>
        <w:tc>
          <w:tcPr>
            <w:tcW w:w="3827" w:type="dxa"/>
            <w:tcBorders>
              <w:top w:val="nil"/>
              <w:left w:val="nil"/>
              <w:bottom w:val="single" w:sz="4" w:space="0" w:color="auto"/>
              <w:right w:val="single" w:sz="4" w:space="0" w:color="auto"/>
            </w:tcBorders>
            <w:shd w:val="clear" w:color="auto" w:fill="auto"/>
            <w:noWrap/>
            <w:vAlign w:val="center"/>
            <w:hideMark/>
          </w:tcPr>
          <w:p w14:paraId="68A544C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数据抽取</w:t>
            </w:r>
          </w:p>
        </w:tc>
      </w:tr>
      <w:tr w:rsidR="00D1059F" w:rsidRPr="00D1059F" w14:paraId="4B1A7F8D"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13758E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421</w:t>
            </w:r>
          </w:p>
        </w:tc>
        <w:tc>
          <w:tcPr>
            <w:tcW w:w="1040" w:type="dxa"/>
            <w:vMerge/>
            <w:tcBorders>
              <w:top w:val="nil"/>
              <w:left w:val="single" w:sz="4" w:space="0" w:color="auto"/>
              <w:bottom w:val="single" w:sz="4" w:space="0" w:color="auto"/>
              <w:right w:val="single" w:sz="4" w:space="0" w:color="auto"/>
            </w:tcBorders>
            <w:vAlign w:val="center"/>
            <w:hideMark/>
          </w:tcPr>
          <w:p w14:paraId="335AD044"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DF49094"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A5B495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映射任务管理</w:t>
            </w:r>
          </w:p>
        </w:tc>
      </w:tr>
      <w:tr w:rsidR="00D1059F" w:rsidRPr="00D1059F" w14:paraId="740CE908"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29C2D5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422</w:t>
            </w:r>
          </w:p>
        </w:tc>
        <w:tc>
          <w:tcPr>
            <w:tcW w:w="1040" w:type="dxa"/>
            <w:vMerge/>
            <w:tcBorders>
              <w:top w:val="nil"/>
              <w:left w:val="single" w:sz="4" w:space="0" w:color="auto"/>
              <w:bottom w:val="single" w:sz="4" w:space="0" w:color="auto"/>
              <w:right w:val="single" w:sz="4" w:space="0" w:color="auto"/>
            </w:tcBorders>
            <w:vAlign w:val="center"/>
            <w:hideMark/>
          </w:tcPr>
          <w:p w14:paraId="4C84831A"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2A65922"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12B63B4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任务触发方式</w:t>
            </w:r>
          </w:p>
        </w:tc>
      </w:tr>
      <w:tr w:rsidR="00D1059F" w:rsidRPr="00D1059F" w14:paraId="36A213E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E54DAB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423</w:t>
            </w:r>
          </w:p>
        </w:tc>
        <w:tc>
          <w:tcPr>
            <w:tcW w:w="1040" w:type="dxa"/>
            <w:vMerge/>
            <w:tcBorders>
              <w:top w:val="nil"/>
              <w:left w:val="single" w:sz="4" w:space="0" w:color="auto"/>
              <w:bottom w:val="single" w:sz="4" w:space="0" w:color="auto"/>
              <w:right w:val="single" w:sz="4" w:space="0" w:color="auto"/>
            </w:tcBorders>
            <w:vAlign w:val="center"/>
            <w:hideMark/>
          </w:tcPr>
          <w:p w14:paraId="08581779"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68920C6"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45BB1F0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调度规则管理</w:t>
            </w:r>
          </w:p>
        </w:tc>
      </w:tr>
      <w:tr w:rsidR="00D1059F" w:rsidRPr="00D1059F" w14:paraId="6349B2E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2E16B6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424</w:t>
            </w:r>
          </w:p>
        </w:tc>
        <w:tc>
          <w:tcPr>
            <w:tcW w:w="1040" w:type="dxa"/>
            <w:vMerge/>
            <w:tcBorders>
              <w:top w:val="nil"/>
              <w:left w:val="single" w:sz="4" w:space="0" w:color="auto"/>
              <w:bottom w:val="single" w:sz="4" w:space="0" w:color="auto"/>
              <w:right w:val="single" w:sz="4" w:space="0" w:color="auto"/>
            </w:tcBorders>
            <w:vAlign w:val="center"/>
            <w:hideMark/>
          </w:tcPr>
          <w:p w14:paraId="1CE1AE34"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8E4B053"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184D29CF"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系统告警管理</w:t>
            </w:r>
          </w:p>
        </w:tc>
      </w:tr>
      <w:tr w:rsidR="00D1059F" w:rsidRPr="00D1059F" w14:paraId="79EFF0AF"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D6042E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425</w:t>
            </w:r>
          </w:p>
        </w:tc>
        <w:tc>
          <w:tcPr>
            <w:tcW w:w="1040" w:type="dxa"/>
            <w:vMerge/>
            <w:tcBorders>
              <w:top w:val="nil"/>
              <w:left w:val="single" w:sz="4" w:space="0" w:color="auto"/>
              <w:bottom w:val="single" w:sz="4" w:space="0" w:color="auto"/>
              <w:right w:val="single" w:sz="4" w:space="0" w:color="auto"/>
            </w:tcBorders>
            <w:vAlign w:val="center"/>
            <w:hideMark/>
          </w:tcPr>
          <w:p w14:paraId="10F421C4"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0C0215E"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noWrap/>
            <w:vAlign w:val="center"/>
            <w:hideMark/>
          </w:tcPr>
          <w:p w14:paraId="65CCB95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索引构建</w:t>
            </w:r>
          </w:p>
        </w:tc>
      </w:tr>
      <w:tr w:rsidR="00D1059F" w:rsidRPr="00D1059F" w14:paraId="0F689A32"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4F1755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426</w:t>
            </w:r>
          </w:p>
        </w:tc>
        <w:tc>
          <w:tcPr>
            <w:tcW w:w="1040" w:type="dxa"/>
            <w:vMerge/>
            <w:tcBorders>
              <w:top w:val="nil"/>
              <w:left w:val="single" w:sz="4" w:space="0" w:color="auto"/>
              <w:bottom w:val="single" w:sz="4" w:space="0" w:color="auto"/>
              <w:right w:val="single" w:sz="4" w:space="0" w:color="auto"/>
            </w:tcBorders>
            <w:vAlign w:val="center"/>
            <w:hideMark/>
          </w:tcPr>
          <w:p w14:paraId="3E2E7520" w14:textId="77777777" w:rsidR="00D1059F" w:rsidRPr="00D1059F" w:rsidRDefault="00D1059F" w:rsidP="00D1059F">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auto" w:fill="auto"/>
            <w:vAlign w:val="center"/>
            <w:hideMark/>
          </w:tcPr>
          <w:p w14:paraId="1750182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图谱可视化</w:t>
            </w:r>
          </w:p>
        </w:tc>
        <w:tc>
          <w:tcPr>
            <w:tcW w:w="3827" w:type="dxa"/>
            <w:tcBorders>
              <w:top w:val="nil"/>
              <w:left w:val="nil"/>
              <w:bottom w:val="single" w:sz="4" w:space="0" w:color="auto"/>
              <w:right w:val="single" w:sz="4" w:space="0" w:color="auto"/>
            </w:tcBorders>
            <w:shd w:val="clear" w:color="auto" w:fill="auto"/>
            <w:noWrap/>
            <w:vAlign w:val="center"/>
            <w:hideMark/>
          </w:tcPr>
          <w:p w14:paraId="76BB6D9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 xml:space="preserve">　</w:t>
            </w:r>
          </w:p>
        </w:tc>
      </w:tr>
      <w:tr w:rsidR="00D1059F" w:rsidRPr="00D1059F" w14:paraId="5671B898"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AF01D5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427</w:t>
            </w:r>
          </w:p>
        </w:tc>
        <w:tc>
          <w:tcPr>
            <w:tcW w:w="1040" w:type="dxa"/>
            <w:vMerge/>
            <w:tcBorders>
              <w:top w:val="nil"/>
              <w:left w:val="single" w:sz="4" w:space="0" w:color="auto"/>
              <w:bottom w:val="single" w:sz="4" w:space="0" w:color="auto"/>
              <w:right w:val="single" w:sz="4" w:space="0" w:color="auto"/>
            </w:tcBorders>
            <w:vAlign w:val="center"/>
            <w:hideMark/>
          </w:tcPr>
          <w:p w14:paraId="28A2A71D" w14:textId="77777777" w:rsidR="00D1059F" w:rsidRPr="00D1059F" w:rsidRDefault="00D1059F" w:rsidP="00D1059F">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auto" w:fill="auto"/>
            <w:vAlign w:val="center"/>
            <w:hideMark/>
          </w:tcPr>
          <w:p w14:paraId="02F1DDD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多服务渠道对接</w:t>
            </w:r>
          </w:p>
        </w:tc>
        <w:tc>
          <w:tcPr>
            <w:tcW w:w="3827" w:type="dxa"/>
            <w:tcBorders>
              <w:top w:val="nil"/>
              <w:left w:val="nil"/>
              <w:bottom w:val="single" w:sz="4" w:space="0" w:color="auto"/>
              <w:right w:val="single" w:sz="4" w:space="0" w:color="auto"/>
            </w:tcBorders>
            <w:shd w:val="clear" w:color="auto" w:fill="auto"/>
            <w:noWrap/>
            <w:vAlign w:val="center"/>
            <w:hideMark/>
          </w:tcPr>
          <w:p w14:paraId="13D7BCC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 xml:space="preserve">　</w:t>
            </w:r>
          </w:p>
        </w:tc>
      </w:tr>
      <w:tr w:rsidR="00D1059F" w:rsidRPr="00D1059F" w14:paraId="00584A4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3C386B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428</w:t>
            </w: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5F132E9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运营智能体（20）</w:t>
            </w: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7DEEF4C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智能编排与集成</w:t>
            </w:r>
          </w:p>
        </w:tc>
        <w:tc>
          <w:tcPr>
            <w:tcW w:w="3827" w:type="dxa"/>
            <w:tcBorders>
              <w:top w:val="nil"/>
              <w:left w:val="nil"/>
              <w:bottom w:val="single" w:sz="4" w:space="0" w:color="auto"/>
              <w:right w:val="single" w:sz="4" w:space="0" w:color="auto"/>
            </w:tcBorders>
            <w:shd w:val="clear" w:color="auto" w:fill="auto"/>
            <w:vAlign w:val="center"/>
            <w:hideMark/>
          </w:tcPr>
          <w:p w14:paraId="533055CC"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服务产品整合</w:t>
            </w:r>
          </w:p>
        </w:tc>
      </w:tr>
      <w:tr w:rsidR="00D1059F" w:rsidRPr="00D1059F" w14:paraId="0E35A859"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6255C9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429</w:t>
            </w:r>
          </w:p>
        </w:tc>
        <w:tc>
          <w:tcPr>
            <w:tcW w:w="1040" w:type="dxa"/>
            <w:vMerge/>
            <w:tcBorders>
              <w:top w:val="nil"/>
              <w:left w:val="single" w:sz="4" w:space="0" w:color="auto"/>
              <w:bottom w:val="single" w:sz="4" w:space="0" w:color="auto"/>
              <w:right w:val="single" w:sz="4" w:space="0" w:color="auto"/>
            </w:tcBorders>
            <w:vAlign w:val="center"/>
            <w:hideMark/>
          </w:tcPr>
          <w:p w14:paraId="725E7A9A"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2D925B6F"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62CA83F8"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个性化编排</w:t>
            </w:r>
          </w:p>
        </w:tc>
      </w:tr>
      <w:tr w:rsidR="00D1059F" w:rsidRPr="00D1059F" w14:paraId="7FB99063"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B881D59"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430</w:t>
            </w:r>
          </w:p>
        </w:tc>
        <w:tc>
          <w:tcPr>
            <w:tcW w:w="1040" w:type="dxa"/>
            <w:vMerge/>
            <w:tcBorders>
              <w:top w:val="nil"/>
              <w:left w:val="single" w:sz="4" w:space="0" w:color="auto"/>
              <w:bottom w:val="single" w:sz="4" w:space="0" w:color="auto"/>
              <w:right w:val="single" w:sz="4" w:space="0" w:color="auto"/>
            </w:tcBorders>
            <w:vAlign w:val="center"/>
            <w:hideMark/>
          </w:tcPr>
          <w:p w14:paraId="6FDAAFF4"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339D0E9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智能推荐与匹配</w:t>
            </w:r>
          </w:p>
        </w:tc>
        <w:tc>
          <w:tcPr>
            <w:tcW w:w="3827" w:type="dxa"/>
            <w:tcBorders>
              <w:top w:val="nil"/>
              <w:left w:val="nil"/>
              <w:bottom w:val="single" w:sz="4" w:space="0" w:color="auto"/>
              <w:right w:val="single" w:sz="4" w:space="0" w:color="auto"/>
            </w:tcBorders>
            <w:shd w:val="clear" w:color="auto" w:fill="auto"/>
            <w:vAlign w:val="center"/>
            <w:hideMark/>
          </w:tcPr>
          <w:p w14:paraId="2B448BF2"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精准推荐</w:t>
            </w:r>
          </w:p>
        </w:tc>
      </w:tr>
      <w:tr w:rsidR="00D1059F" w:rsidRPr="00D1059F" w14:paraId="50E10065"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CE51F2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431</w:t>
            </w:r>
          </w:p>
        </w:tc>
        <w:tc>
          <w:tcPr>
            <w:tcW w:w="1040" w:type="dxa"/>
            <w:vMerge/>
            <w:tcBorders>
              <w:top w:val="nil"/>
              <w:left w:val="single" w:sz="4" w:space="0" w:color="auto"/>
              <w:bottom w:val="single" w:sz="4" w:space="0" w:color="auto"/>
              <w:right w:val="single" w:sz="4" w:space="0" w:color="auto"/>
            </w:tcBorders>
            <w:vAlign w:val="center"/>
            <w:hideMark/>
          </w:tcPr>
          <w:p w14:paraId="4CE7DD86"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62A41C8"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4E2A8945"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智能匹配</w:t>
            </w:r>
          </w:p>
        </w:tc>
      </w:tr>
      <w:tr w:rsidR="00D1059F" w:rsidRPr="00D1059F" w14:paraId="15D293B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2D904D8"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432</w:t>
            </w:r>
          </w:p>
        </w:tc>
        <w:tc>
          <w:tcPr>
            <w:tcW w:w="1040" w:type="dxa"/>
            <w:vMerge/>
            <w:tcBorders>
              <w:top w:val="nil"/>
              <w:left w:val="single" w:sz="4" w:space="0" w:color="auto"/>
              <w:bottom w:val="single" w:sz="4" w:space="0" w:color="auto"/>
              <w:right w:val="single" w:sz="4" w:space="0" w:color="auto"/>
            </w:tcBorders>
            <w:vAlign w:val="center"/>
            <w:hideMark/>
          </w:tcPr>
          <w:p w14:paraId="3A9BD0B9"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06A3258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智能场景应用</w:t>
            </w:r>
          </w:p>
        </w:tc>
        <w:tc>
          <w:tcPr>
            <w:tcW w:w="3827" w:type="dxa"/>
            <w:tcBorders>
              <w:top w:val="nil"/>
              <w:left w:val="nil"/>
              <w:bottom w:val="single" w:sz="4" w:space="0" w:color="auto"/>
              <w:right w:val="single" w:sz="4" w:space="0" w:color="auto"/>
            </w:tcBorders>
            <w:shd w:val="clear" w:color="auto" w:fill="auto"/>
            <w:vAlign w:val="center"/>
            <w:hideMark/>
          </w:tcPr>
          <w:p w14:paraId="3BE330C4"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场景识别</w:t>
            </w:r>
          </w:p>
        </w:tc>
      </w:tr>
      <w:tr w:rsidR="00D1059F" w:rsidRPr="00D1059F" w14:paraId="5C280BDA"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A78A18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433</w:t>
            </w:r>
          </w:p>
        </w:tc>
        <w:tc>
          <w:tcPr>
            <w:tcW w:w="1040" w:type="dxa"/>
            <w:vMerge/>
            <w:tcBorders>
              <w:top w:val="nil"/>
              <w:left w:val="single" w:sz="4" w:space="0" w:color="auto"/>
              <w:bottom w:val="single" w:sz="4" w:space="0" w:color="auto"/>
              <w:right w:val="single" w:sz="4" w:space="0" w:color="auto"/>
            </w:tcBorders>
            <w:vAlign w:val="center"/>
            <w:hideMark/>
          </w:tcPr>
          <w:p w14:paraId="10D982AD"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376D708"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0123F985"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场景融入</w:t>
            </w:r>
          </w:p>
        </w:tc>
      </w:tr>
      <w:tr w:rsidR="00D1059F" w:rsidRPr="00D1059F" w14:paraId="5679E99F"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75B8E4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434</w:t>
            </w:r>
          </w:p>
        </w:tc>
        <w:tc>
          <w:tcPr>
            <w:tcW w:w="1040" w:type="dxa"/>
            <w:vMerge/>
            <w:tcBorders>
              <w:top w:val="nil"/>
              <w:left w:val="single" w:sz="4" w:space="0" w:color="auto"/>
              <w:bottom w:val="single" w:sz="4" w:space="0" w:color="auto"/>
              <w:right w:val="single" w:sz="4" w:space="0" w:color="auto"/>
            </w:tcBorders>
            <w:vAlign w:val="center"/>
            <w:hideMark/>
          </w:tcPr>
          <w:p w14:paraId="5E6EF8B0"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6247542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反馈收集与分析</w:t>
            </w:r>
          </w:p>
        </w:tc>
        <w:tc>
          <w:tcPr>
            <w:tcW w:w="3827" w:type="dxa"/>
            <w:tcBorders>
              <w:top w:val="nil"/>
              <w:left w:val="nil"/>
              <w:bottom w:val="single" w:sz="4" w:space="0" w:color="auto"/>
              <w:right w:val="single" w:sz="4" w:space="0" w:color="auto"/>
            </w:tcBorders>
            <w:shd w:val="clear" w:color="auto" w:fill="auto"/>
            <w:vAlign w:val="center"/>
            <w:hideMark/>
          </w:tcPr>
          <w:p w14:paraId="65750CD3"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全面收集反馈</w:t>
            </w:r>
          </w:p>
        </w:tc>
      </w:tr>
      <w:tr w:rsidR="00D1059F" w:rsidRPr="00D1059F" w14:paraId="107BE946"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E0452F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435</w:t>
            </w:r>
          </w:p>
        </w:tc>
        <w:tc>
          <w:tcPr>
            <w:tcW w:w="1040" w:type="dxa"/>
            <w:vMerge/>
            <w:tcBorders>
              <w:top w:val="nil"/>
              <w:left w:val="single" w:sz="4" w:space="0" w:color="auto"/>
              <w:bottom w:val="single" w:sz="4" w:space="0" w:color="auto"/>
              <w:right w:val="single" w:sz="4" w:space="0" w:color="auto"/>
            </w:tcBorders>
            <w:vAlign w:val="center"/>
            <w:hideMark/>
          </w:tcPr>
          <w:p w14:paraId="26F00EF9"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27B2B3D"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2A36B9A0"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数据分析技术</w:t>
            </w:r>
          </w:p>
        </w:tc>
      </w:tr>
      <w:tr w:rsidR="00D1059F" w:rsidRPr="00D1059F" w14:paraId="413BEC08"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CB0D41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436</w:t>
            </w:r>
          </w:p>
        </w:tc>
        <w:tc>
          <w:tcPr>
            <w:tcW w:w="1040" w:type="dxa"/>
            <w:vMerge/>
            <w:tcBorders>
              <w:top w:val="nil"/>
              <w:left w:val="single" w:sz="4" w:space="0" w:color="auto"/>
              <w:bottom w:val="single" w:sz="4" w:space="0" w:color="auto"/>
              <w:right w:val="single" w:sz="4" w:space="0" w:color="auto"/>
            </w:tcBorders>
            <w:vAlign w:val="center"/>
            <w:hideMark/>
          </w:tcPr>
          <w:p w14:paraId="26C5FA0F"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416DACF"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4BD4E402"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持续优化和改进</w:t>
            </w:r>
          </w:p>
        </w:tc>
      </w:tr>
      <w:tr w:rsidR="00D1059F" w:rsidRPr="00D1059F" w14:paraId="0FF4B566"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2DAB77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437</w:t>
            </w:r>
          </w:p>
        </w:tc>
        <w:tc>
          <w:tcPr>
            <w:tcW w:w="1040" w:type="dxa"/>
            <w:vMerge/>
            <w:tcBorders>
              <w:top w:val="nil"/>
              <w:left w:val="single" w:sz="4" w:space="0" w:color="auto"/>
              <w:bottom w:val="single" w:sz="4" w:space="0" w:color="auto"/>
              <w:right w:val="single" w:sz="4" w:space="0" w:color="auto"/>
            </w:tcBorders>
            <w:vAlign w:val="center"/>
            <w:hideMark/>
          </w:tcPr>
          <w:p w14:paraId="0BBC16F0"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9C8A118"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30D9007E"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提升用户体验</w:t>
            </w:r>
          </w:p>
        </w:tc>
      </w:tr>
      <w:tr w:rsidR="00D1059F" w:rsidRPr="00D1059F" w14:paraId="4543401E"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9DFB27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438</w:t>
            </w:r>
          </w:p>
        </w:tc>
        <w:tc>
          <w:tcPr>
            <w:tcW w:w="1040" w:type="dxa"/>
            <w:vMerge/>
            <w:tcBorders>
              <w:top w:val="nil"/>
              <w:left w:val="single" w:sz="4" w:space="0" w:color="auto"/>
              <w:bottom w:val="single" w:sz="4" w:space="0" w:color="auto"/>
              <w:right w:val="single" w:sz="4" w:space="0" w:color="auto"/>
            </w:tcBorders>
            <w:vAlign w:val="center"/>
            <w:hideMark/>
          </w:tcPr>
          <w:p w14:paraId="55CD6F38"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45308CD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智能监控与优化</w:t>
            </w:r>
          </w:p>
        </w:tc>
        <w:tc>
          <w:tcPr>
            <w:tcW w:w="3827" w:type="dxa"/>
            <w:tcBorders>
              <w:top w:val="nil"/>
              <w:left w:val="nil"/>
              <w:bottom w:val="single" w:sz="4" w:space="0" w:color="auto"/>
              <w:right w:val="single" w:sz="4" w:space="0" w:color="auto"/>
            </w:tcBorders>
            <w:shd w:val="clear" w:color="auto" w:fill="auto"/>
            <w:vAlign w:val="center"/>
            <w:hideMark/>
          </w:tcPr>
          <w:p w14:paraId="7297D13F"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实时监控能力</w:t>
            </w:r>
          </w:p>
        </w:tc>
      </w:tr>
      <w:tr w:rsidR="00D1059F" w:rsidRPr="00D1059F" w14:paraId="274D4118"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FFF9DD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439</w:t>
            </w:r>
          </w:p>
        </w:tc>
        <w:tc>
          <w:tcPr>
            <w:tcW w:w="1040" w:type="dxa"/>
            <w:vMerge/>
            <w:tcBorders>
              <w:top w:val="nil"/>
              <w:left w:val="single" w:sz="4" w:space="0" w:color="auto"/>
              <w:bottom w:val="single" w:sz="4" w:space="0" w:color="auto"/>
              <w:right w:val="single" w:sz="4" w:space="0" w:color="auto"/>
            </w:tcBorders>
            <w:vAlign w:val="center"/>
            <w:hideMark/>
          </w:tcPr>
          <w:p w14:paraId="4C56D38A"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9FE22D6"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658B2D14"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关键指标监控</w:t>
            </w:r>
          </w:p>
        </w:tc>
      </w:tr>
      <w:tr w:rsidR="00D1059F" w:rsidRPr="00D1059F" w14:paraId="69DD7149"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9C6ED9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440</w:t>
            </w:r>
          </w:p>
        </w:tc>
        <w:tc>
          <w:tcPr>
            <w:tcW w:w="1040" w:type="dxa"/>
            <w:vMerge/>
            <w:tcBorders>
              <w:top w:val="nil"/>
              <w:left w:val="single" w:sz="4" w:space="0" w:color="auto"/>
              <w:bottom w:val="single" w:sz="4" w:space="0" w:color="auto"/>
              <w:right w:val="single" w:sz="4" w:space="0" w:color="auto"/>
            </w:tcBorders>
            <w:vAlign w:val="center"/>
            <w:hideMark/>
          </w:tcPr>
          <w:p w14:paraId="3F968D35"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DB3F6AF"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4C0B558A"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问题发现与处理</w:t>
            </w:r>
          </w:p>
        </w:tc>
      </w:tr>
      <w:tr w:rsidR="00D1059F" w:rsidRPr="00D1059F" w14:paraId="6F020223"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F4FFBC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441</w:t>
            </w:r>
          </w:p>
        </w:tc>
        <w:tc>
          <w:tcPr>
            <w:tcW w:w="1040" w:type="dxa"/>
            <w:vMerge/>
            <w:tcBorders>
              <w:top w:val="nil"/>
              <w:left w:val="single" w:sz="4" w:space="0" w:color="auto"/>
              <w:bottom w:val="single" w:sz="4" w:space="0" w:color="auto"/>
              <w:right w:val="single" w:sz="4" w:space="0" w:color="auto"/>
            </w:tcBorders>
            <w:vAlign w:val="center"/>
            <w:hideMark/>
          </w:tcPr>
          <w:p w14:paraId="6A7AB73D"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0D496FA"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76B092F0"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适应市场变化</w:t>
            </w:r>
          </w:p>
        </w:tc>
      </w:tr>
      <w:tr w:rsidR="00D1059F" w:rsidRPr="00D1059F" w14:paraId="4BE2020B"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B18F55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442</w:t>
            </w:r>
          </w:p>
        </w:tc>
        <w:tc>
          <w:tcPr>
            <w:tcW w:w="1040" w:type="dxa"/>
            <w:vMerge/>
            <w:tcBorders>
              <w:top w:val="nil"/>
              <w:left w:val="single" w:sz="4" w:space="0" w:color="auto"/>
              <w:bottom w:val="single" w:sz="4" w:space="0" w:color="auto"/>
              <w:right w:val="single" w:sz="4" w:space="0" w:color="auto"/>
            </w:tcBorders>
            <w:vAlign w:val="center"/>
            <w:hideMark/>
          </w:tcPr>
          <w:p w14:paraId="47882753"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D598181"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7DCA1058"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优质高效服务</w:t>
            </w:r>
          </w:p>
        </w:tc>
      </w:tr>
      <w:tr w:rsidR="00D1059F" w:rsidRPr="00D1059F" w14:paraId="719AF666"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875466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443</w:t>
            </w:r>
          </w:p>
        </w:tc>
        <w:tc>
          <w:tcPr>
            <w:tcW w:w="1040" w:type="dxa"/>
            <w:vMerge/>
            <w:tcBorders>
              <w:top w:val="nil"/>
              <w:left w:val="single" w:sz="4" w:space="0" w:color="auto"/>
              <w:bottom w:val="single" w:sz="4" w:space="0" w:color="auto"/>
              <w:right w:val="single" w:sz="4" w:space="0" w:color="auto"/>
            </w:tcBorders>
            <w:vAlign w:val="center"/>
            <w:hideMark/>
          </w:tcPr>
          <w:p w14:paraId="061B82B1"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6871718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智能事务调度引擎</w:t>
            </w:r>
          </w:p>
        </w:tc>
        <w:tc>
          <w:tcPr>
            <w:tcW w:w="3827" w:type="dxa"/>
            <w:tcBorders>
              <w:top w:val="nil"/>
              <w:left w:val="nil"/>
              <w:bottom w:val="single" w:sz="4" w:space="0" w:color="auto"/>
              <w:right w:val="single" w:sz="4" w:space="0" w:color="auto"/>
            </w:tcBorders>
            <w:shd w:val="clear" w:color="auto" w:fill="auto"/>
            <w:vAlign w:val="center"/>
            <w:hideMark/>
          </w:tcPr>
          <w:p w14:paraId="631D2ED8"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事务模型加载</w:t>
            </w:r>
          </w:p>
        </w:tc>
      </w:tr>
      <w:tr w:rsidR="00D1059F" w:rsidRPr="00D1059F" w14:paraId="6B3B727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0EB906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444</w:t>
            </w:r>
          </w:p>
        </w:tc>
        <w:tc>
          <w:tcPr>
            <w:tcW w:w="1040" w:type="dxa"/>
            <w:vMerge/>
            <w:tcBorders>
              <w:top w:val="nil"/>
              <w:left w:val="single" w:sz="4" w:space="0" w:color="auto"/>
              <w:bottom w:val="single" w:sz="4" w:space="0" w:color="auto"/>
              <w:right w:val="single" w:sz="4" w:space="0" w:color="auto"/>
            </w:tcBorders>
            <w:vAlign w:val="center"/>
            <w:hideMark/>
          </w:tcPr>
          <w:p w14:paraId="480FA83E"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BB630C9"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377A55D4"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事务实例管理</w:t>
            </w:r>
          </w:p>
        </w:tc>
      </w:tr>
      <w:tr w:rsidR="00D1059F" w:rsidRPr="00D1059F" w14:paraId="3AFBAEB4"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2A23D6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445</w:t>
            </w:r>
          </w:p>
        </w:tc>
        <w:tc>
          <w:tcPr>
            <w:tcW w:w="1040" w:type="dxa"/>
            <w:vMerge/>
            <w:tcBorders>
              <w:top w:val="nil"/>
              <w:left w:val="single" w:sz="4" w:space="0" w:color="auto"/>
              <w:bottom w:val="single" w:sz="4" w:space="0" w:color="auto"/>
              <w:right w:val="single" w:sz="4" w:space="0" w:color="auto"/>
            </w:tcBorders>
            <w:vAlign w:val="center"/>
            <w:hideMark/>
          </w:tcPr>
          <w:p w14:paraId="05199479"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1619E74"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5908A054"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事务调度日志管理</w:t>
            </w:r>
          </w:p>
        </w:tc>
      </w:tr>
      <w:tr w:rsidR="00D1059F" w:rsidRPr="00D1059F" w14:paraId="78E5465B"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469F05A"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446</w:t>
            </w:r>
          </w:p>
        </w:tc>
        <w:tc>
          <w:tcPr>
            <w:tcW w:w="1040" w:type="dxa"/>
            <w:vMerge/>
            <w:tcBorders>
              <w:top w:val="nil"/>
              <w:left w:val="single" w:sz="4" w:space="0" w:color="auto"/>
              <w:bottom w:val="single" w:sz="4" w:space="0" w:color="auto"/>
              <w:right w:val="single" w:sz="4" w:space="0" w:color="auto"/>
            </w:tcBorders>
            <w:vAlign w:val="center"/>
            <w:hideMark/>
          </w:tcPr>
          <w:p w14:paraId="4F36990B"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C9A077F"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3C1E7E6F"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用户任务管理</w:t>
            </w:r>
          </w:p>
        </w:tc>
      </w:tr>
      <w:tr w:rsidR="00D1059F" w:rsidRPr="00D1059F" w14:paraId="25B4510E"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EC90FB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447</w:t>
            </w:r>
          </w:p>
        </w:tc>
        <w:tc>
          <w:tcPr>
            <w:tcW w:w="1040" w:type="dxa"/>
            <w:vMerge/>
            <w:tcBorders>
              <w:top w:val="nil"/>
              <w:left w:val="single" w:sz="4" w:space="0" w:color="auto"/>
              <w:bottom w:val="single" w:sz="4" w:space="0" w:color="auto"/>
              <w:right w:val="single" w:sz="4" w:space="0" w:color="auto"/>
            </w:tcBorders>
            <w:vAlign w:val="center"/>
            <w:hideMark/>
          </w:tcPr>
          <w:p w14:paraId="526BABE0"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7ADA185"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2B1A296F"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事务节点执行管理</w:t>
            </w:r>
          </w:p>
        </w:tc>
      </w:tr>
      <w:tr w:rsidR="00D1059F" w:rsidRPr="00D1059F" w14:paraId="235E900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19655BD"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448</w:t>
            </w: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4F63EA5B"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数据模型产品（20）</w:t>
            </w: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472295D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智能匹配模型</w:t>
            </w:r>
          </w:p>
        </w:tc>
        <w:tc>
          <w:tcPr>
            <w:tcW w:w="3827" w:type="dxa"/>
            <w:tcBorders>
              <w:top w:val="nil"/>
              <w:left w:val="nil"/>
              <w:bottom w:val="single" w:sz="4" w:space="0" w:color="auto"/>
              <w:right w:val="single" w:sz="4" w:space="0" w:color="auto"/>
            </w:tcBorders>
            <w:shd w:val="clear" w:color="auto" w:fill="auto"/>
            <w:vAlign w:val="center"/>
            <w:hideMark/>
          </w:tcPr>
          <w:p w14:paraId="14DAA7A8"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数据预处理</w:t>
            </w:r>
          </w:p>
        </w:tc>
      </w:tr>
      <w:tr w:rsidR="00D1059F" w:rsidRPr="00D1059F" w14:paraId="44F0ACA2"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DC7442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449</w:t>
            </w:r>
          </w:p>
        </w:tc>
        <w:tc>
          <w:tcPr>
            <w:tcW w:w="1040" w:type="dxa"/>
            <w:vMerge/>
            <w:tcBorders>
              <w:top w:val="nil"/>
              <w:left w:val="single" w:sz="4" w:space="0" w:color="auto"/>
              <w:bottom w:val="single" w:sz="4" w:space="0" w:color="auto"/>
              <w:right w:val="single" w:sz="4" w:space="0" w:color="auto"/>
            </w:tcBorders>
            <w:vAlign w:val="center"/>
            <w:hideMark/>
          </w:tcPr>
          <w:p w14:paraId="608DE162"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E0C5161"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799ADBD6"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匹配算法</w:t>
            </w:r>
          </w:p>
        </w:tc>
      </w:tr>
      <w:tr w:rsidR="00D1059F" w:rsidRPr="00D1059F" w14:paraId="61C049D1"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01BA17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450</w:t>
            </w:r>
          </w:p>
        </w:tc>
        <w:tc>
          <w:tcPr>
            <w:tcW w:w="1040" w:type="dxa"/>
            <w:vMerge/>
            <w:tcBorders>
              <w:top w:val="nil"/>
              <w:left w:val="single" w:sz="4" w:space="0" w:color="auto"/>
              <w:bottom w:val="single" w:sz="4" w:space="0" w:color="auto"/>
              <w:right w:val="single" w:sz="4" w:space="0" w:color="auto"/>
            </w:tcBorders>
            <w:vAlign w:val="center"/>
            <w:hideMark/>
          </w:tcPr>
          <w:p w14:paraId="1F0EFBB3"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CDAB9DA"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0E18A00A"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实时更新与优化</w:t>
            </w:r>
          </w:p>
        </w:tc>
      </w:tr>
      <w:tr w:rsidR="00D1059F" w:rsidRPr="00D1059F" w14:paraId="20F10D88"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8DCBAE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451</w:t>
            </w:r>
          </w:p>
        </w:tc>
        <w:tc>
          <w:tcPr>
            <w:tcW w:w="1040" w:type="dxa"/>
            <w:vMerge/>
            <w:tcBorders>
              <w:top w:val="nil"/>
              <w:left w:val="single" w:sz="4" w:space="0" w:color="auto"/>
              <w:bottom w:val="single" w:sz="4" w:space="0" w:color="auto"/>
              <w:right w:val="single" w:sz="4" w:space="0" w:color="auto"/>
            </w:tcBorders>
            <w:vAlign w:val="center"/>
            <w:hideMark/>
          </w:tcPr>
          <w:p w14:paraId="36FA2F6B"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36F9E20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政策智能匹配算法模型</w:t>
            </w:r>
          </w:p>
        </w:tc>
        <w:tc>
          <w:tcPr>
            <w:tcW w:w="3827" w:type="dxa"/>
            <w:tcBorders>
              <w:top w:val="nil"/>
              <w:left w:val="nil"/>
              <w:bottom w:val="single" w:sz="4" w:space="0" w:color="auto"/>
              <w:right w:val="single" w:sz="4" w:space="0" w:color="auto"/>
            </w:tcBorders>
            <w:shd w:val="clear" w:color="auto" w:fill="auto"/>
            <w:vAlign w:val="center"/>
            <w:hideMark/>
          </w:tcPr>
          <w:p w14:paraId="2B601ACE"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政策文本解析</w:t>
            </w:r>
          </w:p>
        </w:tc>
      </w:tr>
      <w:tr w:rsidR="00D1059F" w:rsidRPr="00D1059F" w14:paraId="6329D88F"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AA0D2D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452</w:t>
            </w:r>
          </w:p>
        </w:tc>
        <w:tc>
          <w:tcPr>
            <w:tcW w:w="1040" w:type="dxa"/>
            <w:vMerge/>
            <w:tcBorders>
              <w:top w:val="nil"/>
              <w:left w:val="single" w:sz="4" w:space="0" w:color="auto"/>
              <w:bottom w:val="single" w:sz="4" w:space="0" w:color="auto"/>
              <w:right w:val="single" w:sz="4" w:space="0" w:color="auto"/>
            </w:tcBorders>
            <w:vAlign w:val="center"/>
            <w:hideMark/>
          </w:tcPr>
          <w:p w14:paraId="66C4E03C"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29DB5A1B"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5F1C7E65"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语义理解</w:t>
            </w:r>
          </w:p>
        </w:tc>
      </w:tr>
      <w:tr w:rsidR="00D1059F" w:rsidRPr="00D1059F" w14:paraId="3BC78325"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765C70E"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453</w:t>
            </w:r>
          </w:p>
        </w:tc>
        <w:tc>
          <w:tcPr>
            <w:tcW w:w="1040" w:type="dxa"/>
            <w:vMerge/>
            <w:tcBorders>
              <w:top w:val="nil"/>
              <w:left w:val="single" w:sz="4" w:space="0" w:color="auto"/>
              <w:bottom w:val="single" w:sz="4" w:space="0" w:color="auto"/>
              <w:right w:val="single" w:sz="4" w:space="0" w:color="auto"/>
            </w:tcBorders>
            <w:vAlign w:val="center"/>
            <w:hideMark/>
          </w:tcPr>
          <w:p w14:paraId="76924D82"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5B463DE"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54682E5D"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匹配策略</w:t>
            </w:r>
          </w:p>
        </w:tc>
      </w:tr>
      <w:tr w:rsidR="00D1059F" w:rsidRPr="00D1059F" w14:paraId="604CE4BB"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FFF08B7"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454</w:t>
            </w:r>
          </w:p>
        </w:tc>
        <w:tc>
          <w:tcPr>
            <w:tcW w:w="1040" w:type="dxa"/>
            <w:vMerge/>
            <w:tcBorders>
              <w:top w:val="nil"/>
              <w:left w:val="single" w:sz="4" w:space="0" w:color="auto"/>
              <w:bottom w:val="single" w:sz="4" w:space="0" w:color="auto"/>
              <w:right w:val="single" w:sz="4" w:space="0" w:color="auto"/>
            </w:tcBorders>
            <w:vAlign w:val="center"/>
            <w:hideMark/>
          </w:tcPr>
          <w:p w14:paraId="25FE525D"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28AA734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培训课程精准推荐模型</w:t>
            </w:r>
          </w:p>
        </w:tc>
        <w:tc>
          <w:tcPr>
            <w:tcW w:w="3827" w:type="dxa"/>
            <w:tcBorders>
              <w:top w:val="nil"/>
              <w:left w:val="nil"/>
              <w:bottom w:val="single" w:sz="4" w:space="0" w:color="auto"/>
              <w:right w:val="single" w:sz="4" w:space="0" w:color="auto"/>
            </w:tcBorders>
            <w:shd w:val="clear" w:color="auto" w:fill="auto"/>
            <w:vAlign w:val="center"/>
            <w:hideMark/>
          </w:tcPr>
          <w:p w14:paraId="2E146AAB"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学员画像</w:t>
            </w:r>
          </w:p>
        </w:tc>
      </w:tr>
      <w:tr w:rsidR="00D1059F" w:rsidRPr="00D1059F" w14:paraId="1AC216E7"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0EFC62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455</w:t>
            </w:r>
          </w:p>
        </w:tc>
        <w:tc>
          <w:tcPr>
            <w:tcW w:w="1040" w:type="dxa"/>
            <w:vMerge/>
            <w:tcBorders>
              <w:top w:val="nil"/>
              <w:left w:val="single" w:sz="4" w:space="0" w:color="auto"/>
              <w:bottom w:val="single" w:sz="4" w:space="0" w:color="auto"/>
              <w:right w:val="single" w:sz="4" w:space="0" w:color="auto"/>
            </w:tcBorders>
            <w:vAlign w:val="center"/>
            <w:hideMark/>
          </w:tcPr>
          <w:p w14:paraId="0990C4EC"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1DF388D"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3B893BA6"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课程特征提取</w:t>
            </w:r>
          </w:p>
        </w:tc>
      </w:tr>
      <w:tr w:rsidR="00D1059F" w:rsidRPr="00D1059F" w14:paraId="34E428DB"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2F5519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456</w:t>
            </w:r>
          </w:p>
        </w:tc>
        <w:tc>
          <w:tcPr>
            <w:tcW w:w="1040" w:type="dxa"/>
            <w:vMerge/>
            <w:tcBorders>
              <w:top w:val="nil"/>
              <w:left w:val="single" w:sz="4" w:space="0" w:color="auto"/>
              <w:bottom w:val="single" w:sz="4" w:space="0" w:color="auto"/>
              <w:right w:val="single" w:sz="4" w:space="0" w:color="auto"/>
            </w:tcBorders>
            <w:vAlign w:val="center"/>
            <w:hideMark/>
          </w:tcPr>
          <w:p w14:paraId="3847039D"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7627302"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36E2C674"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课程推荐算法</w:t>
            </w:r>
          </w:p>
        </w:tc>
      </w:tr>
      <w:tr w:rsidR="00D1059F" w:rsidRPr="00D1059F" w14:paraId="69073AC7"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00035CC"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457</w:t>
            </w:r>
          </w:p>
        </w:tc>
        <w:tc>
          <w:tcPr>
            <w:tcW w:w="1040" w:type="dxa"/>
            <w:vMerge/>
            <w:tcBorders>
              <w:top w:val="nil"/>
              <w:left w:val="single" w:sz="4" w:space="0" w:color="auto"/>
              <w:bottom w:val="single" w:sz="4" w:space="0" w:color="auto"/>
              <w:right w:val="single" w:sz="4" w:space="0" w:color="auto"/>
            </w:tcBorders>
            <w:vAlign w:val="center"/>
            <w:hideMark/>
          </w:tcPr>
          <w:p w14:paraId="131C9D97"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BD67276"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7CF1F314"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反馈与优化</w:t>
            </w:r>
          </w:p>
        </w:tc>
      </w:tr>
      <w:tr w:rsidR="00D1059F" w:rsidRPr="00D1059F" w14:paraId="36B86410"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566CF8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458</w:t>
            </w:r>
          </w:p>
        </w:tc>
        <w:tc>
          <w:tcPr>
            <w:tcW w:w="1040" w:type="dxa"/>
            <w:vMerge/>
            <w:tcBorders>
              <w:top w:val="nil"/>
              <w:left w:val="single" w:sz="4" w:space="0" w:color="auto"/>
              <w:bottom w:val="single" w:sz="4" w:space="0" w:color="auto"/>
              <w:right w:val="single" w:sz="4" w:space="0" w:color="auto"/>
            </w:tcBorders>
            <w:vAlign w:val="center"/>
            <w:hideMark/>
          </w:tcPr>
          <w:p w14:paraId="6433D205"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330CE63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预测分析模型</w:t>
            </w:r>
          </w:p>
        </w:tc>
        <w:tc>
          <w:tcPr>
            <w:tcW w:w="3827" w:type="dxa"/>
            <w:tcBorders>
              <w:top w:val="nil"/>
              <w:left w:val="nil"/>
              <w:bottom w:val="single" w:sz="4" w:space="0" w:color="auto"/>
              <w:right w:val="single" w:sz="4" w:space="0" w:color="auto"/>
            </w:tcBorders>
            <w:shd w:val="clear" w:color="auto" w:fill="auto"/>
            <w:vAlign w:val="center"/>
            <w:hideMark/>
          </w:tcPr>
          <w:p w14:paraId="10E8314F"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数据收集与预处理</w:t>
            </w:r>
          </w:p>
        </w:tc>
      </w:tr>
      <w:tr w:rsidR="00D1059F" w:rsidRPr="00D1059F" w14:paraId="3854A993"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AE394C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459</w:t>
            </w:r>
          </w:p>
        </w:tc>
        <w:tc>
          <w:tcPr>
            <w:tcW w:w="1040" w:type="dxa"/>
            <w:vMerge/>
            <w:tcBorders>
              <w:top w:val="nil"/>
              <w:left w:val="single" w:sz="4" w:space="0" w:color="auto"/>
              <w:bottom w:val="single" w:sz="4" w:space="0" w:color="auto"/>
              <w:right w:val="single" w:sz="4" w:space="0" w:color="auto"/>
            </w:tcBorders>
            <w:vAlign w:val="center"/>
            <w:hideMark/>
          </w:tcPr>
          <w:p w14:paraId="67CF5D66"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93EFA5C"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201748E8"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预测算法</w:t>
            </w:r>
          </w:p>
        </w:tc>
      </w:tr>
      <w:tr w:rsidR="00D1059F" w:rsidRPr="00D1059F" w14:paraId="0D39703A"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2FA3635"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460</w:t>
            </w:r>
          </w:p>
        </w:tc>
        <w:tc>
          <w:tcPr>
            <w:tcW w:w="1040" w:type="dxa"/>
            <w:vMerge/>
            <w:tcBorders>
              <w:top w:val="nil"/>
              <w:left w:val="single" w:sz="4" w:space="0" w:color="auto"/>
              <w:bottom w:val="single" w:sz="4" w:space="0" w:color="auto"/>
              <w:right w:val="single" w:sz="4" w:space="0" w:color="auto"/>
            </w:tcBorders>
            <w:vAlign w:val="center"/>
            <w:hideMark/>
          </w:tcPr>
          <w:p w14:paraId="73FE65DE"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196F4F5"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173FFF7F"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结果解释与优化</w:t>
            </w:r>
          </w:p>
        </w:tc>
      </w:tr>
      <w:tr w:rsidR="00D1059F" w:rsidRPr="00D1059F" w14:paraId="0F207B53"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F930BD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lastRenderedPageBreak/>
              <w:t>461</w:t>
            </w:r>
          </w:p>
        </w:tc>
        <w:tc>
          <w:tcPr>
            <w:tcW w:w="1040" w:type="dxa"/>
            <w:vMerge/>
            <w:tcBorders>
              <w:top w:val="nil"/>
              <w:left w:val="single" w:sz="4" w:space="0" w:color="auto"/>
              <w:bottom w:val="single" w:sz="4" w:space="0" w:color="auto"/>
              <w:right w:val="single" w:sz="4" w:space="0" w:color="auto"/>
            </w:tcBorders>
            <w:vAlign w:val="center"/>
            <w:hideMark/>
          </w:tcPr>
          <w:p w14:paraId="77392F98"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67E3DA92"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风险预警模型</w:t>
            </w:r>
          </w:p>
        </w:tc>
        <w:tc>
          <w:tcPr>
            <w:tcW w:w="3827" w:type="dxa"/>
            <w:tcBorders>
              <w:top w:val="nil"/>
              <w:left w:val="nil"/>
              <w:bottom w:val="single" w:sz="4" w:space="0" w:color="auto"/>
              <w:right w:val="single" w:sz="4" w:space="0" w:color="auto"/>
            </w:tcBorders>
            <w:shd w:val="clear" w:color="auto" w:fill="auto"/>
            <w:vAlign w:val="center"/>
            <w:hideMark/>
          </w:tcPr>
          <w:p w14:paraId="2B44F2B9"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风险识别</w:t>
            </w:r>
          </w:p>
        </w:tc>
      </w:tr>
      <w:tr w:rsidR="00D1059F" w:rsidRPr="00D1059F" w14:paraId="1FC95A0D"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C27EA0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462</w:t>
            </w:r>
          </w:p>
        </w:tc>
        <w:tc>
          <w:tcPr>
            <w:tcW w:w="1040" w:type="dxa"/>
            <w:vMerge/>
            <w:tcBorders>
              <w:top w:val="nil"/>
              <w:left w:val="single" w:sz="4" w:space="0" w:color="auto"/>
              <w:bottom w:val="single" w:sz="4" w:space="0" w:color="auto"/>
              <w:right w:val="single" w:sz="4" w:space="0" w:color="auto"/>
            </w:tcBorders>
            <w:vAlign w:val="center"/>
            <w:hideMark/>
          </w:tcPr>
          <w:p w14:paraId="524913CF"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889D852"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3B3C9FC0"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风险评估</w:t>
            </w:r>
          </w:p>
        </w:tc>
      </w:tr>
      <w:tr w:rsidR="00D1059F" w:rsidRPr="00D1059F" w14:paraId="4B4B5377"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A905B46"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463</w:t>
            </w:r>
          </w:p>
        </w:tc>
        <w:tc>
          <w:tcPr>
            <w:tcW w:w="1040" w:type="dxa"/>
            <w:vMerge/>
            <w:tcBorders>
              <w:top w:val="nil"/>
              <w:left w:val="single" w:sz="4" w:space="0" w:color="auto"/>
              <w:bottom w:val="single" w:sz="4" w:space="0" w:color="auto"/>
              <w:right w:val="single" w:sz="4" w:space="0" w:color="auto"/>
            </w:tcBorders>
            <w:vAlign w:val="center"/>
            <w:hideMark/>
          </w:tcPr>
          <w:p w14:paraId="5F0A48E5"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289B6970"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6D28A4E8"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预警机制</w:t>
            </w:r>
          </w:p>
        </w:tc>
      </w:tr>
      <w:tr w:rsidR="00D1059F" w:rsidRPr="00D1059F" w14:paraId="149C6D13"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3CDC763"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464</w:t>
            </w:r>
          </w:p>
        </w:tc>
        <w:tc>
          <w:tcPr>
            <w:tcW w:w="1040" w:type="dxa"/>
            <w:vMerge/>
            <w:tcBorders>
              <w:top w:val="nil"/>
              <w:left w:val="single" w:sz="4" w:space="0" w:color="auto"/>
              <w:bottom w:val="single" w:sz="4" w:space="0" w:color="auto"/>
              <w:right w:val="single" w:sz="4" w:space="0" w:color="auto"/>
            </w:tcBorders>
            <w:vAlign w:val="center"/>
            <w:hideMark/>
          </w:tcPr>
          <w:p w14:paraId="2866DB8F" w14:textId="77777777" w:rsidR="00D1059F" w:rsidRPr="00D1059F" w:rsidRDefault="00D1059F" w:rsidP="00D1059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0D01D87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个性化推荐模型</w:t>
            </w:r>
          </w:p>
        </w:tc>
        <w:tc>
          <w:tcPr>
            <w:tcW w:w="3827" w:type="dxa"/>
            <w:tcBorders>
              <w:top w:val="nil"/>
              <w:left w:val="nil"/>
              <w:bottom w:val="single" w:sz="4" w:space="0" w:color="auto"/>
              <w:right w:val="single" w:sz="4" w:space="0" w:color="auto"/>
            </w:tcBorders>
            <w:shd w:val="clear" w:color="auto" w:fill="auto"/>
            <w:vAlign w:val="center"/>
            <w:hideMark/>
          </w:tcPr>
          <w:p w14:paraId="1AD91236"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用户画像</w:t>
            </w:r>
          </w:p>
        </w:tc>
      </w:tr>
      <w:tr w:rsidR="00D1059F" w:rsidRPr="00D1059F" w14:paraId="2EB7FE49"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0112201"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465</w:t>
            </w:r>
          </w:p>
        </w:tc>
        <w:tc>
          <w:tcPr>
            <w:tcW w:w="1040" w:type="dxa"/>
            <w:vMerge/>
            <w:tcBorders>
              <w:top w:val="nil"/>
              <w:left w:val="single" w:sz="4" w:space="0" w:color="auto"/>
              <w:bottom w:val="single" w:sz="4" w:space="0" w:color="auto"/>
              <w:right w:val="single" w:sz="4" w:space="0" w:color="auto"/>
            </w:tcBorders>
            <w:vAlign w:val="center"/>
            <w:hideMark/>
          </w:tcPr>
          <w:p w14:paraId="3C5271BB"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1E1E5F4"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123FA560"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物品特征提取</w:t>
            </w:r>
          </w:p>
        </w:tc>
      </w:tr>
      <w:tr w:rsidR="00D1059F" w:rsidRPr="00D1059F" w14:paraId="63F7471C"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3A30904"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466</w:t>
            </w:r>
          </w:p>
        </w:tc>
        <w:tc>
          <w:tcPr>
            <w:tcW w:w="1040" w:type="dxa"/>
            <w:vMerge/>
            <w:tcBorders>
              <w:top w:val="nil"/>
              <w:left w:val="single" w:sz="4" w:space="0" w:color="auto"/>
              <w:bottom w:val="single" w:sz="4" w:space="0" w:color="auto"/>
              <w:right w:val="single" w:sz="4" w:space="0" w:color="auto"/>
            </w:tcBorders>
            <w:vAlign w:val="center"/>
            <w:hideMark/>
          </w:tcPr>
          <w:p w14:paraId="009DB7C6"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D9FC7D3"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35C1B987"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推荐算法</w:t>
            </w:r>
          </w:p>
        </w:tc>
      </w:tr>
      <w:tr w:rsidR="00D1059F" w:rsidRPr="00D1059F" w14:paraId="266487A4" w14:textId="77777777" w:rsidTr="00D1059F">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06FD990" w14:textId="77777777" w:rsidR="00D1059F" w:rsidRPr="00D1059F" w:rsidRDefault="00D1059F" w:rsidP="00D1059F">
            <w:pPr>
              <w:widowControl/>
              <w:jc w:val="center"/>
              <w:rPr>
                <w:rFonts w:ascii="宋体" w:hAnsi="宋体" w:cs="宋体"/>
                <w:color w:val="000000"/>
                <w:kern w:val="0"/>
                <w:sz w:val="20"/>
              </w:rPr>
            </w:pPr>
            <w:r w:rsidRPr="00D1059F">
              <w:rPr>
                <w:rFonts w:ascii="宋体" w:hAnsi="宋体" w:cs="宋体" w:hint="eastAsia"/>
                <w:color w:val="000000"/>
                <w:kern w:val="0"/>
                <w:sz w:val="20"/>
              </w:rPr>
              <w:t>467</w:t>
            </w:r>
          </w:p>
        </w:tc>
        <w:tc>
          <w:tcPr>
            <w:tcW w:w="1040" w:type="dxa"/>
            <w:vMerge/>
            <w:tcBorders>
              <w:top w:val="nil"/>
              <w:left w:val="single" w:sz="4" w:space="0" w:color="auto"/>
              <w:bottom w:val="single" w:sz="4" w:space="0" w:color="auto"/>
              <w:right w:val="single" w:sz="4" w:space="0" w:color="auto"/>
            </w:tcBorders>
            <w:vAlign w:val="center"/>
            <w:hideMark/>
          </w:tcPr>
          <w:p w14:paraId="7DFA1B5C" w14:textId="77777777" w:rsidR="00D1059F" w:rsidRPr="00D1059F" w:rsidRDefault="00D1059F" w:rsidP="00D1059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EF8A582" w14:textId="77777777" w:rsidR="00D1059F" w:rsidRPr="00D1059F" w:rsidRDefault="00D1059F" w:rsidP="00D1059F">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23F26DA1" w14:textId="77777777" w:rsidR="00D1059F" w:rsidRPr="00D1059F" w:rsidRDefault="00D1059F" w:rsidP="00D1059F">
            <w:pPr>
              <w:widowControl/>
              <w:jc w:val="left"/>
              <w:rPr>
                <w:rFonts w:ascii="宋体" w:hAnsi="宋体" w:cs="宋体"/>
                <w:color w:val="000000"/>
                <w:kern w:val="0"/>
                <w:sz w:val="20"/>
              </w:rPr>
            </w:pPr>
            <w:r w:rsidRPr="00D1059F">
              <w:rPr>
                <w:rFonts w:ascii="宋体" w:hAnsi="宋体" w:cs="宋体" w:hint="eastAsia"/>
                <w:color w:val="000000"/>
                <w:kern w:val="0"/>
                <w:sz w:val="20"/>
              </w:rPr>
              <w:t>反馈与优化</w:t>
            </w:r>
          </w:p>
        </w:tc>
      </w:tr>
    </w:tbl>
    <w:p w14:paraId="26FF8501" w14:textId="302A66D0" w:rsidR="00E14912" w:rsidRDefault="00E14912" w:rsidP="00E14912">
      <w:pPr>
        <w:pStyle w:val="3"/>
      </w:pPr>
      <w:bookmarkStart w:id="10" w:name="_Toc30063"/>
      <w:r>
        <w:rPr>
          <w:rFonts w:hint="eastAsia"/>
        </w:rPr>
        <w:t>人力资源运营支撑系统</w:t>
      </w:r>
      <w:bookmarkEnd w:id="10"/>
    </w:p>
    <w:p w14:paraId="65B71174" w14:textId="2C1AE6F2" w:rsidR="00202400" w:rsidRDefault="00202400" w:rsidP="00202400">
      <w:pPr>
        <w:pStyle w:val="ths0"/>
        <w:ind w:firstLine="480"/>
        <w:rPr>
          <w:sz w:val="24"/>
          <w:szCs w:val="24"/>
        </w:rPr>
      </w:pPr>
      <w:r w:rsidRPr="00202400">
        <w:rPr>
          <w:rFonts w:hint="eastAsia"/>
          <w:sz w:val="24"/>
          <w:szCs w:val="24"/>
        </w:rPr>
        <w:t>平台支撑能力是构建服务体系的核心要素，其主要包括通用支撑能力、人工智能支撑能力、业务支撑能力，支撑系统调用一体化数据底座已存在的相关能力，同时结合平台的规划内容所需要的能力，需要自建相关能力，这些能力建成后将成为数据底座的通用能力，可供其他项目使用，平台能力与行业数据资产进行深度融合，形成具有独特价值的行业人工智能资产如知识图谱、人岗精准匹配模型等，这些资产不仅丰富平台的服务内容，还提升服务的智能化和个性化水平。依托这些宝贵的资产，平台能够推出更加丰富多样的服务产品和场景，如政策计算器、人岗精准匹配等，满足用户多样化的需求。</w:t>
      </w:r>
    </w:p>
    <w:p w14:paraId="1F1AA982" w14:textId="6568DA5D" w:rsidR="00CF292B" w:rsidRDefault="00CF292B" w:rsidP="00CF292B">
      <w:pPr>
        <w:pStyle w:val="ths0"/>
        <w:ind w:firstLineChars="0" w:firstLine="0"/>
        <w:rPr>
          <w:sz w:val="24"/>
          <w:szCs w:val="24"/>
        </w:rPr>
      </w:pPr>
      <w:r>
        <w:rPr>
          <w:noProof/>
        </w:rPr>
        <w:drawing>
          <wp:inline distT="0" distB="0" distL="0" distR="0" wp14:anchorId="70516C7D" wp14:editId="6730459E">
            <wp:extent cx="5400040" cy="2475886"/>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00040" cy="2475886"/>
                    </a:xfrm>
                    <a:prstGeom prst="rect">
                      <a:avLst/>
                    </a:prstGeom>
                  </pic:spPr>
                </pic:pic>
              </a:graphicData>
            </a:graphic>
          </wp:inline>
        </w:drawing>
      </w:r>
    </w:p>
    <w:tbl>
      <w:tblPr>
        <w:tblW w:w="8359" w:type="dxa"/>
        <w:tblInd w:w="113" w:type="dxa"/>
        <w:tblLook w:val="04A0" w:firstRow="1" w:lastRow="0" w:firstColumn="1" w:lastColumn="0" w:noHBand="0" w:noVBand="1"/>
      </w:tblPr>
      <w:tblGrid>
        <w:gridCol w:w="1040"/>
        <w:gridCol w:w="1040"/>
        <w:gridCol w:w="2593"/>
        <w:gridCol w:w="3686"/>
      </w:tblGrid>
      <w:tr w:rsidR="00527A2F" w:rsidRPr="00527A2F" w14:paraId="17D18E59" w14:textId="77777777" w:rsidTr="006A1C29">
        <w:trPr>
          <w:trHeight w:val="28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D7DE06" w14:textId="77777777" w:rsidR="00527A2F" w:rsidRPr="00527A2F" w:rsidRDefault="00527A2F" w:rsidP="00527A2F">
            <w:pPr>
              <w:widowControl/>
              <w:jc w:val="center"/>
              <w:rPr>
                <w:rFonts w:ascii="宋体" w:hAnsi="宋体" w:cs="宋体"/>
                <w:b/>
                <w:bCs/>
                <w:color w:val="000000"/>
                <w:kern w:val="0"/>
                <w:sz w:val="20"/>
              </w:rPr>
            </w:pPr>
            <w:r w:rsidRPr="00527A2F">
              <w:rPr>
                <w:rFonts w:ascii="宋体" w:hAnsi="宋体" w:cs="宋体" w:hint="eastAsia"/>
                <w:b/>
                <w:bCs/>
                <w:color w:val="000000"/>
                <w:kern w:val="0"/>
                <w:sz w:val="20"/>
              </w:rPr>
              <w:t>序号</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14:paraId="6B6D8257" w14:textId="77777777" w:rsidR="00527A2F" w:rsidRPr="00527A2F" w:rsidRDefault="00527A2F" w:rsidP="00527A2F">
            <w:pPr>
              <w:widowControl/>
              <w:jc w:val="center"/>
              <w:rPr>
                <w:rFonts w:ascii="宋体" w:hAnsi="宋体" w:cs="宋体"/>
                <w:b/>
                <w:bCs/>
                <w:color w:val="000000"/>
                <w:kern w:val="0"/>
                <w:sz w:val="20"/>
              </w:rPr>
            </w:pPr>
            <w:r w:rsidRPr="00527A2F">
              <w:rPr>
                <w:rFonts w:ascii="宋体" w:hAnsi="宋体" w:cs="宋体" w:hint="eastAsia"/>
                <w:b/>
                <w:bCs/>
                <w:color w:val="000000"/>
                <w:kern w:val="0"/>
                <w:sz w:val="20"/>
              </w:rPr>
              <w:t>服务名称</w:t>
            </w:r>
          </w:p>
        </w:tc>
        <w:tc>
          <w:tcPr>
            <w:tcW w:w="2593" w:type="dxa"/>
            <w:tcBorders>
              <w:top w:val="single" w:sz="4" w:space="0" w:color="auto"/>
              <w:left w:val="nil"/>
              <w:bottom w:val="single" w:sz="4" w:space="0" w:color="auto"/>
              <w:right w:val="single" w:sz="4" w:space="0" w:color="auto"/>
            </w:tcBorders>
            <w:shd w:val="clear" w:color="auto" w:fill="auto"/>
            <w:noWrap/>
            <w:vAlign w:val="center"/>
            <w:hideMark/>
          </w:tcPr>
          <w:p w14:paraId="632E2E9A" w14:textId="77777777" w:rsidR="00527A2F" w:rsidRPr="00527A2F" w:rsidRDefault="00527A2F" w:rsidP="00527A2F">
            <w:pPr>
              <w:widowControl/>
              <w:jc w:val="center"/>
              <w:rPr>
                <w:rFonts w:ascii="宋体" w:hAnsi="宋体" w:cs="宋体"/>
                <w:b/>
                <w:bCs/>
                <w:color w:val="000000"/>
                <w:kern w:val="0"/>
                <w:sz w:val="20"/>
              </w:rPr>
            </w:pPr>
            <w:r w:rsidRPr="00527A2F">
              <w:rPr>
                <w:rFonts w:ascii="宋体" w:hAnsi="宋体" w:cs="宋体" w:hint="eastAsia"/>
                <w:b/>
                <w:bCs/>
                <w:color w:val="000000"/>
                <w:kern w:val="0"/>
                <w:sz w:val="20"/>
              </w:rPr>
              <w:t>一级目录</w:t>
            </w:r>
          </w:p>
        </w:tc>
        <w:tc>
          <w:tcPr>
            <w:tcW w:w="3686" w:type="dxa"/>
            <w:tcBorders>
              <w:top w:val="single" w:sz="4" w:space="0" w:color="auto"/>
              <w:left w:val="nil"/>
              <w:bottom w:val="single" w:sz="4" w:space="0" w:color="auto"/>
              <w:right w:val="single" w:sz="4" w:space="0" w:color="auto"/>
            </w:tcBorders>
            <w:shd w:val="clear" w:color="auto" w:fill="auto"/>
            <w:noWrap/>
            <w:vAlign w:val="center"/>
            <w:hideMark/>
          </w:tcPr>
          <w:p w14:paraId="7DBEB278" w14:textId="77777777" w:rsidR="00527A2F" w:rsidRPr="00527A2F" w:rsidRDefault="00527A2F" w:rsidP="00527A2F">
            <w:pPr>
              <w:widowControl/>
              <w:jc w:val="center"/>
              <w:rPr>
                <w:rFonts w:ascii="宋体" w:hAnsi="宋体" w:cs="宋体"/>
                <w:b/>
                <w:bCs/>
                <w:color w:val="000000"/>
                <w:kern w:val="0"/>
                <w:sz w:val="20"/>
              </w:rPr>
            </w:pPr>
            <w:r w:rsidRPr="00527A2F">
              <w:rPr>
                <w:rFonts w:ascii="宋体" w:hAnsi="宋体" w:cs="宋体" w:hint="eastAsia"/>
                <w:b/>
                <w:bCs/>
                <w:color w:val="000000"/>
                <w:kern w:val="0"/>
                <w:sz w:val="20"/>
              </w:rPr>
              <w:t>二级目录</w:t>
            </w:r>
          </w:p>
        </w:tc>
      </w:tr>
      <w:tr w:rsidR="00527A2F" w:rsidRPr="00527A2F" w14:paraId="651623E2"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5D4E9D69"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468</w:t>
            </w:r>
          </w:p>
        </w:tc>
        <w:tc>
          <w:tcPr>
            <w:tcW w:w="1040" w:type="dxa"/>
            <w:vMerge w:val="restart"/>
            <w:tcBorders>
              <w:top w:val="nil"/>
              <w:left w:val="single" w:sz="4" w:space="0" w:color="auto"/>
              <w:bottom w:val="single" w:sz="4" w:space="0" w:color="auto"/>
              <w:right w:val="single" w:sz="4" w:space="0" w:color="auto"/>
            </w:tcBorders>
            <w:shd w:val="clear" w:color="000000" w:fill="FFFFFF"/>
            <w:vAlign w:val="center"/>
            <w:hideMark/>
          </w:tcPr>
          <w:p w14:paraId="2BF99E03"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通用支撑能力（10）</w:t>
            </w:r>
          </w:p>
        </w:tc>
        <w:tc>
          <w:tcPr>
            <w:tcW w:w="2593" w:type="dxa"/>
            <w:tcBorders>
              <w:top w:val="nil"/>
              <w:left w:val="nil"/>
              <w:bottom w:val="single" w:sz="4" w:space="0" w:color="auto"/>
              <w:right w:val="single" w:sz="4" w:space="0" w:color="auto"/>
            </w:tcBorders>
            <w:shd w:val="clear" w:color="000000" w:fill="FFFFFF"/>
            <w:vAlign w:val="center"/>
            <w:hideMark/>
          </w:tcPr>
          <w:p w14:paraId="222F9CE7"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标签体系构建能力</w:t>
            </w:r>
          </w:p>
        </w:tc>
        <w:tc>
          <w:tcPr>
            <w:tcW w:w="3686" w:type="dxa"/>
            <w:tcBorders>
              <w:top w:val="nil"/>
              <w:left w:val="nil"/>
              <w:bottom w:val="single" w:sz="4" w:space="0" w:color="auto"/>
              <w:right w:val="single" w:sz="4" w:space="0" w:color="auto"/>
            </w:tcBorders>
            <w:shd w:val="clear" w:color="000000" w:fill="FFFFFF"/>
            <w:noWrap/>
            <w:vAlign w:val="center"/>
            <w:hideMark/>
          </w:tcPr>
          <w:p w14:paraId="17A30C28"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 xml:space="preserve">　</w:t>
            </w:r>
          </w:p>
        </w:tc>
      </w:tr>
      <w:tr w:rsidR="00527A2F" w:rsidRPr="00527A2F" w14:paraId="4110B59D" w14:textId="77777777" w:rsidTr="006A1C29">
        <w:trPr>
          <w:trHeight w:val="52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1D6B8EA3"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469</w:t>
            </w:r>
          </w:p>
        </w:tc>
        <w:tc>
          <w:tcPr>
            <w:tcW w:w="1040" w:type="dxa"/>
            <w:vMerge/>
            <w:tcBorders>
              <w:top w:val="nil"/>
              <w:left w:val="single" w:sz="4" w:space="0" w:color="auto"/>
              <w:bottom w:val="single" w:sz="4" w:space="0" w:color="auto"/>
              <w:right w:val="single" w:sz="4" w:space="0" w:color="auto"/>
            </w:tcBorders>
            <w:vAlign w:val="center"/>
            <w:hideMark/>
          </w:tcPr>
          <w:p w14:paraId="424BCE85" w14:textId="77777777" w:rsidR="00527A2F" w:rsidRPr="00527A2F" w:rsidRDefault="00527A2F" w:rsidP="00527A2F">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000000" w:fill="FFFFFF"/>
            <w:vAlign w:val="center"/>
            <w:hideMark/>
          </w:tcPr>
          <w:p w14:paraId="713E8CD8"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福建码</w:t>
            </w:r>
          </w:p>
        </w:tc>
        <w:tc>
          <w:tcPr>
            <w:tcW w:w="3686" w:type="dxa"/>
            <w:tcBorders>
              <w:top w:val="nil"/>
              <w:left w:val="nil"/>
              <w:bottom w:val="single" w:sz="4" w:space="0" w:color="auto"/>
              <w:right w:val="single" w:sz="4" w:space="0" w:color="auto"/>
            </w:tcBorders>
            <w:shd w:val="clear" w:color="000000" w:fill="FFFFFF"/>
            <w:noWrap/>
            <w:vAlign w:val="center"/>
            <w:hideMark/>
          </w:tcPr>
          <w:p w14:paraId="07AE3415"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 xml:space="preserve">　</w:t>
            </w:r>
          </w:p>
        </w:tc>
      </w:tr>
      <w:tr w:rsidR="00527A2F" w:rsidRPr="00527A2F" w14:paraId="0022B85C"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3914136A"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470</w:t>
            </w:r>
          </w:p>
        </w:tc>
        <w:tc>
          <w:tcPr>
            <w:tcW w:w="1040" w:type="dxa"/>
            <w:vMerge/>
            <w:tcBorders>
              <w:top w:val="nil"/>
              <w:left w:val="single" w:sz="4" w:space="0" w:color="auto"/>
              <w:bottom w:val="single" w:sz="4" w:space="0" w:color="auto"/>
              <w:right w:val="single" w:sz="4" w:space="0" w:color="auto"/>
            </w:tcBorders>
            <w:vAlign w:val="center"/>
            <w:hideMark/>
          </w:tcPr>
          <w:p w14:paraId="52399902" w14:textId="77777777" w:rsidR="00527A2F" w:rsidRPr="00527A2F" w:rsidRDefault="00527A2F" w:rsidP="00527A2F">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000000" w:fill="FFFFFF"/>
            <w:vAlign w:val="center"/>
            <w:hideMark/>
          </w:tcPr>
          <w:p w14:paraId="06AFB0DB"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统一支付能力</w:t>
            </w:r>
          </w:p>
        </w:tc>
        <w:tc>
          <w:tcPr>
            <w:tcW w:w="3686" w:type="dxa"/>
            <w:tcBorders>
              <w:top w:val="nil"/>
              <w:left w:val="nil"/>
              <w:bottom w:val="single" w:sz="4" w:space="0" w:color="auto"/>
              <w:right w:val="single" w:sz="4" w:space="0" w:color="auto"/>
            </w:tcBorders>
            <w:shd w:val="clear" w:color="000000" w:fill="FFFFFF"/>
            <w:noWrap/>
            <w:vAlign w:val="center"/>
            <w:hideMark/>
          </w:tcPr>
          <w:p w14:paraId="1D206DD8"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 xml:space="preserve">　</w:t>
            </w:r>
          </w:p>
        </w:tc>
      </w:tr>
      <w:tr w:rsidR="00527A2F" w:rsidRPr="00527A2F" w14:paraId="69CA2274"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4F076070"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471</w:t>
            </w:r>
          </w:p>
        </w:tc>
        <w:tc>
          <w:tcPr>
            <w:tcW w:w="1040" w:type="dxa"/>
            <w:vMerge/>
            <w:tcBorders>
              <w:top w:val="nil"/>
              <w:left w:val="single" w:sz="4" w:space="0" w:color="auto"/>
              <w:bottom w:val="single" w:sz="4" w:space="0" w:color="auto"/>
              <w:right w:val="single" w:sz="4" w:space="0" w:color="auto"/>
            </w:tcBorders>
            <w:vAlign w:val="center"/>
            <w:hideMark/>
          </w:tcPr>
          <w:p w14:paraId="690B794F" w14:textId="77777777" w:rsidR="00527A2F" w:rsidRPr="00527A2F" w:rsidRDefault="00527A2F" w:rsidP="00527A2F">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000000" w:fill="FFFFFF"/>
            <w:vAlign w:val="center"/>
            <w:hideMark/>
          </w:tcPr>
          <w:p w14:paraId="7839C501"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身份认证能力</w:t>
            </w:r>
          </w:p>
        </w:tc>
        <w:tc>
          <w:tcPr>
            <w:tcW w:w="3686" w:type="dxa"/>
            <w:tcBorders>
              <w:top w:val="nil"/>
              <w:left w:val="nil"/>
              <w:bottom w:val="single" w:sz="4" w:space="0" w:color="auto"/>
              <w:right w:val="single" w:sz="4" w:space="0" w:color="auto"/>
            </w:tcBorders>
            <w:shd w:val="clear" w:color="000000" w:fill="FFFFFF"/>
            <w:noWrap/>
            <w:vAlign w:val="center"/>
            <w:hideMark/>
          </w:tcPr>
          <w:p w14:paraId="5B47BA7D"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 xml:space="preserve">　</w:t>
            </w:r>
          </w:p>
        </w:tc>
      </w:tr>
      <w:tr w:rsidR="00527A2F" w:rsidRPr="00527A2F" w14:paraId="1644913F"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0A989C34"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472</w:t>
            </w:r>
          </w:p>
        </w:tc>
        <w:tc>
          <w:tcPr>
            <w:tcW w:w="1040" w:type="dxa"/>
            <w:vMerge/>
            <w:tcBorders>
              <w:top w:val="nil"/>
              <w:left w:val="single" w:sz="4" w:space="0" w:color="auto"/>
              <w:bottom w:val="single" w:sz="4" w:space="0" w:color="auto"/>
              <w:right w:val="single" w:sz="4" w:space="0" w:color="auto"/>
            </w:tcBorders>
            <w:vAlign w:val="center"/>
            <w:hideMark/>
          </w:tcPr>
          <w:p w14:paraId="1BAD2520" w14:textId="77777777" w:rsidR="00527A2F" w:rsidRPr="00527A2F" w:rsidRDefault="00527A2F" w:rsidP="00527A2F">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000000" w:fill="FFFFFF"/>
            <w:vAlign w:val="center"/>
            <w:hideMark/>
          </w:tcPr>
          <w:p w14:paraId="5C75F2DF"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电子签名技术能力</w:t>
            </w:r>
          </w:p>
        </w:tc>
        <w:tc>
          <w:tcPr>
            <w:tcW w:w="3686" w:type="dxa"/>
            <w:tcBorders>
              <w:top w:val="nil"/>
              <w:left w:val="nil"/>
              <w:bottom w:val="single" w:sz="4" w:space="0" w:color="auto"/>
              <w:right w:val="single" w:sz="4" w:space="0" w:color="auto"/>
            </w:tcBorders>
            <w:shd w:val="clear" w:color="000000" w:fill="FFFFFF"/>
            <w:noWrap/>
            <w:vAlign w:val="center"/>
            <w:hideMark/>
          </w:tcPr>
          <w:p w14:paraId="33F34255"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 xml:space="preserve">　</w:t>
            </w:r>
          </w:p>
        </w:tc>
      </w:tr>
      <w:tr w:rsidR="00527A2F" w:rsidRPr="00527A2F" w14:paraId="64F8E3B1"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5F84D39C"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473</w:t>
            </w:r>
          </w:p>
        </w:tc>
        <w:tc>
          <w:tcPr>
            <w:tcW w:w="1040" w:type="dxa"/>
            <w:vMerge/>
            <w:tcBorders>
              <w:top w:val="nil"/>
              <w:left w:val="single" w:sz="4" w:space="0" w:color="auto"/>
              <w:bottom w:val="single" w:sz="4" w:space="0" w:color="auto"/>
              <w:right w:val="single" w:sz="4" w:space="0" w:color="auto"/>
            </w:tcBorders>
            <w:vAlign w:val="center"/>
            <w:hideMark/>
          </w:tcPr>
          <w:p w14:paraId="05B6EA95" w14:textId="77777777" w:rsidR="00527A2F" w:rsidRPr="00527A2F" w:rsidRDefault="00527A2F" w:rsidP="00527A2F">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000000" w:fill="FFFFFF"/>
            <w:vAlign w:val="center"/>
            <w:hideMark/>
          </w:tcPr>
          <w:p w14:paraId="5552009D"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合同模板管理能力</w:t>
            </w:r>
          </w:p>
        </w:tc>
        <w:tc>
          <w:tcPr>
            <w:tcW w:w="3686" w:type="dxa"/>
            <w:tcBorders>
              <w:top w:val="nil"/>
              <w:left w:val="nil"/>
              <w:bottom w:val="single" w:sz="4" w:space="0" w:color="auto"/>
              <w:right w:val="single" w:sz="4" w:space="0" w:color="auto"/>
            </w:tcBorders>
            <w:shd w:val="clear" w:color="000000" w:fill="FFFFFF"/>
            <w:noWrap/>
            <w:vAlign w:val="center"/>
            <w:hideMark/>
          </w:tcPr>
          <w:p w14:paraId="45EE6080"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 xml:space="preserve">　</w:t>
            </w:r>
          </w:p>
        </w:tc>
      </w:tr>
      <w:tr w:rsidR="00527A2F" w:rsidRPr="00527A2F" w14:paraId="1BC8BD5A"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3B43EB4C"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474</w:t>
            </w:r>
          </w:p>
        </w:tc>
        <w:tc>
          <w:tcPr>
            <w:tcW w:w="1040" w:type="dxa"/>
            <w:vMerge/>
            <w:tcBorders>
              <w:top w:val="nil"/>
              <w:left w:val="single" w:sz="4" w:space="0" w:color="auto"/>
              <w:bottom w:val="single" w:sz="4" w:space="0" w:color="auto"/>
              <w:right w:val="single" w:sz="4" w:space="0" w:color="auto"/>
            </w:tcBorders>
            <w:vAlign w:val="center"/>
            <w:hideMark/>
          </w:tcPr>
          <w:p w14:paraId="37A68EF6" w14:textId="77777777" w:rsidR="00527A2F" w:rsidRPr="00527A2F" w:rsidRDefault="00527A2F" w:rsidP="00527A2F">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000000" w:fill="FFFFFF"/>
            <w:vAlign w:val="center"/>
            <w:hideMark/>
          </w:tcPr>
          <w:p w14:paraId="0BC750BB"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用户画像构建能力</w:t>
            </w:r>
          </w:p>
        </w:tc>
        <w:tc>
          <w:tcPr>
            <w:tcW w:w="3686" w:type="dxa"/>
            <w:tcBorders>
              <w:top w:val="nil"/>
              <w:left w:val="nil"/>
              <w:bottom w:val="single" w:sz="4" w:space="0" w:color="auto"/>
              <w:right w:val="single" w:sz="4" w:space="0" w:color="auto"/>
            </w:tcBorders>
            <w:shd w:val="clear" w:color="000000" w:fill="FFFFFF"/>
            <w:noWrap/>
            <w:vAlign w:val="center"/>
            <w:hideMark/>
          </w:tcPr>
          <w:p w14:paraId="7870D5D8"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 xml:space="preserve">　</w:t>
            </w:r>
          </w:p>
        </w:tc>
      </w:tr>
      <w:tr w:rsidR="00527A2F" w:rsidRPr="00527A2F" w14:paraId="0E0A70ED"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7F14DF29"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475</w:t>
            </w:r>
          </w:p>
        </w:tc>
        <w:tc>
          <w:tcPr>
            <w:tcW w:w="1040" w:type="dxa"/>
            <w:vMerge/>
            <w:tcBorders>
              <w:top w:val="nil"/>
              <w:left w:val="single" w:sz="4" w:space="0" w:color="auto"/>
              <w:bottom w:val="single" w:sz="4" w:space="0" w:color="auto"/>
              <w:right w:val="single" w:sz="4" w:space="0" w:color="auto"/>
            </w:tcBorders>
            <w:vAlign w:val="center"/>
            <w:hideMark/>
          </w:tcPr>
          <w:p w14:paraId="5EC2344F" w14:textId="77777777" w:rsidR="00527A2F" w:rsidRPr="00527A2F" w:rsidRDefault="00527A2F" w:rsidP="00527A2F">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000000" w:fill="FFFFFF"/>
            <w:vAlign w:val="center"/>
            <w:hideMark/>
          </w:tcPr>
          <w:p w14:paraId="5B5DA3D3"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支付接口集成能力</w:t>
            </w:r>
          </w:p>
        </w:tc>
        <w:tc>
          <w:tcPr>
            <w:tcW w:w="3686" w:type="dxa"/>
            <w:tcBorders>
              <w:top w:val="nil"/>
              <w:left w:val="nil"/>
              <w:bottom w:val="single" w:sz="4" w:space="0" w:color="auto"/>
              <w:right w:val="single" w:sz="4" w:space="0" w:color="auto"/>
            </w:tcBorders>
            <w:shd w:val="clear" w:color="000000" w:fill="FFFFFF"/>
            <w:noWrap/>
            <w:vAlign w:val="center"/>
            <w:hideMark/>
          </w:tcPr>
          <w:p w14:paraId="3262A96C"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 xml:space="preserve">　</w:t>
            </w:r>
          </w:p>
        </w:tc>
      </w:tr>
      <w:tr w:rsidR="00527A2F" w:rsidRPr="00527A2F" w14:paraId="68F77EC7"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419ADBA9"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lastRenderedPageBreak/>
              <w:t>476</w:t>
            </w:r>
          </w:p>
        </w:tc>
        <w:tc>
          <w:tcPr>
            <w:tcW w:w="1040" w:type="dxa"/>
            <w:vMerge/>
            <w:tcBorders>
              <w:top w:val="nil"/>
              <w:left w:val="single" w:sz="4" w:space="0" w:color="auto"/>
              <w:bottom w:val="single" w:sz="4" w:space="0" w:color="auto"/>
              <w:right w:val="single" w:sz="4" w:space="0" w:color="auto"/>
            </w:tcBorders>
            <w:vAlign w:val="center"/>
            <w:hideMark/>
          </w:tcPr>
          <w:p w14:paraId="6CE9B8A2" w14:textId="77777777" w:rsidR="00527A2F" w:rsidRPr="00527A2F" w:rsidRDefault="00527A2F" w:rsidP="00527A2F">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000000" w:fill="FFFFFF"/>
            <w:vAlign w:val="center"/>
            <w:hideMark/>
          </w:tcPr>
          <w:p w14:paraId="5D5D21AD"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报表与统计分析能力</w:t>
            </w:r>
          </w:p>
        </w:tc>
        <w:tc>
          <w:tcPr>
            <w:tcW w:w="3686" w:type="dxa"/>
            <w:tcBorders>
              <w:top w:val="nil"/>
              <w:left w:val="nil"/>
              <w:bottom w:val="single" w:sz="4" w:space="0" w:color="auto"/>
              <w:right w:val="single" w:sz="4" w:space="0" w:color="auto"/>
            </w:tcBorders>
            <w:shd w:val="clear" w:color="000000" w:fill="FFFFFF"/>
            <w:noWrap/>
            <w:vAlign w:val="center"/>
            <w:hideMark/>
          </w:tcPr>
          <w:p w14:paraId="58E1C961"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 xml:space="preserve">　</w:t>
            </w:r>
          </w:p>
        </w:tc>
      </w:tr>
      <w:tr w:rsidR="00527A2F" w:rsidRPr="00527A2F" w14:paraId="3D7A100B"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79C791C0"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477</w:t>
            </w:r>
          </w:p>
        </w:tc>
        <w:tc>
          <w:tcPr>
            <w:tcW w:w="1040" w:type="dxa"/>
            <w:vMerge/>
            <w:tcBorders>
              <w:top w:val="nil"/>
              <w:left w:val="single" w:sz="4" w:space="0" w:color="auto"/>
              <w:bottom w:val="single" w:sz="4" w:space="0" w:color="auto"/>
              <w:right w:val="single" w:sz="4" w:space="0" w:color="auto"/>
            </w:tcBorders>
            <w:vAlign w:val="center"/>
            <w:hideMark/>
          </w:tcPr>
          <w:p w14:paraId="782F5D72" w14:textId="77777777" w:rsidR="00527A2F" w:rsidRPr="00527A2F" w:rsidRDefault="00527A2F" w:rsidP="00527A2F">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000000" w:fill="FFFFFF"/>
            <w:noWrap/>
            <w:vAlign w:val="center"/>
            <w:hideMark/>
          </w:tcPr>
          <w:p w14:paraId="4C20D16E"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评价能力</w:t>
            </w:r>
          </w:p>
        </w:tc>
        <w:tc>
          <w:tcPr>
            <w:tcW w:w="3686" w:type="dxa"/>
            <w:tcBorders>
              <w:top w:val="nil"/>
              <w:left w:val="nil"/>
              <w:bottom w:val="single" w:sz="4" w:space="0" w:color="auto"/>
              <w:right w:val="single" w:sz="4" w:space="0" w:color="auto"/>
            </w:tcBorders>
            <w:shd w:val="clear" w:color="000000" w:fill="FFFFFF"/>
            <w:noWrap/>
            <w:vAlign w:val="center"/>
            <w:hideMark/>
          </w:tcPr>
          <w:p w14:paraId="220F3BE9"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 xml:space="preserve">　</w:t>
            </w:r>
          </w:p>
        </w:tc>
      </w:tr>
      <w:tr w:rsidR="00527A2F" w:rsidRPr="00527A2F" w14:paraId="3AA3100E"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0EC64AE5"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478</w:t>
            </w:r>
          </w:p>
        </w:tc>
        <w:tc>
          <w:tcPr>
            <w:tcW w:w="1040" w:type="dxa"/>
            <w:vMerge w:val="restart"/>
            <w:tcBorders>
              <w:top w:val="nil"/>
              <w:left w:val="single" w:sz="4" w:space="0" w:color="auto"/>
              <w:bottom w:val="single" w:sz="4" w:space="0" w:color="auto"/>
              <w:right w:val="single" w:sz="4" w:space="0" w:color="auto"/>
            </w:tcBorders>
            <w:shd w:val="clear" w:color="000000" w:fill="FFFFFF"/>
            <w:vAlign w:val="center"/>
            <w:hideMark/>
          </w:tcPr>
          <w:p w14:paraId="6833DEF3"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人工智能支撑能力（4）</w:t>
            </w:r>
          </w:p>
        </w:tc>
        <w:tc>
          <w:tcPr>
            <w:tcW w:w="2593" w:type="dxa"/>
            <w:tcBorders>
              <w:top w:val="nil"/>
              <w:left w:val="nil"/>
              <w:bottom w:val="single" w:sz="4" w:space="0" w:color="auto"/>
              <w:right w:val="single" w:sz="4" w:space="0" w:color="auto"/>
            </w:tcBorders>
            <w:shd w:val="clear" w:color="000000" w:fill="FFFFFF"/>
            <w:vAlign w:val="center"/>
            <w:hideMark/>
          </w:tcPr>
          <w:p w14:paraId="28FCED1D"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自然语言处理</w:t>
            </w:r>
          </w:p>
        </w:tc>
        <w:tc>
          <w:tcPr>
            <w:tcW w:w="3686" w:type="dxa"/>
            <w:tcBorders>
              <w:top w:val="nil"/>
              <w:left w:val="nil"/>
              <w:bottom w:val="single" w:sz="4" w:space="0" w:color="auto"/>
              <w:right w:val="single" w:sz="4" w:space="0" w:color="auto"/>
            </w:tcBorders>
            <w:shd w:val="clear" w:color="000000" w:fill="FFFFFF"/>
            <w:noWrap/>
            <w:vAlign w:val="center"/>
            <w:hideMark/>
          </w:tcPr>
          <w:p w14:paraId="0A214D67"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 xml:space="preserve">　</w:t>
            </w:r>
          </w:p>
        </w:tc>
      </w:tr>
      <w:tr w:rsidR="00527A2F" w:rsidRPr="00527A2F" w14:paraId="5A61A8CA" w14:textId="77777777" w:rsidTr="006A1C29">
        <w:trPr>
          <w:trHeight w:val="52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1CABC64D"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479</w:t>
            </w:r>
          </w:p>
        </w:tc>
        <w:tc>
          <w:tcPr>
            <w:tcW w:w="1040" w:type="dxa"/>
            <w:vMerge/>
            <w:tcBorders>
              <w:top w:val="nil"/>
              <w:left w:val="single" w:sz="4" w:space="0" w:color="auto"/>
              <w:bottom w:val="single" w:sz="4" w:space="0" w:color="auto"/>
              <w:right w:val="single" w:sz="4" w:space="0" w:color="auto"/>
            </w:tcBorders>
            <w:vAlign w:val="center"/>
            <w:hideMark/>
          </w:tcPr>
          <w:p w14:paraId="04E329F4" w14:textId="77777777" w:rsidR="00527A2F" w:rsidRPr="00527A2F" w:rsidRDefault="00527A2F" w:rsidP="00527A2F">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000000" w:fill="FFFFFF"/>
            <w:vAlign w:val="center"/>
            <w:hideMark/>
          </w:tcPr>
          <w:p w14:paraId="19CD2F0A"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语音识别</w:t>
            </w:r>
          </w:p>
        </w:tc>
        <w:tc>
          <w:tcPr>
            <w:tcW w:w="3686" w:type="dxa"/>
            <w:tcBorders>
              <w:top w:val="nil"/>
              <w:left w:val="nil"/>
              <w:bottom w:val="single" w:sz="4" w:space="0" w:color="auto"/>
              <w:right w:val="single" w:sz="4" w:space="0" w:color="auto"/>
            </w:tcBorders>
            <w:shd w:val="clear" w:color="000000" w:fill="FFFFFF"/>
            <w:noWrap/>
            <w:vAlign w:val="center"/>
            <w:hideMark/>
          </w:tcPr>
          <w:p w14:paraId="6F924B5A"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 xml:space="preserve">　</w:t>
            </w:r>
          </w:p>
        </w:tc>
      </w:tr>
      <w:tr w:rsidR="00527A2F" w:rsidRPr="00527A2F" w14:paraId="2AD7FF93" w14:textId="77777777" w:rsidTr="006A1C29">
        <w:trPr>
          <w:trHeight w:val="52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6F953934"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480</w:t>
            </w:r>
          </w:p>
        </w:tc>
        <w:tc>
          <w:tcPr>
            <w:tcW w:w="1040" w:type="dxa"/>
            <w:vMerge/>
            <w:tcBorders>
              <w:top w:val="nil"/>
              <w:left w:val="single" w:sz="4" w:space="0" w:color="auto"/>
              <w:bottom w:val="single" w:sz="4" w:space="0" w:color="auto"/>
              <w:right w:val="single" w:sz="4" w:space="0" w:color="auto"/>
            </w:tcBorders>
            <w:vAlign w:val="center"/>
            <w:hideMark/>
          </w:tcPr>
          <w:p w14:paraId="4AC06857" w14:textId="77777777" w:rsidR="00527A2F" w:rsidRPr="00527A2F" w:rsidRDefault="00527A2F" w:rsidP="00527A2F">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000000" w:fill="FFFFFF"/>
            <w:vAlign w:val="center"/>
            <w:hideMark/>
          </w:tcPr>
          <w:p w14:paraId="526FB389"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语音合成</w:t>
            </w:r>
          </w:p>
        </w:tc>
        <w:tc>
          <w:tcPr>
            <w:tcW w:w="3686" w:type="dxa"/>
            <w:tcBorders>
              <w:top w:val="nil"/>
              <w:left w:val="nil"/>
              <w:bottom w:val="single" w:sz="4" w:space="0" w:color="auto"/>
              <w:right w:val="single" w:sz="4" w:space="0" w:color="auto"/>
            </w:tcBorders>
            <w:shd w:val="clear" w:color="000000" w:fill="FFFFFF"/>
            <w:noWrap/>
            <w:vAlign w:val="center"/>
            <w:hideMark/>
          </w:tcPr>
          <w:p w14:paraId="2247781F"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 xml:space="preserve">　</w:t>
            </w:r>
          </w:p>
        </w:tc>
      </w:tr>
      <w:tr w:rsidR="00527A2F" w:rsidRPr="00527A2F" w14:paraId="38A41F32" w14:textId="77777777" w:rsidTr="006A1C29">
        <w:trPr>
          <w:trHeight w:val="52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3B747ABA"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481</w:t>
            </w:r>
          </w:p>
        </w:tc>
        <w:tc>
          <w:tcPr>
            <w:tcW w:w="1040" w:type="dxa"/>
            <w:vMerge/>
            <w:tcBorders>
              <w:top w:val="nil"/>
              <w:left w:val="single" w:sz="4" w:space="0" w:color="auto"/>
              <w:bottom w:val="single" w:sz="4" w:space="0" w:color="auto"/>
              <w:right w:val="single" w:sz="4" w:space="0" w:color="auto"/>
            </w:tcBorders>
            <w:vAlign w:val="center"/>
            <w:hideMark/>
          </w:tcPr>
          <w:p w14:paraId="7E95009E" w14:textId="77777777" w:rsidR="00527A2F" w:rsidRPr="00527A2F" w:rsidRDefault="00527A2F" w:rsidP="00527A2F">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000000" w:fill="FFFFFF"/>
            <w:vAlign w:val="center"/>
            <w:hideMark/>
          </w:tcPr>
          <w:p w14:paraId="35459F71"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文字识别</w:t>
            </w:r>
          </w:p>
        </w:tc>
        <w:tc>
          <w:tcPr>
            <w:tcW w:w="3686" w:type="dxa"/>
            <w:tcBorders>
              <w:top w:val="nil"/>
              <w:left w:val="nil"/>
              <w:bottom w:val="single" w:sz="4" w:space="0" w:color="auto"/>
              <w:right w:val="single" w:sz="4" w:space="0" w:color="auto"/>
            </w:tcBorders>
            <w:shd w:val="clear" w:color="000000" w:fill="FFFFFF"/>
            <w:noWrap/>
            <w:vAlign w:val="center"/>
            <w:hideMark/>
          </w:tcPr>
          <w:p w14:paraId="4B027736"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 xml:space="preserve">　</w:t>
            </w:r>
          </w:p>
        </w:tc>
      </w:tr>
      <w:tr w:rsidR="00527A2F" w:rsidRPr="00527A2F" w14:paraId="3BD0C6E2"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0B4D8D12"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482</w:t>
            </w:r>
          </w:p>
        </w:tc>
        <w:tc>
          <w:tcPr>
            <w:tcW w:w="1040" w:type="dxa"/>
            <w:vMerge w:val="restart"/>
            <w:tcBorders>
              <w:top w:val="nil"/>
              <w:left w:val="single" w:sz="4" w:space="0" w:color="auto"/>
              <w:bottom w:val="single" w:sz="4" w:space="0" w:color="auto"/>
              <w:right w:val="single" w:sz="4" w:space="0" w:color="auto"/>
            </w:tcBorders>
            <w:shd w:val="clear" w:color="000000" w:fill="FFFFFF"/>
            <w:vAlign w:val="center"/>
            <w:hideMark/>
          </w:tcPr>
          <w:p w14:paraId="39299F17"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业务支撑能力（18）</w:t>
            </w:r>
          </w:p>
        </w:tc>
        <w:tc>
          <w:tcPr>
            <w:tcW w:w="2593" w:type="dxa"/>
            <w:tcBorders>
              <w:top w:val="nil"/>
              <w:left w:val="nil"/>
              <w:bottom w:val="single" w:sz="4" w:space="0" w:color="auto"/>
              <w:right w:val="single" w:sz="4" w:space="0" w:color="auto"/>
            </w:tcBorders>
            <w:shd w:val="clear" w:color="000000" w:fill="FFFFFF"/>
            <w:vAlign w:val="center"/>
            <w:hideMark/>
          </w:tcPr>
          <w:p w14:paraId="0CC90E00"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保险产品设计与定价能力</w:t>
            </w:r>
          </w:p>
        </w:tc>
        <w:tc>
          <w:tcPr>
            <w:tcW w:w="3686" w:type="dxa"/>
            <w:tcBorders>
              <w:top w:val="nil"/>
              <w:left w:val="nil"/>
              <w:bottom w:val="single" w:sz="4" w:space="0" w:color="auto"/>
              <w:right w:val="single" w:sz="4" w:space="0" w:color="auto"/>
            </w:tcBorders>
            <w:shd w:val="clear" w:color="000000" w:fill="FFFFFF"/>
            <w:vAlign w:val="center"/>
            <w:hideMark/>
          </w:tcPr>
          <w:p w14:paraId="182AC4E8"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 xml:space="preserve">　</w:t>
            </w:r>
          </w:p>
        </w:tc>
      </w:tr>
      <w:tr w:rsidR="00527A2F" w:rsidRPr="00527A2F" w14:paraId="5C240BBD"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536A9455"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483</w:t>
            </w:r>
          </w:p>
        </w:tc>
        <w:tc>
          <w:tcPr>
            <w:tcW w:w="1040" w:type="dxa"/>
            <w:vMerge/>
            <w:tcBorders>
              <w:top w:val="nil"/>
              <w:left w:val="single" w:sz="4" w:space="0" w:color="auto"/>
              <w:bottom w:val="single" w:sz="4" w:space="0" w:color="auto"/>
              <w:right w:val="single" w:sz="4" w:space="0" w:color="auto"/>
            </w:tcBorders>
            <w:vAlign w:val="center"/>
            <w:hideMark/>
          </w:tcPr>
          <w:p w14:paraId="3AC95E9D" w14:textId="77777777" w:rsidR="00527A2F" w:rsidRPr="00527A2F" w:rsidRDefault="00527A2F" w:rsidP="00527A2F">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000000" w:fill="FFFFFF"/>
            <w:vAlign w:val="center"/>
            <w:hideMark/>
          </w:tcPr>
          <w:p w14:paraId="5A3F8FCA"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风险评估与核保能力</w:t>
            </w:r>
          </w:p>
        </w:tc>
        <w:tc>
          <w:tcPr>
            <w:tcW w:w="3686" w:type="dxa"/>
            <w:tcBorders>
              <w:top w:val="nil"/>
              <w:left w:val="nil"/>
              <w:bottom w:val="single" w:sz="4" w:space="0" w:color="auto"/>
              <w:right w:val="single" w:sz="4" w:space="0" w:color="auto"/>
            </w:tcBorders>
            <w:shd w:val="clear" w:color="000000" w:fill="FFFFFF"/>
            <w:vAlign w:val="center"/>
            <w:hideMark/>
          </w:tcPr>
          <w:p w14:paraId="537C21A8"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 xml:space="preserve">　</w:t>
            </w:r>
          </w:p>
        </w:tc>
      </w:tr>
      <w:tr w:rsidR="00527A2F" w:rsidRPr="00527A2F" w14:paraId="6C9B9369"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6DE3261A"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484</w:t>
            </w:r>
          </w:p>
        </w:tc>
        <w:tc>
          <w:tcPr>
            <w:tcW w:w="1040" w:type="dxa"/>
            <w:vMerge/>
            <w:tcBorders>
              <w:top w:val="nil"/>
              <w:left w:val="single" w:sz="4" w:space="0" w:color="auto"/>
              <w:bottom w:val="single" w:sz="4" w:space="0" w:color="auto"/>
              <w:right w:val="single" w:sz="4" w:space="0" w:color="auto"/>
            </w:tcBorders>
            <w:vAlign w:val="center"/>
            <w:hideMark/>
          </w:tcPr>
          <w:p w14:paraId="3E39A87C" w14:textId="77777777" w:rsidR="00527A2F" w:rsidRPr="00527A2F" w:rsidRDefault="00527A2F" w:rsidP="00527A2F">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000000" w:fill="FFFFFF"/>
            <w:vAlign w:val="center"/>
            <w:hideMark/>
          </w:tcPr>
          <w:p w14:paraId="45016C65"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政策收集与整理能力</w:t>
            </w:r>
          </w:p>
        </w:tc>
        <w:tc>
          <w:tcPr>
            <w:tcW w:w="3686" w:type="dxa"/>
            <w:tcBorders>
              <w:top w:val="nil"/>
              <w:left w:val="nil"/>
              <w:bottom w:val="single" w:sz="4" w:space="0" w:color="auto"/>
              <w:right w:val="single" w:sz="4" w:space="0" w:color="auto"/>
            </w:tcBorders>
            <w:shd w:val="clear" w:color="000000" w:fill="FFFFFF"/>
            <w:vAlign w:val="center"/>
            <w:hideMark/>
          </w:tcPr>
          <w:p w14:paraId="62A8463E"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 xml:space="preserve">　</w:t>
            </w:r>
          </w:p>
        </w:tc>
      </w:tr>
      <w:tr w:rsidR="00527A2F" w:rsidRPr="00527A2F" w14:paraId="36AC80CC"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277309A6"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485</w:t>
            </w:r>
          </w:p>
        </w:tc>
        <w:tc>
          <w:tcPr>
            <w:tcW w:w="1040" w:type="dxa"/>
            <w:vMerge/>
            <w:tcBorders>
              <w:top w:val="nil"/>
              <w:left w:val="single" w:sz="4" w:space="0" w:color="auto"/>
              <w:bottom w:val="single" w:sz="4" w:space="0" w:color="auto"/>
              <w:right w:val="single" w:sz="4" w:space="0" w:color="auto"/>
            </w:tcBorders>
            <w:vAlign w:val="center"/>
            <w:hideMark/>
          </w:tcPr>
          <w:p w14:paraId="0345EB5E" w14:textId="77777777" w:rsidR="00527A2F" w:rsidRPr="00527A2F" w:rsidRDefault="00527A2F" w:rsidP="00527A2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000000" w:fill="FFFFFF"/>
            <w:vAlign w:val="center"/>
            <w:hideMark/>
          </w:tcPr>
          <w:p w14:paraId="2C632242"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知识图谱网络</w:t>
            </w:r>
          </w:p>
        </w:tc>
        <w:tc>
          <w:tcPr>
            <w:tcW w:w="3686" w:type="dxa"/>
            <w:tcBorders>
              <w:top w:val="nil"/>
              <w:left w:val="nil"/>
              <w:bottom w:val="single" w:sz="4" w:space="0" w:color="auto"/>
              <w:right w:val="single" w:sz="4" w:space="0" w:color="auto"/>
            </w:tcBorders>
            <w:shd w:val="clear" w:color="000000" w:fill="FFFFFF"/>
            <w:vAlign w:val="center"/>
            <w:hideMark/>
          </w:tcPr>
          <w:p w14:paraId="7225FECA"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知识图谱概览</w:t>
            </w:r>
          </w:p>
        </w:tc>
      </w:tr>
      <w:tr w:rsidR="00527A2F" w:rsidRPr="00527A2F" w14:paraId="74AA8BB6"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12D5DDDD"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486</w:t>
            </w:r>
          </w:p>
        </w:tc>
        <w:tc>
          <w:tcPr>
            <w:tcW w:w="1040" w:type="dxa"/>
            <w:vMerge/>
            <w:tcBorders>
              <w:top w:val="nil"/>
              <w:left w:val="single" w:sz="4" w:space="0" w:color="auto"/>
              <w:bottom w:val="single" w:sz="4" w:space="0" w:color="auto"/>
              <w:right w:val="single" w:sz="4" w:space="0" w:color="auto"/>
            </w:tcBorders>
            <w:vAlign w:val="center"/>
            <w:hideMark/>
          </w:tcPr>
          <w:p w14:paraId="31AD3343" w14:textId="77777777" w:rsidR="00527A2F" w:rsidRPr="00527A2F" w:rsidRDefault="00527A2F" w:rsidP="00527A2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C947239" w14:textId="77777777" w:rsidR="00527A2F" w:rsidRPr="00527A2F" w:rsidRDefault="00527A2F" w:rsidP="00527A2F">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000000" w:fill="FFFFFF"/>
            <w:vAlign w:val="center"/>
            <w:hideMark/>
          </w:tcPr>
          <w:p w14:paraId="45EEC93A"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知识图谱元素</w:t>
            </w:r>
          </w:p>
        </w:tc>
      </w:tr>
      <w:tr w:rsidR="00527A2F" w:rsidRPr="00527A2F" w14:paraId="4A8A495B"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4DBEB68F"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487</w:t>
            </w:r>
          </w:p>
        </w:tc>
        <w:tc>
          <w:tcPr>
            <w:tcW w:w="1040" w:type="dxa"/>
            <w:vMerge/>
            <w:tcBorders>
              <w:top w:val="nil"/>
              <w:left w:val="single" w:sz="4" w:space="0" w:color="auto"/>
              <w:bottom w:val="single" w:sz="4" w:space="0" w:color="auto"/>
              <w:right w:val="single" w:sz="4" w:space="0" w:color="auto"/>
            </w:tcBorders>
            <w:vAlign w:val="center"/>
            <w:hideMark/>
          </w:tcPr>
          <w:p w14:paraId="286E6617" w14:textId="77777777" w:rsidR="00527A2F" w:rsidRPr="00527A2F" w:rsidRDefault="00527A2F" w:rsidP="00527A2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2E4F478A" w14:textId="77777777" w:rsidR="00527A2F" w:rsidRPr="00527A2F" w:rsidRDefault="00527A2F" w:rsidP="00527A2F">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000000" w:fill="FFFFFF"/>
            <w:vAlign w:val="center"/>
            <w:hideMark/>
          </w:tcPr>
          <w:p w14:paraId="3278420A"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知识图谱训练</w:t>
            </w:r>
          </w:p>
        </w:tc>
      </w:tr>
      <w:tr w:rsidR="00527A2F" w:rsidRPr="00527A2F" w14:paraId="3C0BAF87"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362D0C17"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488</w:t>
            </w:r>
          </w:p>
        </w:tc>
        <w:tc>
          <w:tcPr>
            <w:tcW w:w="1040" w:type="dxa"/>
            <w:vMerge/>
            <w:tcBorders>
              <w:top w:val="nil"/>
              <w:left w:val="single" w:sz="4" w:space="0" w:color="auto"/>
              <w:bottom w:val="single" w:sz="4" w:space="0" w:color="auto"/>
              <w:right w:val="single" w:sz="4" w:space="0" w:color="auto"/>
            </w:tcBorders>
            <w:vAlign w:val="center"/>
            <w:hideMark/>
          </w:tcPr>
          <w:p w14:paraId="793594A3" w14:textId="77777777" w:rsidR="00527A2F" w:rsidRPr="00527A2F" w:rsidRDefault="00527A2F" w:rsidP="00527A2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000000" w:fill="FFFFFF"/>
            <w:vAlign w:val="center"/>
            <w:hideMark/>
          </w:tcPr>
          <w:p w14:paraId="17941998"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人脸识别</w:t>
            </w:r>
          </w:p>
        </w:tc>
        <w:tc>
          <w:tcPr>
            <w:tcW w:w="3686" w:type="dxa"/>
            <w:tcBorders>
              <w:top w:val="nil"/>
              <w:left w:val="nil"/>
              <w:bottom w:val="single" w:sz="4" w:space="0" w:color="auto"/>
              <w:right w:val="single" w:sz="4" w:space="0" w:color="auto"/>
            </w:tcBorders>
            <w:shd w:val="clear" w:color="000000" w:fill="FFFFFF"/>
            <w:vAlign w:val="center"/>
            <w:hideMark/>
          </w:tcPr>
          <w:p w14:paraId="27A690BF"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人脸检测</w:t>
            </w:r>
          </w:p>
        </w:tc>
      </w:tr>
      <w:tr w:rsidR="00527A2F" w:rsidRPr="00527A2F" w14:paraId="1A7432CB"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2759941A"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489</w:t>
            </w:r>
          </w:p>
        </w:tc>
        <w:tc>
          <w:tcPr>
            <w:tcW w:w="1040" w:type="dxa"/>
            <w:vMerge/>
            <w:tcBorders>
              <w:top w:val="nil"/>
              <w:left w:val="single" w:sz="4" w:space="0" w:color="auto"/>
              <w:bottom w:val="single" w:sz="4" w:space="0" w:color="auto"/>
              <w:right w:val="single" w:sz="4" w:space="0" w:color="auto"/>
            </w:tcBorders>
            <w:vAlign w:val="center"/>
            <w:hideMark/>
          </w:tcPr>
          <w:p w14:paraId="32937CEB" w14:textId="77777777" w:rsidR="00527A2F" w:rsidRPr="00527A2F" w:rsidRDefault="00527A2F" w:rsidP="00527A2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F2C042F" w14:textId="77777777" w:rsidR="00527A2F" w:rsidRPr="00527A2F" w:rsidRDefault="00527A2F" w:rsidP="00527A2F">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000000" w:fill="FFFFFF"/>
            <w:vAlign w:val="center"/>
            <w:hideMark/>
          </w:tcPr>
          <w:p w14:paraId="36A95D7C"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活体检测</w:t>
            </w:r>
          </w:p>
        </w:tc>
      </w:tr>
      <w:tr w:rsidR="00527A2F" w:rsidRPr="00527A2F" w14:paraId="06650A6A"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76CD59EE"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490</w:t>
            </w:r>
          </w:p>
        </w:tc>
        <w:tc>
          <w:tcPr>
            <w:tcW w:w="1040" w:type="dxa"/>
            <w:vMerge/>
            <w:tcBorders>
              <w:top w:val="nil"/>
              <w:left w:val="single" w:sz="4" w:space="0" w:color="auto"/>
              <w:bottom w:val="single" w:sz="4" w:space="0" w:color="auto"/>
              <w:right w:val="single" w:sz="4" w:space="0" w:color="auto"/>
            </w:tcBorders>
            <w:vAlign w:val="center"/>
            <w:hideMark/>
          </w:tcPr>
          <w:p w14:paraId="3EFFE48A" w14:textId="77777777" w:rsidR="00527A2F" w:rsidRPr="00527A2F" w:rsidRDefault="00527A2F" w:rsidP="00527A2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9EF5D51" w14:textId="77777777" w:rsidR="00527A2F" w:rsidRPr="00527A2F" w:rsidRDefault="00527A2F" w:rsidP="00527A2F">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000000" w:fill="FFFFFF"/>
            <w:vAlign w:val="center"/>
            <w:hideMark/>
          </w:tcPr>
          <w:p w14:paraId="6EDBEECC"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1：1人脸比对</w:t>
            </w:r>
          </w:p>
        </w:tc>
      </w:tr>
      <w:tr w:rsidR="00527A2F" w:rsidRPr="00527A2F" w14:paraId="3FBC6399"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6D4D3330"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491</w:t>
            </w:r>
          </w:p>
        </w:tc>
        <w:tc>
          <w:tcPr>
            <w:tcW w:w="1040" w:type="dxa"/>
            <w:vMerge/>
            <w:tcBorders>
              <w:top w:val="nil"/>
              <w:left w:val="single" w:sz="4" w:space="0" w:color="auto"/>
              <w:bottom w:val="single" w:sz="4" w:space="0" w:color="auto"/>
              <w:right w:val="single" w:sz="4" w:space="0" w:color="auto"/>
            </w:tcBorders>
            <w:vAlign w:val="center"/>
            <w:hideMark/>
          </w:tcPr>
          <w:p w14:paraId="45B1987F" w14:textId="77777777" w:rsidR="00527A2F" w:rsidRPr="00527A2F" w:rsidRDefault="00527A2F" w:rsidP="00527A2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93414E1" w14:textId="77777777" w:rsidR="00527A2F" w:rsidRPr="00527A2F" w:rsidRDefault="00527A2F" w:rsidP="00527A2F">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000000" w:fill="FFFFFF"/>
            <w:vAlign w:val="center"/>
            <w:hideMark/>
          </w:tcPr>
          <w:p w14:paraId="6E11E649"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多人脸识别</w:t>
            </w:r>
          </w:p>
        </w:tc>
      </w:tr>
      <w:tr w:rsidR="00527A2F" w:rsidRPr="00527A2F" w14:paraId="0CB15D84"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3945BFC5"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492</w:t>
            </w:r>
          </w:p>
        </w:tc>
        <w:tc>
          <w:tcPr>
            <w:tcW w:w="1040" w:type="dxa"/>
            <w:vMerge/>
            <w:tcBorders>
              <w:top w:val="nil"/>
              <w:left w:val="single" w:sz="4" w:space="0" w:color="auto"/>
              <w:bottom w:val="single" w:sz="4" w:space="0" w:color="auto"/>
              <w:right w:val="single" w:sz="4" w:space="0" w:color="auto"/>
            </w:tcBorders>
            <w:vAlign w:val="center"/>
            <w:hideMark/>
          </w:tcPr>
          <w:p w14:paraId="43DAC494" w14:textId="77777777" w:rsidR="00527A2F" w:rsidRPr="00527A2F" w:rsidRDefault="00527A2F" w:rsidP="00527A2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AB43DB4" w14:textId="77777777" w:rsidR="00527A2F" w:rsidRPr="00527A2F" w:rsidRDefault="00527A2F" w:rsidP="00527A2F">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000000" w:fill="FFFFFF"/>
            <w:vAlign w:val="center"/>
            <w:hideMark/>
          </w:tcPr>
          <w:p w14:paraId="2FAFF75C"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三维人脸识别</w:t>
            </w:r>
          </w:p>
        </w:tc>
      </w:tr>
      <w:tr w:rsidR="00527A2F" w:rsidRPr="00527A2F" w14:paraId="1F54CFF8"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0B5D434F"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493</w:t>
            </w:r>
          </w:p>
        </w:tc>
        <w:tc>
          <w:tcPr>
            <w:tcW w:w="1040" w:type="dxa"/>
            <w:vMerge/>
            <w:tcBorders>
              <w:top w:val="nil"/>
              <w:left w:val="single" w:sz="4" w:space="0" w:color="auto"/>
              <w:bottom w:val="single" w:sz="4" w:space="0" w:color="auto"/>
              <w:right w:val="single" w:sz="4" w:space="0" w:color="auto"/>
            </w:tcBorders>
            <w:vAlign w:val="center"/>
            <w:hideMark/>
          </w:tcPr>
          <w:p w14:paraId="13EBE393" w14:textId="77777777" w:rsidR="00527A2F" w:rsidRPr="00527A2F" w:rsidRDefault="00527A2F" w:rsidP="00527A2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000000" w:fill="FFFFFF"/>
            <w:vAlign w:val="center"/>
            <w:hideMark/>
          </w:tcPr>
          <w:p w14:paraId="5B8648E1"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系统对接能力</w:t>
            </w:r>
          </w:p>
        </w:tc>
        <w:tc>
          <w:tcPr>
            <w:tcW w:w="3686" w:type="dxa"/>
            <w:tcBorders>
              <w:top w:val="nil"/>
              <w:left w:val="nil"/>
              <w:bottom w:val="single" w:sz="4" w:space="0" w:color="auto"/>
              <w:right w:val="single" w:sz="4" w:space="0" w:color="auto"/>
            </w:tcBorders>
            <w:shd w:val="clear" w:color="000000" w:fill="FFFFFF"/>
            <w:vAlign w:val="center"/>
            <w:hideMark/>
          </w:tcPr>
          <w:p w14:paraId="49A6CEB5"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企业CA对接</w:t>
            </w:r>
          </w:p>
        </w:tc>
      </w:tr>
      <w:tr w:rsidR="00527A2F" w:rsidRPr="00527A2F" w14:paraId="42A31341"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13BB2B3F"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494</w:t>
            </w:r>
          </w:p>
        </w:tc>
        <w:tc>
          <w:tcPr>
            <w:tcW w:w="1040" w:type="dxa"/>
            <w:vMerge/>
            <w:tcBorders>
              <w:top w:val="nil"/>
              <w:left w:val="single" w:sz="4" w:space="0" w:color="auto"/>
              <w:bottom w:val="single" w:sz="4" w:space="0" w:color="auto"/>
              <w:right w:val="single" w:sz="4" w:space="0" w:color="auto"/>
            </w:tcBorders>
            <w:vAlign w:val="center"/>
            <w:hideMark/>
          </w:tcPr>
          <w:p w14:paraId="0E76D4AD" w14:textId="77777777" w:rsidR="00527A2F" w:rsidRPr="00527A2F" w:rsidRDefault="00527A2F" w:rsidP="00527A2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FC99A94" w14:textId="77777777" w:rsidR="00527A2F" w:rsidRPr="00527A2F" w:rsidRDefault="00527A2F" w:rsidP="00527A2F">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000000" w:fill="FFFFFF"/>
            <w:vAlign w:val="center"/>
            <w:hideMark/>
          </w:tcPr>
          <w:p w14:paraId="743C26A2"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个人移动CA证书对接</w:t>
            </w:r>
          </w:p>
        </w:tc>
      </w:tr>
      <w:tr w:rsidR="00527A2F" w:rsidRPr="00527A2F" w14:paraId="6C5B4C94"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05268EF1"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495</w:t>
            </w:r>
          </w:p>
        </w:tc>
        <w:tc>
          <w:tcPr>
            <w:tcW w:w="1040" w:type="dxa"/>
            <w:vMerge/>
            <w:tcBorders>
              <w:top w:val="nil"/>
              <w:left w:val="single" w:sz="4" w:space="0" w:color="auto"/>
              <w:bottom w:val="single" w:sz="4" w:space="0" w:color="auto"/>
              <w:right w:val="single" w:sz="4" w:space="0" w:color="auto"/>
            </w:tcBorders>
            <w:vAlign w:val="center"/>
            <w:hideMark/>
          </w:tcPr>
          <w:p w14:paraId="33465D5D" w14:textId="77777777" w:rsidR="00527A2F" w:rsidRPr="00527A2F" w:rsidRDefault="00527A2F" w:rsidP="00527A2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000000" w:fill="FFFFFF"/>
            <w:vAlign w:val="center"/>
            <w:hideMark/>
          </w:tcPr>
          <w:p w14:paraId="2D7879E6"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服务渠道对接</w:t>
            </w:r>
          </w:p>
        </w:tc>
        <w:tc>
          <w:tcPr>
            <w:tcW w:w="3686" w:type="dxa"/>
            <w:tcBorders>
              <w:top w:val="nil"/>
              <w:left w:val="nil"/>
              <w:bottom w:val="single" w:sz="4" w:space="0" w:color="auto"/>
              <w:right w:val="single" w:sz="4" w:space="0" w:color="auto"/>
            </w:tcBorders>
            <w:shd w:val="clear" w:color="000000" w:fill="FFFFFF"/>
            <w:vAlign w:val="center"/>
            <w:hideMark/>
          </w:tcPr>
          <w:p w14:paraId="01E9407A"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与就业网进行对接</w:t>
            </w:r>
          </w:p>
        </w:tc>
      </w:tr>
      <w:tr w:rsidR="00527A2F" w:rsidRPr="00527A2F" w14:paraId="6FAF2A6E"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0595B5D2"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496</w:t>
            </w:r>
          </w:p>
        </w:tc>
        <w:tc>
          <w:tcPr>
            <w:tcW w:w="1040" w:type="dxa"/>
            <w:vMerge/>
            <w:tcBorders>
              <w:top w:val="nil"/>
              <w:left w:val="single" w:sz="4" w:space="0" w:color="auto"/>
              <w:bottom w:val="single" w:sz="4" w:space="0" w:color="auto"/>
              <w:right w:val="single" w:sz="4" w:space="0" w:color="auto"/>
            </w:tcBorders>
            <w:vAlign w:val="center"/>
            <w:hideMark/>
          </w:tcPr>
          <w:p w14:paraId="5B6CDAA1" w14:textId="77777777" w:rsidR="00527A2F" w:rsidRPr="00527A2F" w:rsidRDefault="00527A2F" w:rsidP="00527A2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A0C4C2B" w14:textId="77777777" w:rsidR="00527A2F" w:rsidRPr="00527A2F" w:rsidRDefault="00527A2F" w:rsidP="00527A2F">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000000" w:fill="FFFFFF"/>
            <w:vAlign w:val="center"/>
            <w:hideMark/>
          </w:tcPr>
          <w:p w14:paraId="44D30D39"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与闽政通进行对接</w:t>
            </w:r>
          </w:p>
        </w:tc>
      </w:tr>
      <w:tr w:rsidR="00527A2F" w:rsidRPr="00527A2F" w14:paraId="28A2B401"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2DFBBF4A"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497</w:t>
            </w:r>
          </w:p>
        </w:tc>
        <w:tc>
          <w:tcPr>
            <w:tcW w:w="1040" w:type="dxa"/>
            <w:vMerge/>
            <w:tcBorders>
              <w:top w:val="nil"/>
              <w:left w:val="single" w:sz="4" w:space="0" w:color="auto"/>
              <w:bottom w:val="single" w:sz="4" w:space="0" w:color="auto"/>
              <w:right w:val="single" w:sz="4" w:space="0" w:color="auto"/>
            </w:tcBorders>
            <w:vAlign w:val="center"/>
            <w:hideMark/>
          </w:tcPr>
          <w:p w14:paraId="2DE64124" w14:textId="77777777" w:rsidR="00527A2F" w:rsidRPr="00527A2F" w:rsidRDefault="00527A2F" w:rsidP="00527A2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55DD1F3" w14:textId="77777777" w:rsidR="00527A2F" w:rsidRPr="00527A2F" w:rsidRDefault="00527A2F" w:rsidP="00527A2F">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000000" w:fill="FFFFFF"/>
            <w:vAlign w:val="center"/>
            <w:hideMark/>
          </w:tcPr>
          <w:p w14:paraId="2B4C493F"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与第三方对接</w:t>
            </w:r>
          </w:p>
        </w:tc>
      </w:tr>
      <w:tr w:rsidR="00527A2F" w:rsidRPr="00527A2F" w14:paraId="534228E4"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04E05419"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498</w:t>
            </w:r>
          </w:p>
        </w:tc>
        <w:tc>
          <w:tcPr>
            <w:tcW w:w="1040" w:type="dxa"/>
            <w:vMerge/>
            <w:tcBorders>
              <w:top w:val="nil"/>
              <w:left w:val="single" w:sz="4" w:space="0" w:color="auto"/>
              <w:bottom w:val="single" w:sz="4" w:space="0" w:color="auto"/>
              <w:right w:val="single" w:sz="4" w:space="0" w:color="auto"/>
            </w:tcBorders>
            <w:vAlign w:val="center"/>
            <w:hideMark/>
          </w:tcPr>
          <w:p w14:paraId="2D06EC5E" w14:textId="77777777" w:rsidR="00527A2F" w:rsidRPr="00527A2F" w:rsidRDefault="00527A2F" w:rsidP="00527A2F">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000000" w:fill="FFFFFF"/>
            <w:vAlign w:val="center"/>
            <w:hideMark/>
          </w:tcPr>
          <w:p w14:paraId="7DA6AF35"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投诉管理</w:t>
            </w:r>
          </w:p>
        </w:tc>
        <w:tc>
          <w:tcPr>
            <w:tcW w:w="3686" w:type="dxa"/>
            <w:tcBorders>
              <w:top w:val="nil"/>
              <w:left w:val="nil"/>
              <w:bottom w:val="single" w:sz="4" w:space="0" w:color="auto"/>
              <w:right w:val="single" w:sz="4" w:space="0" w:color="auto"/>
            </w:tcBorders>
            <w:shd w:val="clear" w:color="000000" w:fill="FFFFFF"/>
            <w:vAlign w:val="center"/>
            <w:hideMark/>
          </w:tcPr>
          <w:p w14:paraId="7E9C7504"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查询待处理投诉信息</w:t>
            </w:r>
          </w:p>
        </w:tc>
      </w:tr>
      <w:tr w:rsidR="00527A2F" w:rsidRPr="00527A2F" w14:paraId="05D88222" w14:textId="77777777" w:rsidTr="006A1C29">
        <w:trPr>
          <w:trHeight w:val="280"/>
        </w:trPr>
        <w:tc>
          <w:tcPr>
            <w:tcW w:w="1040" w:type="dxa"/>
            <w:tcBorders>
              <w:top w:val="nil"/>
              <w:left w:val="single" w:sz="4" w:space="0" w:color="auto"/>
              <w:bottom w:val="single" w:sz="4" w:space="0" w:color="auto"/>
              <w:right w:val="single" w:sz="4" w:space="0" w:color="auto"/>
            </w:tcBorders>
            <w:shd w:val="clear" w:color="000000" w:fill="FFFFFF"/>
            <w:noWrap/>
            <w:vAlign w:val="center"/>
            <w:hideMark/>
          </w:tcPr>
          <w:p w14:paraId="2C279835" w14:textId="77777777" w:rsidR="00527A2F" w:rsidRPr="00527A2F" w:rsidRDefault="00527A2F" w:rsidP="00527A2F">
            <w:pPr>
              <w:widowControl/>
              <w:jc w:val="center"/>
              <w:rPr>
                <w:rFonts w:ascii="宋体" w:hAnsi="宋体" w:cs="宋体"/>
                <w:color w:val="000000"/>
                <w:kern w:val="0"/>
                <w:sz w:val="20"/>
              </w:rPr>
            </w:pPr>
            <w:r w:rsidRPr="00527A2F">
              <w:rPr>
                <w:rFonts w:ascii="宋体" w:hAnsi="宋体" w:cs="宋体" w:hint="eastAsia"/>
                <w:color w:val="000000"/>
                <w:kern w:val="0"/>
                <w:sz w:val="20"/>
              </w:rPr>
              <w:t>499</w:t>
            </w:r>
          </w:p>
        </w:tc>
        <w:tc>
          <w:tcPr>
            <w:tcW w:w="1040" w:type="dxa"/>
            <w:vMerge/>
            <w:tcBorders>
              <w:top w:val="nil"/>
              <w:left w:val="single" w:sz="4" w:space="0" w:color="auto"/>
              <w:bottom w:val="single" w:sz="4" w:space="0" w:color="auto"/>
              <w:right w:val="single" w:sz="4" w:space="0" w:color="auto"/>
            </w:tcBorders>
            <w:vAlign w:val="center"/>
            <w:hideMark/>
          </w:tcPr>
          <w:p w14:paraId="0606F9E1" w14:textId="77777777" w:rsidR="00527A2F" w:rsidRPr="00527A2F" w:rsidRDefault="00527A2F" w:rsidP="00527A2F">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4ACF14C" w14:textId="77777777" w:rsidR="00527A2F" w:rsidRPr="00527A2F" w:rsidRDefault="00527A2F" w:rsidP="00527A2F">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000000" w:fill="FFFFFF"/>
            <w:vAlign w:val="center"/>
            <w:hideMark/>
          </w:tcPr>
          <w:p w14:paraId="09B1D22B" w14:textId="77777777" w:rsidR="00527A2F" w:rsidRPr="00527A2F" w:rsidRDefault="00527A2F" w:rsidP="00527A2F">
            <w:pPr>
              <w:widowControl/>
              <w:jc w:val="left"/>
              <w:rPr>
                <w:rFonts w:ascii="宋体" w:hAnsi="宋体" w:cs="宋体"/>
                <w:color w:val="000000"/>
                <w:kern w:val="0"/>
                <w:sz w:val="20"/>
              </w:rPr>
            </w:pPr>
            <w:r w:rsidRPr="00527A2F">
              <w:rPr>
                <w:rFonts w:ascii="宋体" w:hAnsi="宋体" w:cs="宋体" w:hint="eastAsia"/>
                <w:color w:val="000000"/>
                <w:kern w:val="0"/>
                <w:sz w:val="20"/>
              </w:rPr>
              <w:t>沟通处理与填写处理结论</w:t>
            </w:r>
          </w:p>
        </w:tc>
      </w:tr>
    </w:tbl>
    <w:p w14:paraId="028E1C39" w14:textId="77777777" w:rsidR="00527A2F" w:rsidRPr="00527A2F" w:rsidRDefault="00527A2F" w:rsidP="00CF292B">
      <w:pPr>
        <w:pStyle w:val="ths0"/>
        <w:ind w:firstLineChars="0" w:firstLine="0"/>
        <w:rPr>
          <w:sz w:val="24"/>
          <w:szCs w:val="24"/>
        </w:rPr>
      </w:pPr>
    </w:p>
    <w:p w14:paraId="0FF82DD9" w14:textId="6AE30246" w:rsidR="00E14912" w:rsidRDefault="00202400" w:rsidP="00E14912">
      <w:pPr>
        <w:pStyle w:val="3"/>
      </w:pPr>
      <w:bookmarkStart w:id="11" w:name="_Toc26223"/>
      <w:r>
        <w:rPr>
          <w:rFonts w:hint="eastAsia"/>
        </w:rPr>
        <w:t>人力资源运营管理系统</w:t>
      </w:r>
      <w:bookmarkEnd w:id="11"/>
    </w:p>
    <w:p w14:paraId="21DB3889" w14:textId="53A8253B" w:rsidR="00202400" w:rsidRDefault="00202400" w:rsidP="00202400">
      <w:pPr>
        <w:pStyle w:val="ths0"/>
        <w:ind w:firstLine="480"/>
        <w:rPr>
          <w:sz w:val="24"/>
          <w:szCs w:val="24"/>
        </w:rPr>
      </w:pPr>
      <w:r w:rsidRPr="00202400">
        <w:rPr>
          <w:rFonts w:hint="eastAsia"/>
          <w:sz w:val="24"/>
          <w:szCs w:val="24"/>
        </w:rPr>
        <w:t>人力资源运营管理系统</w:t>
      </w:r>
      <w:r w:rsidRPr="00202400">
        <w:rPr>
          <w:sz w:val="24"/>
          <w:szCs w:val="24"/>
        </w:rPr>
        <w:t>，</w:t>
      </w:r>
      <w:r w:rsidRPr="00202400">
        <w:rPr>
          <w:rFonts w:hint="eastAsia"/>
          <w:sz w:val="24"/>
          <w:szCs w:val="24"/>
        </w:rPr>
        <w:t>在人力资源发展运营平台中</w:t>
      </w:r>
      <w:r w:rsidRPr="00202400">
        <w:rPr>
          <w:sz w:val="24"/>
          <w:szCs w:val="24"/>
        </w:rPr>
        <w:t>，它通过集成先进技术与工具，负责监控、优化和协调平台各项运营活动，确保平台稳定、高效运行，同时提升用户体验和服务质量，为平台长期发展奠定坚实基础。</w:t>
      </w:r>
    </w:p>
    <w:p w14:paraId="74A92CFC" w14:textId="72B564E1" w:rsidR="00CF292B" w:rsidRDefault="00CF292B" w:rsidP="00CF292B">
      <w:pPr>
        <w:pStyle w:val="ths0"/>
        <w:ind w:firstLineChars="0" w:firstLine="0"/>
        <w:rPr>
          <w:sz w:val="24"/>
          <w:szCs w:val="24"/>
        </w:rPr>
      </w:pPr>
      <w:r>
        <w:rPr>
          <w:noProof/>
        </w:rPr>
        <w:lastRenderedPageBreak/>
        <w:drawing>
          <wp:inline distT="0" distB="0" distL="0" distR="0" wp14:anchorId="0CA7C8B4" wp14:editId="7B39E9F0">
            <wp:extent cx="5400040" cy="394541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00040" cy="3945419"/>
                    </a:xfrm>
                    <a:prstGeom prst="rect">
                      <a:avLst/>
                    </a:prstGeom>
                  </pic:spPr>
                </pic:pic>
              </a:graphicData>
            </a:graphic>
          </wp:inline>
        </w:drawing>
      </w:r>
    </w:p>
    <w:tbl>
      <w:tblPr>
        <w:tblW w:w="8359" w:type="dxa"/>
        <w:tblInd w:w="113" w:type="dxa"/>
        <w:tblLook w:val="04A0" w:firstRow="1" w:lastRow="0" w:firstColumn="1" w:lastColumn="0" w:noHBand="0" w:noVBand="1"/>
      </w:tblPr>
      <w:tblGrid>
        <w:gridCol w:w="1040"/>
        <w:gridCol w:w="1040"/>
        <w:gridCol w:w="2593"/>
        <w:gridCol w:w="3686"/>
      </w:tblGrid>
      <w:tr w:rsidR="006A1C29" w:rsidRPr="006A1C29" w14:paraId="1DDDEB66" w14:textId="77777777" w:rsidTr="006A1C29">
        <w:trPr>
          <w:trHeight w:val="28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6A7E5" w14:textId="77777777" w:rsidR="006A1C29" w:rsidRPr="006A1C29" w:rsidRDefault="006A1C29" w:rsidP="006A1C29">
            <w:pPr>
              <w:widowControl/>
              <w:jc w:val="center"/>
              <w:rPr>
                <w:rFonts w:ascii="宋体" w:hAnsi="宋体" w:cs="宋体"/>
                <w:b/>
                <w:bCs/>
                <w:color w:val="000000"/>
                <w:kern w:val="0"/>
                <w:sz w:val="20"/>
              </w:rPr>
            </w:pPr>
            <w:r w:rsidRPr="006A1C29">
              <w:rPr>
                <w:rFonts w:ascii="宋体" w:hAnsi="宋体" w:cs="宋体" w:hint="eastAsia"/>
                <w:b/>
                <w:bCs/>
                <w:color w:val="000000"/>
                <w:kern w:val="0"/>
                <w:sz w:val="20"/>
              </w:rPr>
              <w:t>序号</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14:paraId="1363DC8D" w14:textId="77777777" w:rsidR="006A1C29" w:rsidRPr="006A1C29" w:rsidRDefault="006A1C29" w:rsidP="006A1C29">
            <w:pPr>
              <w:widowControl/>
              <w:jc w:val="center"/>
              <w:rPr>
                <w:rFonts w:ascii="宋体" w:hAnsi="宋体" w:cs="宋体"/>
                <w:b/>
                <w:bCs/>
                <w:color w:val="000000"/>
                <w:kern w:val="0"/>
                <w:sz w:val="20"/>
              </w:rPr>
            </w:pPr>
            <w:r w:rsidRPr="006A1C29">
              <w:rPr>
                <w:rFonts w:ascii="宋体" w:hAnsi="宋体" w:cs="宋体" w:hint="eastAsia"/>
                <w:b/>
                <w:bCs/>
                <w:color w:val="000000"/>
                <w:kern w:val="0"/>
                <w:sz w:val="20"/>
              </w:rPr>
              <w:t>服务名称</w:t>
            </w:r>
          </w:p>
        </w:tc>
        <w:tc>
          <w:tcPr>
            <w:tcW w:w="2593" w:type="dxa"/>
            <w:tcBorders>
              <w:top w:val="single" w:sz="4" w:space="0" w:color="auto"/>
              <w:left w:val="nil"/>
              <w:bottom w:val="single" w:sz="4" w:space="0" w:color="auto"/>
              <w:right w:val="single" w:sz="4" w:space="0" w:color="auto"/>
            </w:tcBorders>
            <w:shd w:val="clear" w:color="auto" w:fill="auto"/>
            <w:noWrap/>
            <w:vAlign w:val="center"/>
            <w:hideMark/>
          </w:tcPr>
          <w:p w14:paraId="7910D753" w14:textId="77777777" w:rsidR="006A1C29" w:rsidRPr="006A1C29" w:rsidRDefault="006A1C29" w:rsidP="006A1C29">
            <w:pPr>
              <w:widowControl/>
              <w:jc w:val="center"/>
              <w:rPr>
                <w:rFonts w:ascii="宋体" w:hAnsi="宋体" w:cs="宋体"/>
                <w:b/>
                <w:bCs/>
                <w:color w:val="000000"/>
                <w:kern w:val="0"/>
                <w:sz w:val="20"/>
              </w:rPr>
            </w:pPr>
            <w:r w:rsidRPr="006A1C29">
              <w:rPr>
                <w:rFonts w:ascii="宋体" w:hAnsi="宋体" w:cs="宋体" w:hint="eastAsia"/>
                <w:b/>
                <w:bCs/>
                <w:color w:val="000000"/>
                <w:kern w:val="0"/>
                <w:sz w:val="20"/>
              </w:rPr>
              <w:t>一级目录</w:t>
            </w:r>
          </w:p>
        </w:tc>
        <w:tc>
          <w:tcPr>
            <w:tcW w:w="3686" w:type="dxa"/>
            <w:tcBorders>
              <w:top w:val="single" w:sz="4" w:space="0" w:color="auto"/>
              <w:left w:val="nil"/>
              <w:bottom w:val="single" w:sz="4" w:space="0" w:color="auto"/>
              <w:right w:val="single" w:sz="4" w:space="0" w:color="auto"/>
            </w:tcBorders>
            <w:shd w:val="clear" w:color="auto" w:fill="auto"/>
            <w:noWrap/>
            <w:vAlign w:val="center"/>
            <w:hideMark/>
          </w:tcPr>
          <w:p w14:paraId="16217DA5" w14:textId="77777777" w:rsidR="006A1C29" w:rsidRPr="006A1C29" w:rsidRDefault="006A1C29" w:rsidP="006A1C29">
            <w:pPr>
              <w:widowControl/>
              <w:jc w:val="center"/>
              <w:rPr>
                <w:rFonts w:ascii="宋体" w:hAnsi="宋体" w:cs="宋体"/>
                <w:b/>
                <w:bCs/>
                <w:color w:val="000000"/>
                <w:kern w:val="0"/>
                <w:sz w:val="20"/>
              </w:rPr>
            </w:pPr>
            <w:r w:rsidRPr="006A1C29">
              <w:rPr>
                <w:rFonts w:ascii="宋体" w:hAnsi="宋体" w:cs="宋体" w:hint="eastAsia"/>
                <w:b/>
                <w:bCs/>
                <w:color w:val="000000"/>
                <w:kern w:val="0"/>
                <w:sz w:val="20"/>
              </w:rPr>
              <w:t>二级目录</w:t>
            </w:r>
          </w:p>
        </w:tc>
      </w:tr>
      <w:tr w:rsidR="006A1C29" w:rsidRPr="006A1C29" w14:paraId="04C537DF"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59C7454"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500</w:t>
            </w: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3E27B746"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运营服务管理（33）</w:t>
            </w: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14AEBC78"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平台管理</w:t>
            </w:r>
          </w:p>
        </w:tc>
        <w:tc>
          <w:tcPr>
            <w:tcW w:w="3686" w:type="dxa"/>
            <w:tcBorders>
              <w:top w:val="nil"/>
              <w:left w:val="nil"/>
              <w:bottom w:val="single" w:sz="4" w:space="0" w:color="auto"/>
              <w:right w:val="single" w:sz="4" w:space="0" w:color="auto"/>
            </w:tcBorders>
            <w:shd w:val="clear" w:color="auto" w:fill="auto"/>
            <w:vAlign w:val="center"/>
            <w:hideMark/>
          </w:tcPr>
          <w:p w14:paraId="0E80F860"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部门管理</w:t>
            </w:r>
          </w:p>
        </w:tc>
      </w:tr>
      <w:tr w:rsidR="006A1C29" w:rsidRPr="006A1C29" w14:paraId="5BD92771"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CFD13F2"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501</w:t>
            </w:r>
          </w:p>
        </w:tc>
        <w:tc>
          <w:tcPr>
            <w:tcW w:w="1040" w:type="dxa"/>
            <w:vMerge/>
            <w:tcBorders>
              <w:top w:val="nil"/>
              <w:left w:val="single" w:sz="4" w:space="0" w:color="auto"/>
              <w:bottom w:val="single" w:sz="4" w:space="0" w:color="auto"/>
              <w:right w:val="single" w:sz="4" w:space="0" w:color="auto"/>
            </w:tcBorders>
            <w:vAlign w:val="center"/>
            <w:hideMark/>
          </w:tcPr>
          <w:p w14:paraId="33F2EBA7"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9473D1D"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0D00340A"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资源管理</w:t>
            </w:r>
          </w:p>
        </w:tc>
      </w:tr>
      <w:tr w:rsidR="006A1C29" w:rsidRPr="006A1C29" w14:paraId="4A71A346"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4CB02A7"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502</w:t>
            </w:r>
          </w:p>
        </w:tc>
        <w:tc>
          <w:tcPr>
            <w:tcW w:w="1040" w:type="dxa"/>
            <w:vMerge/>
            <w:tcBorders>
              <w:top w:val="nil"/>
              <w:left w:val="single" w:sz="4" w:space="0" w:color="auto"/>
              <w:bottom w:val="single" w:sz="4" w:space="0" w:color="auto"/>
              <w:right w:val="single" w:sz="4" w:space="0" w:color="auto"/>
            </w:tcBorders>
            <w:vAlign w:val="center"/>
            <w:hideMark/>
          </w:tcPr>
          <w:p w14:paraId="6B318A05"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688DB59"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2B53D726"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角色管理</w:t>
            </w:r>
          </w:p>
        </w:tc>
      </w:tr>
      <w:tr w:rsidR="006A1C29" w:rsidRPr="006A1C29" w14:paraId="2E20A4F8"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4917F70"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503</w:t>
            </w:r>
          </w:p>
        </w:tc>
        <w:tc>
          <w:tcPr>
            <w:tcW w:w="1040" w:type="dxa"/>
            <w:vMerge/>
            <w:tcBorders>
              <w:top w:val="nil"/>
              <w:left w:val="single" w:sz="4" w:space="0" w:color="auto"/>
              <w:bottom w:val="single" w:sz="4" w:space="0" w:color="auto"/>
              <w:right w:val="single" w:sz="4" w:space="0" w:color="auto"/>
            </w:tcBorders>
            <w:vAlign w:val="center"/>
            <w:hideMark/>
          </w:tcPr>
          <w:p w14:paraId="5CD29858"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62B4BB4"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1603E2CE"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用户管理</w:t>
            </w:r>
          </w:p>
        </w:tc>
      </w:tr>
      <w:tr w:rsidR="006A1C29" w:rsidRPr="006A1C29" w14:paraId="47609E3C"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5659769"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504</w:t>
            </w:r>
          </w:p>
        </w:tc>
        <w:tc>
          <w:tcPr>
            <w:tcW w:w="1040" w:type="dxa"/>
            <w:vMerge/>
            <w:tcBorders>
              <w:top w:val="nil"/>
              <w:left w:val="single" w:sz="4" w:space="0" w:color="auto"/>
              <w:bottom w:val="single" w:sz="4" w:space="0" w:color="auto"/>
              <w:right w:val="single" w:sz="4" w:space="0" w:color="auto"/>
            </w:tcBorders>
            <w:vAlign w:val="center"/>
            <w:hideMark/>
          </w:tcPr>
          <w:p w14:paraId="156E5E67"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628654B"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16C2B9DA"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参数管理</w:t>
            </w:r>
          </w:p>
        </w:tc>
      </w:tr>
      <w:tr w:rsidR="006A1C29" w:rsidRPr="006A1C29" w14:paraId="4974B4EB"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0A34CEB"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505</w:t>
            </w:r>
          </w:p>
        </w:tc>
        <w:tc>
          <w:tcPr>
            <w:tcW w:w="1040" w:type="dxa"/>
            <w:vMerge/>
            <w:tcBorders>
              <w:top w:val="nil"/>
              <w:left w:val="single" w:sz="4" w:space="0" w:color="auto"/>
              <w:bottom w:val="single" w:sz="4" w:space="0" w:color="auto"/>
              <w:right w:val="single" w:sz="4" w:space="0" w:color="auto"/>
            </w:tcBorders>
            <w:vAlign w:val="center"/>
            <w:hideMark/>
          </w:tcPr>
          <w:p w14:paraId="73CACD80"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63AAA8D"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53ADB139"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代码管理</w:t>
            </w:r>
          </w:p>
        </w:tc>
      </w:tr>
      <w:tr w:rsidR="006A1C29" w:rsidRPr="006A1C29" w14:paraId="03E8E668"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D4D73B7"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506</w:t>
            </w:r>
          </w:p>
        </w:tc>
        <w:tc>
          <w:tcPr>
            <w:tcW w:w="1040" w:type="dxa"/>
            <w:vMerge/>
            <w:tcBorders>
              <w:top w:val="nil"/>
              <w:left w:val="single" w:sz="4" w:space="0" w:color="auto"/>
              <w:bottom w:val="single" w:sz="4" w:space="0" w:color="auto"/>
              <w:right w:val="single" w:sz="4" w:space="0" w:color="auto"/>
            </w:tcBorders>
            <w:vAlign w:val="center"/>
            <w:hideMark/>
          </w:tcPr>
          <w:p w14:paraId="3F5CECE0"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AF82C75"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4DCE7199"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操作日志管理</w:t>
            </w:r>
          </w:p>
        </w:tc>
      </w:tr>
      <w:tr w:rsidR="006A1C29" w:rsidRPr="006A1C29" w14:paraId="252EA689"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8DBE5DF"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507</w:t>
            </w:r>
          </w:p>
        </w:tc>
        <w:tc>
          <w:tcPr>
            <w:tcW w:w="1040" w:type="dxa"/>
            <w:vMerge/>
            <w:tcBorders>
              <w:top w:val="nil"/>
              <w:left w:val="single" w:sz="4" w:space="0" w:color="auto"/>
              <w:bottom w:val="single" w:sz="4" w:space="0" w:color="auto"/>
              <w:right w:val="single" w:sz="4" w:space="0" w:color="auto"/>
            </w:tcBorders>
            <w:vAlign w:val="center"/>
            <w:hideMark/>
          </w:tcPr>
          <w:p w14:paraId="470E576E" w14:textId="77777777" w:rsidR="006A1C29" w:rsidRPr="006A1C29" w:rsidRDefault="006A1C29" w:rsidP="006A1C29">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0C3CF260"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内容管理</w:t>
            </w:r>
          </w:p>
        </w:tc>
        <w:tc>
          <w:tcPr>
            <w:tcW w:w="3686" w:type="dxa"/>
            <w:tcBorders>
              <w:top w:val="nil"/>
              <w:left w:val="nil"/>
              <w:bottom w:val="single" w:sz="4" w:space="0" w:color="auto"/>
              <w:right w:val="single" w:sz="4" w:space="0" w:color="auto"/>
            </w:tcBorders>
            <w:shd w:val="clear" w:color="auto" w:fill="auto"/>
            <w:vAlign w:val="center"/>
            <w:hideMark/>
          </w:tcPr>
          <w:p w14:paraId="192B176E"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栏目设置</w:t>
            </w:r>
          </w:p>
        </w:tc>
      </w:tr>
      <w:tr w:rsidR="006A1C29" w:rsidRPr="006A1C29" w14:paraId="0D08609C"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9B7ABDE"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508</w:t>
            </w:r>
          </w:p>
        </w:tc>
        <w:tc>
          <w:tcPr>
            <w:tcW w:w="1040" w:type="dxa"/>
            <w:vMerge/>
            <w:tcBorders>
              <w:top w:val="nil"/>
              <w:left w:val="single" w:sz="4" w:space="0" w:color="auto"/>
              <w:bottom w:val="single" w:sz="4" w:space="0" w:color="auto"/>
              <w:right w:val="single" w:sz="4" w:space="0" w:color="auto"/>
            </w:tcBorders>
            <w:vAlign w:val="center"/>
            <w:hideMark/>
          </w:tcPr>
          <w:p w14:paraId="66490BCF"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B56EBD4"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70A1DF82"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内容编辑</w:t>
            </w:r>
          </w:p>
        </w:tc>
      </w:tr>
      <w:tr w:rsidR="006A1C29" w:rsidRPr="006A1C29" w14:paraId="7F7A9B71"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56F072F"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509</w:t>
            </w:r>
          </w:p>
        </w:tc>
        <w:tc>
          <w:tcPr>
            <w:tcW w:w="1040" w:type="dxa"/>
            <w:vMerge/>
            <w:tcBorders>
              <w:top w:val="nil"/>
              <w:left w:val="single" w:sz="4" w:space="0" w:color="auto"/>
              <w:bottom w:val="single" w:sz="4" w:space="0" w:color="auto"/>
              <w:right w:val="single" w:sz="4" w:space="0" w:color="auto"/>
            </w:tcBorders>
            <w:vAlign w:val="center"/>
            <w:hideMark/>
          </w:tcPr>
          <w:p w14:paraId="5F7346A0"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4695CF0"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391F43D9"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内容审核发布</w:t>
            </w:r>
          </w:p>
        </w:tc>
      </w:tr>
      <w:tr w:rsidR="006A1C29" w:rsidRPr="006A1C29" w14:paraId="2A78FC10"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DAA466C"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510</w:t>
            </w:r>
          </w:p>
        </w:tc>
        <w:tc>
          <w:tcPr>
            <w:tcW w:w="1040" w:type="dxa"/>
            <w:vMerge/>
            <w:tcBorders>
              <w:top w:val="nil"/>
              <w:left w:val="single" w:sz="4" w:space="0" w:color="auto"/>
              <w:bottom w:val="single" w:sz="4" w:space="0" w:color="auto"/>
              <w:right w:val="single" w:sz="4" w:space="0" w:color="auto"/>
            </w:tcBorders>
            <w:vAlign w:val="center"/>
            <w:hideMark/>
          </w:tcPr>
          <w:p w14:paraId="285C6731" w14:textId="77777777" w:rsidR="006A1C29" w:rsidRPr="006A1C29" w:rsidRDefault="006A1C29" w:rsidP="006A1C29">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7BEF80FD"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财务管理</w:t>
            </w:r>
          </w:p>
        </w:tc>
        <w:tc>
          <w:tcPr>
            <w:tcW w:w="3686" w:type="dxa"/>
            <w:tcBorders>
              <w:top w:val="nil"/>
              <w:left w:val="nil"/>
              <w:bottom w:val="single" w:sz="4" w:space="0" w:color="auto"/>
              <w:right w:val="single" w:sz="4" w:space="0" w:color="auto"/>
            </w:tcBorders>
            <w:shd w:val="clear" w:color="auto" w:fill="auto"/>
            <w:vAlign w:val="center"/>
            <w:hideMark/>
          </w:tcPr>
          <w:p w14:paraId="2E3460F9"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平台虚拟资产</w:t>
            </w:r>
          </w:p>
        </w:tc>
      </w:tr>
      <w:tr w:rsidR="006A1C29" w:rsidRPr="006A1C29" w14:paraId="11030F09"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E6AAFDA"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511</w:t>
            </w:r>
          </w:p>
        </w:tc>
        <w:tc>
          <w:tcPr>
            <w:tcW w:w="1040" w:type="dxa"/>
            <w:vMerge/>
            <w:tcBorders>
              <w:top w:val="nil"/>
              <w:left w:val="single" w:sz="4" w:space="0" w:color="auto"/>
              <w:bottom w:val="single" w:sz="4" w:space="0" w:color="auto"/>
              <w:right w:val="single" w:sz="4" w:space="0" w:color="auto"/>
            </w:tcBorders>
            <w:vAlign w:val="center"/>
            <w:hideMark/>
          </w:tcPr>
          <w:p w14:paraId="5DE92751"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49648A2"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246D5282"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会员充值记录</w:t>
            </w:r>
          </w:p>
        </w:tc>
      </w:tr>
      <w:tr w:rsidR="006A1C29" w:rsidRPr="006A1C29" w14:paraId="512245C4"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D647C86"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512</w:t>
            </w:r>
          </w:p>
        </w:tc>
        <w:tc>
          <w:tcPr>
            <w:tcW w:w="1040" w:type="dxa"/>
            <w:vMerge/>
            <w:tcBorders>
              <w:top w:val="nil"/>
              <w:left w:val="single" w:sz="4" w:space="0" w:color="auto"/>
              <w:bottom w:val="single" w:sz="4" w:space="0" w:color="auto"/>
              <w:right w:val="single" w:sz="4" w:space="0" w:color="auto"/>
            </w:tcBorders>
            <w:vAlign w:val="center"/>
            <w:hideMark/>
          </w:tcPr>
          <w:p w14:paraId="5309F99E"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0BA138A"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3D8C799D"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用户提现记录</w:t>
            </w:r>
          </w:p>
        </w:tc>
      </w:tr>
      <w:tr w:rsidR="006A1C29" w:rsidRPr="006A1C29" w14:paraId="2193C47F"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ADB3FDB"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513</w:t>
            </w:r>
          </w:p>
        </w:tc>
        <w:tc>
          <w:tcPr>
            <w:tcW w:w="1040" w:type="dxa"/>
            <w:vMerge/>
            <w:tcBorders>
              <w:top w:val="nil"/>
              <w:left w:val="single" w:sz="4" w:space="0" w:color="auto"/>
              <w:bottom w:val="single" w:sz="4" w:space="0" w:color="auto"/>
              <w:right w:val="single" w:sz="4" w:space="0" w:color="auto"/>
            </w:tcBorders>
            <w:vAlign w:val="center"/>
            <w:hideMark/>
          </w:tcPr>
          <w:p w14:paraId="382D6B42"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1788D61"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48D4AA3D"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退款查询</w:t>
            </w:r>
          </w:p>
        </w:tc>
      </w:tr>
      <w:tr w:rsidR="006A1C29" w:rsidRPr="006A1C29" w14:paraId="6C1C6377"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CE609EA"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514</w:t>
            </w:r>
          </w:p>
        </w:tc>
        <w:tc>
          <w:tcPr>
            <w:tcW w:w="1040" w:type="dxa"/>
            <w:vMerge/>
            <w:tcBorders>
              <w:top w:val="nil"/>
              <w:left w:val="single" w:sz="4" w:space="0" w:color="auto"/>
              <w:bottom w:val="single" w:sz="4" w:space="0" w:color="auto"/>
              <w:right w:val="single" w:sz="4" w:space="0" w:color="auto"/>
            </w:tcBorders>
            <w:vAlign w:val="center"/>
            <w:hideMark/>
          </w:tcPr>
          <w:p w14:paraId="60171E50"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1F2C7C3"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09E688D7"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收款对账</w:t>
            </w:r>
          </w:p>
        </w:tc>
      </w:tr>
      <w:tr w:rsidR="006A1C29" w:rsidRPr="006A1C29" w14:paraId="6084CA84"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820B163"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515</w:t>
            </w:r>
          </w:p>
        </w:tc>
        <w:tc>
          <w:tcPr>
            <w:tcW w:w="1040" w:type="dxa"/>
            <w:vMerge/>
            <w:tcBorders>
              <w:top w:val="nil"/>
              <w:left w:val="single" w:sz="4" w:space="0" w:color="auto"/>
              <w:bottom w:val="single" w:sz="4" w:space="0" w:color="auto"/>
              <w:right w:val="single" w:sz="4" w:space="0" w:color="auto"/>
            </w:tcBorders>
            <w:vAlign w:val="center"/>
            <w:hideMark/>
          </w:tcPr>
          <w:p w14:paraId="3941DED5" w14:textId="77777777" w:rsidR="006A1C29" w:rsidRPr="006A1C29" w:rsidRDefault="006A1C29" w:rsidP="006A1C29">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2F0E703D"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会员管理</w:t>
            </w:r>
          </w:p>
        </w:tc>
        <w:tc>
          <w:tcPr>
            <w:tcW w:w="3686" w:type="dxa"/>
            <w:tcBorders>
              <w:top w:val="nil"/>
              <w:left w:val="nil"/>
              <w:bottom w:val="single" w:sz="4" w:space="0" w:color="auto"/>
              <w:right w:val="single" w:sz="4" w:space="0" w:color="auto"/>
            </w:tcBorders>
            <w:shd w:val="clear" w:color="auto" w:fill="auto"/>
            <w:vAlign w:val="center"/>
            <w:hideMark/>
          </w:tcPr>
          <w:p w14:paraId="57F4AC5A"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会员信息管理</w:t>
            </w:r>
          </w:p>
        </w:tc>
      </w:tr>
      <w:tr w:rsidR="006A1C29" w:rsidRPr="006A1C29" w14:paraId="624F82D9"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15A1147"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516</w:t>
            </w:r>
          </w:p>
        </w:tc>
        <w:tc>
          <w:tcPr>
            <w:tcW w:w="1040" w:type="dxa"/>
            <w:vMerge/>
            <w:tcBorders>
              <w:top w:val="nil"/>
              <w:left w:val="single" w:sz="4" w:space="0" w:color="auto"/>
              <w:bottom w:val="single" w:sz="4" w:space="0" w:color="auto"/>
              <w:right w:val="single" w:sz="4" w:space="0" w:color="auto"/>
            </w:tcBorders>
            <w:vAlign w:val="center"/>
            <w:hideMark/>
          </w:tcPr>
          <w:p w14:paraId="5755BD23"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F45DA95"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05DF4B11"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会员等级与权益管理</w:t>
            </w:r>
          </w:p>
        </w:tc>
      </w:tr>
      <w:tr w:rsidR="006A1C29" w:rsidRPr="006A1C29" w14:paraId="14D77C60"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F5B971A"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517</w:t>
            </w:r>
          </w:p>
        </w:tc>
        <w:tc>
          <w:tcPr>
            <w:tcW w:w="1040" w:type="dxa"/>
            <w:vMerge/>
            <w:tcBorders>
              <w:top w:val="nil"/>
              <w:left w:val="single" w:sz="4" w:space="0" w:color="auto"/>
              <w:bottom w:val="single" w:sz="4" w:space="0" w:color="auto"/>
              <w:right w:val="single" w:sz="4" w:space="0" w:color="auto"/>
            </w:tcBorders>
            <w:vAlign w:val="center"/>
            <w:hideMark/>
          </w:tcPr>
          <w:p w14:paraId="17C072E0"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D03B837"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22BF02B4"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积分管理与兑换</w:t>
            </w:r>
          </w:p>
        </w:tc>
      </w:tr>
      <w:tr w:rsidR="006A1C29" w:rsidRPr="006A1C29" w14:paraId="4BDD1A8C"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9CB1F35"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518</w:t>
            </w:r>
          </w:p>
        </w:tc>
        <w:tc>
          <w:tcPr>
            <w:tcW w:w="1040" w:type="dxa"/>
            <w:vMerge/>
            <w:tcBorders>
              <w:top w:val="nil"/>
              <w:left w:val="single" w:sz="4" w:space="0" w:color="auto"/>
              <w:bottom w:val="single" w:sz="4" w:space="0" w:color="auto"/>
              <w:right w:val="single" w:sz="4" w:space="0" w:color="auto"/>
            </w:tcBorders>
            <w:vAlign w:val="center"/>
            <w:hideMark/>
          </w:tcPr>
          <w:p w14:paraId="7078EDCC" w14:textId="77777777" w:rsidR="006A1C29" w:rsidRPr="006A1C29" w:rsidRDefault="006A1C29" w:rsidP="006A1C29">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6A479821"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商户审核</w:t>
            </w:r>
          </w:p>
        </w:tc>
        <w:tc>
          <w:tcPr>
            <w:tcW w:w="3686" w:type="dxa"/>
            <w:tcBorders>
              <w:top w:val="nil"/>
              <w:left w:val="nil"/>
              <w:bottom w:val="single" w:sz="4" w:space="0" w:color="auto"/>
              <w:right w:val="single" w:sz="4" w:space="0" w:color="auto"/>
            </w:tcBorders>
            <w:shd w:val="clear" w:color="auto" w:fill="auto"/>
            <w:vAlign w:val="center"/>
            <w:hideMark/>
          </w:tcPr>
          <w:p w14:paraId="57A40EEA"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注册商户审核</w:t>
            </w:r>
          </w:p>
        </w:tc>
      </w:tr>
      <w:tr w:rsidR="006A1C29" w:rsidRPr="006A1C29" w14:paraId="1316BED0"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C504A24"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519</w:t>
            </w:r>
          </w:p>
        </w:tc>
        <w:tc>
          <w:tcPr>
            <w:tcW w:w="1040" w:type="dxa"/>
            <w:vMerge/>
            <w:tcBorders>
              <w:top w:val="nil"/>
              <w:left w:val="single" w:sz="4" w:space="0" w:color="auto"/>
              <w:bottom w:val="single" w:sz="4" w:space="0" w:color="auto"/>
              <w:right w:val="single" w:sz="4" w:space="0" w:color="auto"/>
            </w:tcBorders>
            <w:vAlign w:val="center"/>
            <w:hideMark/>
          </w:tcPr>
          <w:p w14:paraId="2F394CC0"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4423D63"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3C39DE6D"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商户注册备案查询</w:t>
            </w:r>
          </w:p>
        </w:tc>
      </w:tr>
      <w:tr w:rsidR="006A1C29" w:rsidRPr="006A1C29" w14:paraId="67BADFF2"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AA2E26A"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520</w:t>
            </w:r>
          </w:p>
        </w:tc>
        <w:tc>
          <w:tcPr>
            <w:tcW w:w="1040" w:type="dxa"/>
            <w:vMerge/>
            <w:tcBorders>
              <w:top w:val="nil"/>
              <w:left w:val="single" w:sz="4" w:space="0" w:color="auto"/>
              <w:bottom w:val="single" w:sz="4" w:space="0" w:color="auto"/>
              <w:right w:val="single" w:sz="4" w:space="0" w:color="auto"/>
            </w:tcBorders>
            <w:vAlign w:val="center"/>
            <w:hideMark/>
          </w:tcPr>
          <w:p w14:paraId="05D4E6D6" w14:textId="77777777" w:rsidR="006A1C29" w:rsidRPr="006A1C29" w:rsidRDefault="006A1C29" w:rsidP="006A1C29">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53A8498D"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网格员管理</w:t>
            </w:r>
          </w:p>
        </w:tc>
        <w:tc>
          <w:tcPr>
            <w:tcW w:w="3686" w:type="dxa"/>
            <w:tcBorders>
              <w:top w:val="nil"/>
              <w:left w:val="nil"/>
              <w:bottom w:val="single" w:sz="4" w:space="0" w:color="auto"/>
              <w:right w:val="single" w:sz="4" w:space="0" w:color="auto"/>
            </w:tcBorders>
            <w:shd w:val="clear" w:color="auto" w:fill="auto"/>
            <w:vAlign w:val="center"/>
            <w:hideMark/>
          </w:tcPr>
          <w:p w14:paraId="7A1A8DB2"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网格员名单添加（可导入）</w:t>
            </w:r>
          </w:p>
        </w:tc>
      </w:tr>
      <w:tr w:rsidR="006A1C29" w:rsidRPr="006A1C29" w14:paraId="698725EB"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72E318A"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521</w:t>
            </w:r>
          </w:p>
        </w:tc>
        <w:tc>
          <w:tcPr>
            <w:tcW w:w="1040" w:type="dxa"/>
            <w:vMerge/>
            <w:tcBorders>
              <w:top w:val="nil"/>
              <w:left w:val="single" w:sz="4" w:space="0" w:color="auto"/>
              <w:bottom w:val="single" w:sz="4" w:space="0" w:color="auto"/>
              <w:right w:val="single" w:sz="4" w:space="0" w:color="auto"/>
            </w:tcBorders>
            <w:vAlign w:val="center"/>
            <w:hideMark/>
          </w:tcPr>
          <w:p w14:paraId="122F40D2"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9D668EB"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7183D4C9"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网格员维护/注销</w:t>
            </w:r>
          </w:p>
        </w:tc>
      </w:tr>
      <w:tr w:rsidR="006A1C29" w:rsidRPr="006A1C29" w14:paraId="6DCD78FC"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0C68ECD"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522</w:t>
            </w:r>
          </w:p>
        </w:tc>
        <w:tc>
          <w:tcPr>
            <w:tcW w:w="1040" w:type="dxa"/>
            <w:vMerge/>
            <w:tcBorders>
              <w:top w:val="nil"/>
              <w:left w:val="single" w:sz="4" w:space="0" w:color="auto"/>
              <w:bottom w:val="single" w:sz="4" w:space="0" w:color="auto"/>
              <w:right w:val="single" w:sz="4" w:space="0" w:color="auto"/>
            </w:tcBorders>
            <w:vAlign w:val="center"/>
            <w:hideMark/>
          </w:tcPr>
          <w:p w14:paraId="5C610D90" w14:textId="77777777" w:rsidR="006A1C29" w:rsidRPr="006A1C29" w:rsidRDefault="006A1C29" w:rsidP="006A1C29">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auto" w:fill="auto"/>
            <w:vAlign w:val="center"/>
            <w:hideMark/>
          </w:tcPr>
          <w:p w14:paraId="125224E8"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商品上下架管理</w:t>
            </w:r>
          </w:p>
        </w:tc>
        <w:tc>
          <w:tcPr>
            <w:tcW w:w="3686" w:type="dxa"/>
            <w:tcBorders>
              <w:top w:val="nil"/>
              <w:left w:val="nil"/>
              <w:bottom w:val="single" w:sz="4" w:space="0" w:color="auto"/>
              <w:right w:val="single" w:sz="4" w:space="0" w:color="auto"/>
            </w:tcBorders>
            <w:shd w:val="clear" w:color="auto" w:fill="auto"/>
            <w:vAlign w:val="center"/>
            <w:hideMark/>
          </w:tcPr>
          <w:p w14:paraId="745EA42E"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 xml:space="preserve">　</w:t>
            </w:r>
          </w:p>
        </w:tc>
      </w:tr>
      <w:tr w:rsidR="006A1C29" w:rsidRPr="006A1C29" w14:paraId="3C689A82"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EA75A8C"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lastRenderedPageBreak/>
              <w:t>523</w:t>
            </w:r>
          </w:p>
        </w:tc>
        <w:tc>
          <w:tcPr>
            <w:tcW w:w="1040" w:type="dxa"/>
            <w:vMerge/>
            <w:tcBorders>
              <w:top w:val="nil"/>
              <w:left w:val="single" w:sz="4" w:space="0" w:color="auto"/>
              <w:bottom w:val="single" w:sz="4" w:space="0" w:color="auto"/>
              <w:right w:val="single" w:sz="4" w:space="0" w:color="auto"/>
            </w:tcBorders>
            <w:vAlign w:val="center"/>
            <w:hideMark/>
          </w:tcPr>
          <w:p w14:paraId="7549A890" w14:textId="77777777" w:rsidR="006A1C29" w:rsidRPr="006A1C29" w:rsidRDefault="006A1C29" w:rsidP="006A1C29">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25D49852"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售后服务</w:t>
            </w:r>
          </w:p>
        </w:tc>
        <w:tc>
          <w:tcPr>
            <w:tcW w:w="3686" w:type="dxa"/>
            <w:tcBorders>
              <w:top w:val="nil"/>
              <w:left w:val="nil"/>
              <w:bottom w:val="single" w:sz="4" w:space="0" w:color="auto"/>
              <w:right w:val="single" w:sz="4" w:space="0" w:color="auto"/>
            </w:tcBorders>
            <w:shd w:val="clear" w:color="auto" w:fill="auto"/>
            <w:vAlign w:val="center"/>
            <w:hideMark/>
          </w:tcPr>
          <w:p w14:paraId="67E44CF1"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商户在线咨询</w:t>
            </w:r>
          </w:p>
        </w:tc>
      </w:tr>
      <w:tr w:rsidR="006A1C29" w:rsidRPr="006A1C29" w14:paraId="0654ACB3"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3FC48B8"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524</w:t>
            </w:r>
          </w:p>
        </w:tc>
        <w:tc>
          <w:tcPr>
            <w:tcW w:w="1040" w:type="dxa"/>
            <w:vMerge/>
            <w:tcBorders>
              <w:top w:val="nil"/>
              <w:left w:val="single" w:sz="4" w:space="0" w:color="auto"/>
              <w:bottom w:val="single" w:sz="4" w:space="0" w:color="auto"/>
              <w:right w:val="single" w:sz="4" w:space="0" w:color="auto"/>
            </w:tcBorders>
            <w:vAlign w:val="center"/>
            <w:hideMark/>
          </w:tcPr>
          <w:p w14:paraId="507E6600"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C1BFFD2"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7931CB64"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商户联系专员</w:t>
            </w:r>
          </w:p>
        </w:tc>
      </w:tr>
      <w:tr w:rsidR="006A1C29" w:rsidRPr="006A1C29" w14:paraId="797E89F4"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971FBC2"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525</w:t>
            </w:r>
          </w:p>
        </w:tc>
        <w:tc>
          <w:tcPr>
            <w:tcW w:w="1040" w:type="dxa"/>
            <w:vMerge/>
            <w:tcBorders>
              <w:top w:val="nil"/>
              <w:left w:val="single" w:sz="4" w:space="0" w:color="auto"/>
              <w:bottom w:val="single" w:sz="4" w:space="0" w:color="auto"/>
              <w:right w:val="single" w:sz="4" w:space="0" w:color="auto"/>
            </w:tcBorders>
            <w:vAlign w:val="center"/>
            <w:hideMark/>
          </w:tcPr>
          <w:p w14:paraId="24D42C2D" w14:textId="77777777" w:rsidR="006A1C29" w:rsidRPr="006A1C29" w:rsidRDefault="006A1C29" w:rsidP="006A1C29">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7AAF86FF"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 xml:space="preserve"> 运营数据看板</w:t>
            </w:r>
          </w:p>
        </w:tc>
        <w:tc>
          <w:tcPr>
            <w:tcW w:w="3686" w:type="dxa"/>
            <w:tcBorders>
              <w:top w:val="nil"/>
              <w:left w:val="nil"/>
              <w:bottom w:val="single" w:sz="4" w:space="0" w:color="auto"/>
              <w:right w:val="single" w:sz="4" w:space="0" w:color="auto"/>
            </w:tcBorders>
            <w:shd w:val="clear" w:color="auto" w:fill="auto"/>
            <w:vAlign w:val="center"/>
            <w:hideMark/>
          </w:tcPr>
          <w:p w14:paraId="3ADADDDF"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平台用户统计</w:t>
            </w:r>
          </w:p>
        </w:tc>
      </w:tr>
      <w:tr w:rsidR="006A1C29" w:rsidRPr="006A1C29" w14:paraId="5DB06918"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67F3C99"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526</w:t>
            </w:r>
          </w:p>
        </w:tc>
        <w:tc>
          <w:tcPr>
            <w:tcW w:w="1040" w:type="dxa"/>
            <w:vMerge/>
            <w:tcBorders>
              <w:top w:val="nil"/>
              <w:left w:val="single" w:sz="4" w:space="0" w:color="auto"/>
              <w:bottom w:val="single" w:sz="4" w:space="0" w:color="auto"/>
              <w:right w:val="single" w:sz="4" w:space="0" w:color="auto"/>
            </w:tcBorders>
            <w:vAlign w:val="center"/>
            <w:hideMark/>
          </w:tcPr>
          <w:p w14:paraId="5A445CDF"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BABC60F"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57D9E844"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用工情况统计</w:t>
            </w:r>
          </w:p>
        </w:tc>
      </w:tr>
      <w:tr w:rsidR="006A1C29" w:rsidRPr="006A1C29" w14:paraId="1BED1E88"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3BCA93D"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527</w:t>
            </w:r>
          </w:p>
        </w:tc>
        <w:tc>
          <w:tcPr>
            <w:tcW w:w="1040" w:type="dxa"/>
            <w:vMerge/>
            <w:tcBorders>
              <w:top w:val="nil"/>
              <w:left w:val="single" w:sz="4" w:space="0" w:color="auto"/>
              <w:bottom w:val="single" w:sz="4" w:space="0" w:color="auto"/>
              <w:right w:val="single" w:sz="4" w:space="0" w:color="auto"/>
            </w:tcBorders>
            <w:vAlign w:val="center"/>
            <w:hideMark/>
          </w:tcPr>
          <w:p w14:paraId="07B57C1B"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866BD59"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787AD93E"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驿站运营统计</w:t>
            </w:r>
          </w:p>
        </w:tc>
      </w:tr>
      <w:tr w:rsidR="006A1C29" w:rsidRPr="006A1C29" w14:paraId="026468DA"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2B8F662"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528</w:t>
            </w:r>
          </w:p>
        </w:tc>
        <w:tc>
          <w:tcPr>
            <w:tcW w:w="1040" w:type="dxa"/>
            <w:vMerge/>
            <w:tcBorders>
              <w:top w:val="nil"/>
              <w:left w:val="single" w:sz="4" w:space="0" w:color="auto"/>
              <w:bottom w:val="single" w:sz="4" w:space="0" w:color="auto"/>
              <w:right w:val="single" w:sz="4" w:space="0" w:color="auto"/>
            </w:tcBorders>
            <w:vAlign w:val="center"/>
            <w:hideMark/>
          </w:tcPr>
          <w:p w14:paraId="3CD10989"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A679108"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3233A597"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资金账户统计</w:t>
            </w:r>
          </w:p>
        </w:tc>
      </w:tr>
      <w:tr w:rsidR="006A1C29" w:rsidRPr="006A1C29" w14:paraId="37A96EC9"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1172240"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529</w:t>
            </w:r>
          </w:p>
        </w:tc>
        <w:tc>
          <w:tcPr>
            <w:tcW w:w="1040" w:type="dxa"/>
            <w:vMerge/>
            <w:tcBorders>
              <w:top w:val="nil"/>
              <w:left w:val="single" w:sz="4" w:space="0" w:color="auto"/>
              <w:bottom w:val="single" w:sz="4" w:space="0" w:color="auto"/>
              <w:right w:val="single" w:sz="4" w:space="0" w:color="auto"/>
            </w:tcBorders>
            <w:vAlign w:val="center"/>
            <w:hideMark/>
          </w:tcPr>
          <w:p w14:paraId="4F89CDCA"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4A8955F"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0277594C"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数字产品消费统计</w:t>
            </w:r>
          </w:p>
        </w:tc>
      </w:tr>
      <w:tr w:rsidR="006A1C29" w:rsidRPr="006A1C29" w14:paraId="006EC442"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A0BD502"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530</w:t>
            </w:r>
          </w:p>
        </w:tc>
        <w:tc>
          <w:tcPr>
            <w:tcW w:w="1040" w:type="dxa"/>
            <w:vMerge/>
            <w:tcBorders>
              <w:top w:val="nil"/>
              <w:left w:val="single" w:sz="4" w:space="0" w:color="auto"/>
              <w:bottom w:val="single" w:sz="4" w:space="0" w:color="auto"/>
              <w:right w:val="single" w:sz="4" w:space="0" w:color="auto"/>
            </w:tcBorders>
            <w:vAlign w:val="center"/>
            <w:hideMark/>
          </w:tcPr>
          <w:p w14:paraId="32F7A337"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13D47A0"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06F1AC61"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投诉情况统计</w:t>
            </w:r>
          </w:p>
        </w:tc>
      </w:tr>
      <w:tr w:rsidR="006A1C29" w:rsidRPr="006A1C29" w14:paraId="43A2183B"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46BC23D"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531</w:t>
            </w:r>
          </w:p>
        </w:tc>
        <w:tc>
          <w:tcPr>
            <w:tcW w:w="1040" w:type="dxa"/>
            <w:vMerge/>
            <w:tcBorders>
              <w:top w:val="nil"/>
              <w:left w:val="single" w:sz="4" w:space="0" w:color="auto"/>
              <w:bottom w:val="single" w:sz="4" w:space="0" w:color="auto"/>
              <w:right w:val="single" w:sz="4" w:space="0" w:color="auto"/>
            </w:tcBorders>
            <w:vAlign w:val="center"/>
            <w:hideMark/>
          </w:tcPr>
          <w:p w14:paraId="250762B9"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276319E7"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1FE58814"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销售情况分析</w:t>
            </w:r>
          </w:p>
        </w:tc>
      </w:tr>
      <w:tr w:rsidR="006A1C29" w:rsidRPr="006A1C29" w14:paraId="397AA5A4"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C887107"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532</w:t>
            </w:r>
          </w:p>
        </w:tc>
        <w:tc>
          <w:tcPr>
            <w:tcW w:w="1040" w:type="dxa"/>
            <w:vMerge/>
            <w:tcBorders>
              <w:top w:val="nil"/>
              <w:left w:val="single" w:sz="4" w:space="0" w:color="auto"/>
              <w:bottom w:val="single" w:sz="4" w:space="0" w:color="auto"/>
              <w:right w:val="single" w:sz="4" w:space="0" w:color="auto"/>
            </w:tcBorders>
            <w:vAlign w:val="center"/>
            <w:hideMark/>
          </w:tcPr>
          <w:p w14:paraId="5964F6C1"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15B2275"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70459BE5"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平台虚拟资产统计</w:t>
            </w:r>
          </w:p>
        </w:tc>
      </w:tr>
      <w:tr w:rsidR="006A1C29" w:rsidRPr="006A1C29" w14:paraId="1DE9C155"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1314B63"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533</w:t>
            </w: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4B25E164"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商户运营管理（6）</w:t>
            </w: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07449DA9"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财务管理</w:t>
            </w:r>
          </w:p>
        </w:tc>
        <w:tc>
          <w:tcPr>
            <w:tcW w:w="3686" w:type="dxa"/>
            <w:tcBorders>
              <w:top w:val="nil"/>
              <w:left w:val="nil"/>
              <w:bottom w:val="single" w:sz="4" w:space="0" w:color="auto"/>
              <w:right w:val="single" w:sz="4" w:space="0" w:color="auto"/>
            </w:tcBorders>
            <w:shd w:val="clear" w:color="auto" w:fill="auto"/>
            <w:vAlign w:val="center"/>
            <w:hideMark/>
          </w:tcPr>
          <w:p w14:paraId="6E61182F"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我的资产</w:t>
            </w:r>
          </w:p>
        </w:tc>
      </w:tr>
      <w:tr w:rsidR="006A1C29" w:rsidRPr="006A1C29" w14:paraId="27ADEDB0"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BAA8FE7"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534</w:t>
            </w:r>
          </w:p>
        </w:tc>
        <w:tc>
          <w:tcPr>
            <w:tcW w:w="1040" w:type="dxa"/>
            <w:vMerge/>
            <w:tcBorders>
              <w:top w:val="nil"/>
              <w:left w:val="single" w:sz="4" w:space="0" w:color="auto"/>
              <w:bottom w:val="single" w:sz="4" w:space="0" w:color="auto"/>
              <w:right w:val="single" w:sz="4" w:space="0" w:color="auto"/>
            </w:tcBorders>
            <w:vAlign w:val="center"/>
            <w:hideMark/>
          </w:tcPr>
          <w:p w14:paraId="495F6955"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C58C89A"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2514BD46"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发票设置</w:t>
            </w:r>
          </w:p>
        </w:tc>
      </w:tr>
      <w:tr w:rsidR="006A1C29" w:rsidRPr="006A1C29" w14:paraId="727A1015"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68448CF"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535</w:t>
            </w:r>
          </w:p>
        </w:tc>
        <w:tc>
          <w:tcPr>
            <w:tcW w:w="1040" w:type="dxa"/>
            <w:vMerge/>
            <w:tcBorders>
              <w:top w:val="nil"/>
              <w:left w:val="single" w:sz="4" w:space="0" w:color="auto"/>
              <w:bottom w:val="single" w:sz="4" w:space="0" w:color="auto"/>
              <w:right w:val="single" w:sz="4" w:space="0" w:color="auto"/>
            </w:tcBorders>
            <w:vAlign w:val="center"/>
            <w:hideMark/>
          </w:tcPr>
          <w:p w14:paraId="2BEA1F2B"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FBA72A9"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3ECDA685"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开具发票</w:t>
            </w:r>
          </w:p>
        </w:tc>
      </w:tr>
      <w:tr w:rsidR="006A1C29" w:rsidRPr="006A1C29" w14:paraId="52C8FCD1"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FC7F8AE"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536</w:t>
            </w:r>
          </w:p>
        </w:tc>
        <w:tc>
          <w:tcPr>
            <w:tcW w:w="1040" w:type="dxa"/>
            <w:vMerge/>
            <w:tcBorders>
              <w:top w:val="nil"/>
              <w:left w:val="single" w:sz="4" w:space="0" w:color="auto"/>
              <w:bottom w:val="single" w:sz="4" w:space="0" w:color="auto"/>
              <w:right w:val="single" w:sz="4" w:space="0" w:color="auto"/>
            </w:tcBorders>
            <w:vAlign w:val="center"/>
            <w:hideMark/>
          </w:tcPr>
          <w:p w14:paraId="459BF936"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BB469D5"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234CC25C"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商户信息维护</w:t>
            </w:r>
          </w:p>
        </w:tc>
      </w:tr>
      <w:tr w:rsidR="006A1C29" w:rsidRPr="006A1C29" w14:paraId="249EF56A"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397BD04"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537</w:t>
            </w:r>
          </w:p>
        </w:tc>
        <w:tc>
          <w:tcPr>
            <w:tcW w:w="1040" w:type="dxa"/>
            <w:vMerge/>
            <w:tcBorders>
              <w:top w:val="nil"/>
              <w:left w:val="single" w:sz="4" w:space="0" w:color="auto"/>
              <w:bottom w:val="single" w:sz="4" w:space="0" w:color="auto"/>
              <w:right w:val="single" w:sz="4" w:space="0" w:color="auto"/>
            </w:tcBorders>
            <w:vAlign w:val="center"/>
            <w:hideMark/>
          </w:tcPr>
          <w:p w14:paraId="6F3AE2D2" w14:textId="77777777" w:rsidR="006A1C29" w:rsidRPr="006A1C29" w:rsidRDefault="006A1C29" w:rsidP="006A1C29">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411C7E1C"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商品管理</w:t>
            </w:r>
          </w:p>
        </w:tc>
        <w:tc>
          <w:tcPr>
            <w:tcW w:w="3686" w:type="dxa"/>
            <w:tcBorders>
              <w:top w:val="nil"/>
              <w:left w:val="nil"/>
              <w:bottom w:val="single" w:sz="4" w:space="0" w:color="auto"/>
              <w:right w:val="single" w:sz="4" w:space="0" w:color="auto"/>
            </w:tcBorders>
            <w:shd w:val="clear" w:color="auto" w:fill="auto"/>
            <w:vAlign w:val="center"/>
            <w:hideMark/>
          </w:tcPr>
          <w:p w14:paraId="7D1EE0B2"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产品及服务管理</w:t>
            </w:r>
          </w:p>
        </w:tc>
      </w:tr>
      <w:tr w:rsidR="006A1C29" w:rsidRPr="006A1C29" w14:paraId="38E503B3"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139BAF4"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538</w:t>
            </w:r>
          </w:p>
        </w:tc>
        <w:tc>
          <w:tcPr>
            <w:tcW w:w="1040" w:type="dxa"/>
            <w:vMerge/>
            <w:tcBorders>
              <w:top w:val="nil"/>
              <w:left w:val="single" w:sz="4" w:space="0" w:color="auto"/>
              <w:bottom w:val="single" w:sz="4" w:space="0" w:color="auto"/>
              <w:right w:val="single" w:sz="4" w:space="0" w:color="auto"/>
            </w:tcBorders>
            <w:vAlign w:val="center"/>
            <w:hideMark/>
          </w:tcPr>
          <w:p w14:paraId="1EC5D525"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268EB041" w14:textId="77777777" w:rsidR="006A1C29" w:rsidRPr="006A1C29" w:rsidRDefault="006A1C29" w:rsidP="006A1C29">
            <w:pPr>
              <w:widowControl/>
              <w:jc w:val="left"/>
              <w:rPr>
                <w:rFonts w:ascii="宋体" w:hAnsi="宋体" w:cs="宋体"/>
                <w:color w:val="000000"/>
                <w:kern w:val="0"/>
                <w:sz w:val="20"/>
              </w:rPr>
            </w:pPr>
          </w:p>
        </w:tc>
        <w:tc>
          <w:tcPr>
            <w:tcW w:w="3686" w:type="dxa"/>
            <w:tcBorders>
              <w:top w:val="nil"/>
              <w:left w:val="nil"/>
              <w:bottom w:val="single" w:sz="4" w:space="0" w:color="auto"/>
              <w:right w:val="single" w:sz="4" w:space="0" w:color="auto"/>
            </w:tcBorders>
            <w:shd w:val="clear" w:color="auto" w:fill="auto"/>
            <w:vAlign w:val="center"/>
            <w:hideMark/>
          </w:tcPr>
          <w:p w14:paraId="4B0C7B5A"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产品销售配置</w:t>
            </w:r>
          </w:p>
        </w:tc>
      </w:tr>
    </w:tbl>
    <w:p w14:paraId="33EBF35D" w14:textId="77777777" w:rsidR="00527A2F" w:rsidRPr="00202400" w:rsidRDefault="00527A2F" w:rsidP="00CF292B">
      <w:pPr>
        <w:pStyle w:val="ths0"/>
        <w:ind w:firstLineChars="0" w:firstLine="0"/>
        <w:rPr>
          <w:sz w:val="24"/>
          <w:szCs w:val="24"/>
        </w:rPr>
      </w:pPr>
    </w:p>
    <w:p w14:paraId="5E8B2280" w14:textId="7F5D9DD5" w:rsidR="00E14912" w:rsidRDefault="00202400" w:rsidP="00E14912">
      <w:pPr>
        <w:pStyle w:val="3"/>
      </w:pPr>
      <w:bookmarkStart w:id="12" w:name="_Toc9566"/>
      <w:r>
        <w:rPr>
          <w:rFonts w:hint="eastAsia"/>
        </w:rPr>
        <w:t>人力资源行业数据管理系统</w:t>
      </w:r>
      <w:bookmarkEnd w:id="12"/>
    </w:p>
    <w:p w14:paraId="600C2EBE" w14:textId="77777777" w:rsidR="00202400" w:rsidRPr="00202400" w:rsidRDefault="00202400" w:rsidP="00202400">
      <w:pPr>
        <w:pStyle w:val="ths0"/>
        <w:ind w:firstLine="480"/>
        <w:rPr>
          <w:sz w:val="24"/>
          <w:szCs w:val="24"/>
        </w:rPr>
      </w:pPr>
      <w:r w:rsidRPr="00202400">
        <w:rPr>
          <w:rFonts w:hint="eastAsia"/>
          <w:sz w:val="24"/>
          <w:szCs w:val="24"/>
        </w:rPr>
        <w:t>人力资源行业数据管理系统是一个综合性的数据系统，其核心内容运营平台基础库、行业数据资产的建设，以及行业数据资产的整合与发展，旨在提升人力资源发展的运营效率与决策能力。</w:t>
      </w:r>
    </w:p>
    <w:p w14:paraId="457CF448" w14:textId="1BA9F686" w:rsidR="00202400" w:rsidRPr="00202400" w:rsidRDefault="00CF292B" w:rsidP="00CF292B">
      <w:pPr>
        <w:pStyle w:val="ths0"/>
        <w:ind w:firstLineChars="0" w:firstLine="0"/>
        <w:rPr>
          <w:sz w:val="24"/>
          <w:szCs w:val="24"/>
        </w:rPr>
      </w:pPr>
      <w:r>
        <w:rPr>
          <w:noProof/>
        </w:rPr>
        <w:drawing>
          <wp:inline distT="0" distB="0" distL="0" distR="0" wp14:anchorId="62633F8E" wp14:editId="39C64152">
            <wp:extent cx="5400040" cy="293784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00040" cy="2937846"/>
                    </a:xfrm>
                    <a:prstGeom prst="rect">
                      <a:avLst/>
                    </a:prstGeom>
                  </pic:spPr>
                </pic:pic>
              </a:graphicData>
            </a:graphic>
          </wp:inline>
        </w:drawing>
      </w:r>
    </w:p>
    <w:tbl>
      <w:tblPr>
        <w:tblW w:w="8500" w:type="dxa"/>
        <w:tblInd w:w="113" w:type="dxa"/>
        <w:tblLook w:val="04A0" w:firstRow="1" w:lastRow="0" w:firstColumn="1" w:lastColumn="0" w:noHBand="0" w:noVBand="1"/>
      </w:tblPr>
      <w:tblGrid>
        <w:gridCol w:w="1040"/>
        <w:gridCol w:w="1040"/>
        <w:gridCol w:w="2593"/>
        <w:gridCol w:w="3827"/>
      </w:tblGrid>
      <w:tr w:rsidR="006A1C29" w:rsidRPr="006A1C29" w14:paraId="5355FE63" w14:textId="77777777" w:rsidTr="006A1C29">
        <w:trPr>
          <w:trHeight w:val="28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B3470B" w14:textId="77777777" w:rsidR="006A1C29" w:rsidRPr="006A1C29" w:rsidRDefault="006A1C29" w:rsidP="006A1C29">
            <w:pPr>
              <w:widowControl/>
              <w:jc w:val="center"/>
              <w:rPr>
                <w:rFonts w:ascii="宋体" w:hAnsi="宋体" w:cs="宋体"/>
                <w:b/>
                <w:bCs/>
                <w:color w:val="000000"/>
                <w:kern w:val="0"/>
                <w:sz w:val="20"/>
              </w:rPr>
            </w:pPr>
            <w:r w:rsidRPr="006A1C29">
              <w:rPr>
                <w:rFonts w:ascii="宋体" w:hAnsi="宋体" w:cs="宋体" w:hint="eastAsia"/>
                <w:b/>
                <w:bCs/>
                <w:color w:val="000000"/>
                <w:kern w:val="0"/>
                <w:sz w:val="20"/>
              </w:rPr>
              <w:t>序号</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14:paraId="72B943B7" w14:textId="77777777" w:rsidR="006A1C29" w:rsidRPr="006A1C29" w:rsidRDefault="006A1C29" w:rsidP="006A1C29">
            <w:pPr>
              <w:widowControl/>
              <w:jc w:val="center"/>
              <w:rPr>
                <w:rFonts w:ascii="宋体" w:hAnsi="宋体" w:cs="宋体"/>
                <w:b/>
                <w:bCs/>
                <w:color w:val="000000"/>
                <w:kern w:val="0"/>
                <w:sz w:val="20"/>
              </w:rPr>
            </w:pPr>
            <w:r w:rsidRPr="006A1C29">
              <w:rPr>
                <w:rFonts w:ascii="宋体" w:hAnsi="宋体" w:cs="宋体" w:hint="eastAsia"/>
                <w:b/>
                <w:bCs/>
                <w:color w:val="000000"/>
                <w:kern w:val="0"/>
                <w:sz w:val="20"/>
              </w:rPr>
              <w:t>服务名称</w:t>
            </w:r>
          </w:p>
        </w:tc>
        <w:tc>
          <w:tcPr>
            <w:tcW w:w="2593" w:type="dxa"/>
            <w:tcBorders>
              <w:top w:val="single" w:sz="4" w:space="0" w:color="auto"/>
              <w:left w:val="nil"/>
              <w:bottom w:val="single" w:sz="4" w:space="0" w:color="auto"/>
              <w:right w:val="single" w:sz="4" w:space="0" w:color="auto"/>
            </w:tcBorders>
            <w:shd w:val="clear" w:color="auto" w:fill="auto"/>
            <w:noWrap/>
            <w:vAlign w:val="center"/>
            <w:hideMark/>
          </w:tcPr>
          <w:p w14:paraId="4867B1B3" w14:textId="77777777" w:rsidR="006A1C29" w:rsidRPr="006A1C29" w:rsidRDefault="006A1C29" w:rsidP="006A1C29">
            <w:pPr>
              <w:widowControl/>
              <w:jc w:val="center"/>
              <w:rPr>
                <w:rFonts w:ascii="宋体" w:hAnsi="宋体" w:cs="宋体"/>
                <w:b/>
                <w:bCs/>
                <w:color w:val="000000"/>
                <w:kern w:val="0"/>
                <w:sz w:val="20"/>
              </w:rPr>
            </w:pPr>
            <w:r w:rsidRPr="006A1C29">
              <w:rPr>
                <w:rFonts w:ascii="宋体" w:hAnsi="宋体" w:cs="宋体" w:hint="eastAsia"/>
                <w:b/>
                <w:bCs/>
                <w:color w:val="000000"/>
                <w:kern w:val="0"/>
                <w:sz w:val="20"/>
              </w:rPr>
              <w:t>一级目录</w:t>
            </w:r>
          </w:p>
        </w:tc>
        <w:tc>
          <w:tcPr>
            <w:tcW w:w="3827" w:type="dxa"/>
            <w:tcBorders>
              <w:top w:val="single" w:sz="4" w:space="0" w:color="auto"/>
              <w:left w:val="nil"/>
              <w:bottom w:val="single" w:sz="4" w:space="0" w:color="auto"/>
              <w:right w:val="single" w:sz="4" w:space="0" w:color="auto"/>
            </w:tcBorders>
            <w:shd w:val="clear" w:color="auto" w:fill="auto"/>
            <w:noWrap/>
            <w:vAlign w:val="center"/>
            <w:hideMark/>
          </w:tcPr>
          <w:p w14:paraId="4D19015C" w14:textId="77777777" w:rsidR="006A1C29" w:rsidRPr="006A1C29" w:rsidRDefault="006A1C29" w:rsidP="006A1C29">
            <w:pPr>
              <w:widowControl/>
              <w:jc w:val="center"/>
              <w:rPr>
                <w:rFonts w:ascii="宋体" w:hAnsi="宋体" w:cs="宋体"/>
                <w:b/>
                <w:bCs/>
                <w:color w:val="000000"/>
                <w:kern w:val="0"/>
                <w:sz w:val="20"/>
              </w:rPr>
            </w:pPr>
            <w:r w:rsidRPr="006A1C29">
              <w:rPr>
                <w:rFonts w:ascii="宋体" w:hAnsi="宋体" w:cs="宋体" w:hint="eastAsia"/>
                <w:b/>
                <w:bCs/>
                <w:color w:val="000000"/>
                <w:kern w:val="0"/>
                <w:sz w:val="20"/>
              </w:rPr>
              <w:t>二级目录</w:t>
            </w:r>
          </w:p>
        </w:tc>
      </w:tr>
      <w:tr w:rsidR="006A1C29" w:rsidRPr="006A1C29" w14:paraId="4ABBBE3E"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50CFF3F"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539</w:t>
            </w: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7EA8E136"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运营平台基础库（37）</w:t>
            </w: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2FD4BFD7"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基础信息库</w:t>
            </w:r>
          </w:p>
        </w:tc>
        <w:tc>
          <w:tcPr>
            <w:tcW w:w="3827" w:type="dxa"/>
            <w:tcBorders>
              <w:top w:val="nil"/>
              <w:left w:val="nil"/>
              <w:bottom w:val="single" w:sz="4" w:space="0" w:color="auto"/>
              <w:right w:val="single" w:sz="4" w:space="0" w:color="auto"/>
            </w:tcBorders>
            <w:shd w:val="clear" w:color="auto" w:fill="auto"/>
            <w:vAlign w:val="center"/>
            <w:hideMark/>
          </w:tcPr>
          <w:p w14:paraId="0FD07240"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单位基础信息</w:t>
            </w:r>
          </w:p>
        </w:tc>
      </w:tr>
      <w:tr w:rsidR="006A1C29" w:rsidRPr="006A1C29" w14:paraId="61020E51"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F7E24D2"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540</w:t>
            </w:r>
          </w:p>
        </w:tc>
        <w:tc>
          <w:tcPr>
            <w:tcW w:w="1040" w:type="dxa"/>
            <w:vMerge/>
            <w:tcBorders>
              <w:top w:val="nil"/>
              <w:left w:val="single" w:sz="4" w:space="0" w:color="auto"/>
              <w:bottom w:val="single" w:sz="4" w:space="0" w:color="auto"/>
              <w:right w:val="single" w:sz="4" w:space="0" w:color="auto"/>
            </w:tcBorders>
            <w:vAlign w:val="center"/>
            <w:hideMark/>
          </w:tcPr>
          <w:p w14:paraId="45574D07"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132DCFC"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57548869"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个人基础信息</w:t>
            </w:r>
          </w:p>
        </w:tc>
      </w:tr>
      <w:tr w:rsidR="006A1C29" w:rsidRPr="006A1C29" w14:paraId="671620E7"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6EC2207"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541</w:t>
            </w:r>
          </w:p>
        </w:tc>
        <w:tc>
          <w:tcPr>
            <w:tcW w:w="1040" w:type="dxa"/>
            <w:vMerge/>
            <w:tcBorders>
              <w:top w:val="nil"/>
              <w:left w:val="single" w:sz="4" w:space="0" w:color="auto"/>
              <w:bottom w:val="single" w:sz="4" w:space="0" w:color="auto"/>
              <w:right w:val="single" w:sz="4" w:space="0" w:color="auto"/>
            </w:tcBorders>
            <w:vAlign w:val="center"/>
            <w:hideMark/>
          </w:tcPr>
          <w:p w14:paraId="4BE22FE6"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F545DBA"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229C73E0"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机构基础信息</w:t>
            </w:r>
          </w:p>
        </w:tc>
      </w:tr>
      <w:tr w:rsidR="006A1C29" w:rsidRPr="006A1C29" w14:paraId="5DE47689"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6F93787"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542</w:t>
            </w:r>
          </w:p>
        </w:tc>
        <w:tc>
          <w:tcPr>
            <w:tcW w:w="1040" w:type="dxa"/>
            <w:vMerge/>
            <w:tcBorders>
              <w:top w:val="nil"/>
              <w:left w:val="single" w:sz="4" w:space="0" w:color="auto"/>
              <w:bottom w:val="single" w:sz="4" w:space="0" w:color="auto"/>
              <w:right w:val="single" w:sz="4" w:space="0" w:color="auto"/>
            </w:tcBorders>
            <w:vAlign w:val="center"/>
            <w:hideMark/>
          </w:tcPr>
          <w:p w14:paraId="31D40851"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2E4FCFD6"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46E5185D"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院校基础信息</w:t>
            </w:r>
          </w:p>
        </w:tc>
      </w:tr>
      <w:tr w:rsidR="006A1C29" w:rsidRPr="006A1C29" w14:paraId="78BAC7F9"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0A43BF0"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lastRenderedPageBreak/>
              <w:t>543</w:t>
            </w:r>
          </w:p>
        </w:tc>
        <w:tc>
          <w:tcPr>
            <w:tcW w:w="1040" w:type="dxa"/>
            <w:vMerge/>
            <w:tcBorders>
              <w:top w:val="nil"/>
              <w:left w:val="single" w:sz="4" w:space="0" w:color="auto"/>
              <w:bottom w:val="single" w:sz="4" w:space="0" w:color="auto"/>
              <w:right w:val="single" w:sz="4" w:space="0" w:color="auto"/>
            </w:tcBorders>
            <w:vAlign w:val="center"/>
            <w:hideMark/>
          </w:tcPr>
          <w:p w14:paraId="579C3BAE" w14:textId="77777777" w:rsidR="006A1C29" w:rsidRPr="006A1C29" w:rsidRDefault="006A1C29" w:rsidP="006A1C29">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1FAA65B8"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求职招聘库</w:t>
            </w:r>
          </w:p>
        </w:tc>
        <w:tc>
          <w:tcPr>
            <w:tcW w:w="3827" w:type="dxa"/>
            <w:tcBorders>
              <w:top w:val="nil"/>
              <w:left w:val="nil"/>
              <w:bottom w:val="single" w:sz="4" w:space="0" w:color="auto"/>
              <w:right w:val="single" w:sz="4" w:space="0" w:color="auto"/>
            </w:tcBorders>
            <w:shd w:val="clear" w:color="auto" w:fill="auto"/>
            <w:vAlign w:val="center"/>
            <w:hideMark/>
          </w:tcPr>
          <w:p w14:paraId="670CFFB6"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求职者信息</w:t>
            </w:r>
          </w:p>
        </w:tc>
      </w:tr>
      <w:tr w:rsidR="006A1C29" w:rsidRPr="006A1C29" w14:paraId="770430C1"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0969A03"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544</w:t>
            </w:r>
          </w:p>
        </w:tc>
        <w:tc>
          <w:tcPr>
            <w:tcW w:w="1040" w:type="dxa"/>
            <w:vMerge/>
            <w:tcBorders>
              <w:top w:val="nil"/>
              <w:left w:val="single" w:sz="4" w:space="0" w:color="auto"/>
              <w:bottom w:val="single" w:sz="4" w:space="0" w:color="auto"/>
              <w:right w:val="single" w:sz="4" w:space="0" w:color="auto"/>
            </w:tcBorders>
            <w:vAlign w:val="center"/>
            <w:hideMark/>
          </w:tcPr>
          <w:p w14:paraId="1C9F36FD"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230D4FD8"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50BCD354"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企业招聘信息</w:t>
            </w:r>
          </w:p>
        </w:tc>
      </w:tr>
      <w:tr w:rsidR="006A1C29" w:rsidRPr="006A1C29" w14:paraId="5923BBA0"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6CF43E3"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545</w:t>
            </w:r>
          </w:p>
        </w:tc>
        <w:tc>
          <w:tcPr>
            <w:tcW w:w="1040" w:type="dxa"/>
            <w:vMerge/>
            <w:tcBorders>
              <w:top w:val="nil"/>
              <w:left w:val="single" w:sz="4" w:space="0" w:color="auto"/>
              <w:bottom w:val="single" w:sz="4" w:space="0" w:color="auto"/>
              <w:right w:val="single" w:sz="4" w:space="0" w:color="auto"/>
            </w:tcBorders>
            <w:vAlign w:val="center"/>
            <w:hideMark/>
          </w:tcPr>
          <w:p w14:paraId="086C4B56"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D92DD10"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463778D7"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招聘匹配信息</w:t>
            </w:r>
          </w:p>
        </w:tc>
      </w:tr>
      <w:tr w:rsidR="006A1C29" w:rsidRPr="006A1C29" w14:paraId="46EFAFF7"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AE1DC11"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546</w:t>
            </w:r>
          </w:p>
        </w:tc>
        <w:tc>
          <w:tcPr>
            <w:tcW w:w="1040" w:type="dxa"/>
            <w:vMerge/>
            <w:tcBorders>
              <w:top w:val="nil"/>
              <w:left w:val="single" w:sz="4" w:space="0" w:color="auto"/>
              <w:bottom w:val="single" w:sz="4" w:space="0" w:color="auto"/>
              <w:right w:val="single" w:sz="4" w:space="0" w:color="auto"/>
            </w:tcBorders>
            <w:vAlign w:val="center"/>
            <w:hideMark/>
          </w:tcPr>
          <w:p w14:paraId="55C44414"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5748D2D"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4358F65A"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评价相关信息</w:t>
            </w:r>
          </w:p>
        </w:tc>
      </w:tr>
      <w:tr w:rsidR="006A1C29" w:rsidRPr="006A1C29" w14:paraId="4F9AC2B1"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43E6554"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547</w:t>
            </w:r>
          </w:p>
        </w:tc>
        <w:tc>
          <w:tcPr>
            <w:tcW w:w="1040" w:type="dxa"/>
            <w:vMerge/>
            <w:tcBorders>
              <w:top w:val="nil"/>
              <w:left w:val="single" w:sz="4" w:space="0" w:color="auto"/>
              <w:bottom w:val="single" w:sz="4" w:space="0" w:color="auto"/>
              <w:right w:val="single" w:sz="4" w:space="0" w:color="auto"/>
            </w:tcBorders>
            <w:vAlign w:val="center"/>
            <w:hideMark/>
          </w:tcPr>
          <w:p w14:paraId="18C2361D" w14:textId="77777777" w:rsidR="006A1C29" w:rsidRPr="006A1C29" w:rsidRDefault="006A1C29" w:rsidP="006A1C29">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6DA2ADE8"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参保信息与就业状态库</w:t>
            </w:r>
          </w:p>
        </w:tc>
        <w:tc>
          <w:tcPr>
            <w:tcW w:w="3827" w:type="dxa"/>
            <w:tcBorders>
              <w:top w:val="nil"/>
              <w:left w:val="nil"/>
              <w:bottom w:val="single" w:sz="4" w:space="0" w:color="auto"/>
              <w:right w:val="single" w:sz="4" w:space="0" w:color="auto"/>
            </w:tcBorders>
            <w:shd w:val="clear" w:color="auto" w:fill="auto"/>
            <w:vAlign w:val="center"/>
            <w:hideMark/>
          </w:tcPr>
          <w:p w14:paraId="14F6800A"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个人基本信息</w:t>
            </w:r>
          </w:p>
        </w:tc>
      </w:tr>
      <w:tr w:rsidR="006A1C29" w:rsidRPr="006A1C29" w14:paraId="45811C5B"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F2BEFF1"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548</w:t>
            </w:r>
          </w:p>
        </w:tc>
        <w:tc>
          <w:tcPr>
            <w:tcW w:w="1040" w:type="dxa"/>
            <w:vMerge/>
            <w:tcBorders>
              <w:top w:val="nil"/>
              <w:left w:val="single" w:sz="4" w:space="0" w:color="auto"/>
              <w:bottom w:val="single" w:sz="4" w:space="0" w:color="auto"/>
              <w:right w:val="single" w:sz="4" w:space="0" w:color="auto"/>
            </w:tcBorders>
            <w:vAlign w:val="center"/>
            <w:hideMark/>
          </w:tcPr>
          <w:p w14:paraId="53A0E31E"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E35C565"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4FE2A92E"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社保缴费信息</w:t>
            </w:r>
          </w:p>
        </w:tc>
      </w:tr>
      <w:tr w:rsidR="006A1C29" w:rsidRPr="006A1C29" w14:paraId="5C825385"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529B650"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549</w:t>
            </w:r>
          </w:p>
        </w:tc>
        <w:tc>
          <w:tcPr>
            <w:tcW w:w="1040" w:type="dxa"/>
            <w:vMerge/>
            <w:tcBorders>
              <w:top w:val="nil"/>
              <w:left w:val="single" w:sz="4" w:space="0" w:color="auto"/>
              <w:bottom w:val="single" w:sz="4" w:space="0" w:color="auto"/>
              <w:right w:val="single" w:sz="4" w:space="0" w:color="auto"/>
            </w:tcBorders>
            <w:vAlign w:val="center"/>
            <w:hideMark/>
          </w:tcPr>
          <w:p w14:paraId="2C43DA14"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21201E3"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47DF4C63"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个人参保信息</w:t>
            </w:r>
          </w:p>
        </w:tc>
      </w:tr>
      <w:tr w:rsidR="006A1C29" w:rsidRPr="006A1C29" w14:paraId="26D05615"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ECB0231"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550</w:t>
            </w:r>
          </w:p>
        </w:tc>
        <w:tc>
          <w:tcPr>
            <w:tcW w:w="1040" w:type="dxa"/>
            <w:vMerge/>
            <w:tcBorders>
              <w:top w:val="nil"/>
              <w:left w:val="single" w:sz="4" w:space="0" w:color="auto"/>
              <w:bottom w:val="single" w:sz="4" w:space="0" w:color="auto"/>
              <w:right w:val="single" w:sz="4" w:space="0" w:color="auto"/>
            </w:tcBorders>
            <w:vAlign w:val="center"/>
            <w:hideMark/>
          </w:tcPr>
          <w:p w14:paraId="1D1FC25B"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66FEB82"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6EAABAE2"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社保待遇信息</w:t>
            </w:r>
          </w:p>
        </w:tc>
      </w:tr>
      <w:tr w:rsidR="006A1C29" w:rsidRPr="006A1C29" w14:paraId="0CA29355"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1831F59"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551</w:t>
            </w:r>
          </w:p>
        </w:tc>
        <w:tc>
          <w:tcPr>
            <w:tcW w:w="1040" w:type="dxa"/>
            <w:vMerge/>
            <w:tcBorders>
              <w:top w:val="nil"/>
              <w:left w:val="single" w:sz="4" w:space="0" w:color="auto"/>
              <w:bottom w:val="single" w:sz="4" w:space="0" w:color="auto"/>
              <w:right w:val="single" w:sz="4" w:space="0" w:color="auto"/>
            </w:tcBorders>
            <w:vAlign w:val="center"/>
            <w:hideMark/>
          </w:tcPr>
          <w:p w14:paraId="3E566A41"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437200D"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21D53D6F"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个人权益记录信息</w:t>
            </w:r>
          </w:p>
        </w:tc>
      </w:tr>
      <w:tr w:rsidR="006A1C29" w:rsidRPr="006A1C29" w14:paraId="1EB38128"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3FAECB5"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552</w:t>
            </w:r>
          </w:p>
        </w:tc>
        <w:tc>
          <w:tcPr>
            <w:tcW w:w="1040" w:type="dxa"/>
            <w:vMerge/>
            <w:tcBorders>
              <w:top w:val="nil"/>
              <w:left w:val="single" w:sz="4" w:space="0" w:color="auto"/>
              <w:bottom w:val="single" w:sz="4" w:space="0" w:color="auto"/>
              <w:right w:val="single" w:sz="4" w:space="0" w:color="auto"/>
            </w:tcBorders>
            <w:vAlign w:val="center"/>
            <w:hideMark/>
          </w:tcPr>
          <w:p w14:paraId="5C57CADF"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2F0EB52A"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6248D22A"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工伤认定信息</w:t>
            </w:r>
          </w:p>
        </w:tc>
      </w:tr>
      <w:tr w:rsidR="006A1C29" w:rsidRPr="006A1C29" w14:paraId="1353279B"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76EA496"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553</w:t>
            </w:r>
          </w:p>
        </w:tc>
        <w:tc>
          <w:tcPr>
            <w:tcW w:w="1040" w:type="dxa"/>
            <w:vMerge/>
            <w:tcBorders>
              <w:top w:val="nil"/>
              <w:left w:val="single" w:sz="4" w:space="0" w:color="auto"/>
              <w:bottom w:val="single" w:sz="4" w:space="0" w:color="auto"/>
              <w:right w:val="single" w:sz="4" w:space="0" w:color="auto"/>
            </w:tcBorders>
            <w:vAlign w:val="center"/>
            <w:hideMark/>
          </w:tcPr>
          <w:p w14:paraId="1AACEC28"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6EC6FF4"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678FD109"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劳动能力鉴定信息</w:t>
            </w:r>
          </w:p>
        </w:tc>
      </w:tr>
      <w:tr w:rsidR="006A1C29" w:rsidRPr="006A1C29" w14:paraId="7228AB54"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82316E8"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554</w:t>
            </w:r>
          </w:p>
        </w:tc>
        <w:tc>
          <w:tcPr>
            <w:tcW w:w="1040" w:type="dxa"/>
            <w:vMerge/>
            <w:tcBorders>
              <w:top w:val="nil"/>
              <w:left w:val="single" w:sz="4" w:space="0" w:color="auto"/>
              <w:bottom w:val="single" w:sz="4" w:space="0" w:color="auto"/>
              <w:right w:val="single" w:sz="4" w:space="0" w:color="auto"/>
            </w:tcBorders>
            <w:vAlign w:val="center"/>
            <w:hideMark/>
          </w:tcPr>
          <w:p w14:paraId="7532CBEC"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8C61080"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2173CA68"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养老保险信息</w:t>
            </w:r>
          </w:p>
        </w:tc>
      </w:tr>
      <w:tr w:rsidR="006A1C29" w:rsidRPr="006A1C29" w14:paraId="5F5B4BF5"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D41B486"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555</w:t>
            </w:r>
          </w:p>
        </w:tc>
        <w:tc>
          <w:tcPr>
            <w:tcW w:w="1040" w:type="dxa"/>
            <w:vMerge/>
            <w:tcBorders>
              <w:top w:val="nil"/>
              <w:left w:val="single" w:sz="4" w:space="0" w:color="auto"/>
              <w:bottom w:val="single" w:sz="4" w:space="0" w:color="auto"/>
              <w:right w:val="single" w:sz="4" w:space="0" w:color="auto"/>
            </w:tcBorders>
            <w:vAlign w:val="center"/>
            <w:hideMark/>
          </w:tcPr>
          <w:p w14:paraId="7CB727A8"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97953F7"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5E96EEFD"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工伤保险信息</w:t>
            </w:r>
          </w:p>
        </w:tc>
      </w:tr>
      <w:tr w:rsidR="006A1C29" w:rsidRPr="006A1C29" w14:paraId="5CCAEE05"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C7DCCFF"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556</w:t>
            </w:r>
          </w:p>
        </w:tc>
        <w:tc>
          <w:tcPr>
            <w:tcW w:w="1040" w:type="dxa"/>
            <w:vMerge/>
            <w:tcBorders>
              <w:top w:val="nil"/>
              <w:left w:val="single" w:sz="4" w:space="0" w:color="auto"/>
              <w:bottom w:val="single" w:sz="4" w:space="0" w:color="auto"/>
              <w:right w:val="single" w:sz="4" w:space="0" w:color="auto"/>
            </w:tcBorders>
            <w:vAlign w:val="center"/>
            <w:hideMark/>
          </w:tcPr>
          <w:p w14:paraId="112E280F"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2C37DA0"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10B7231E"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失业保险信息</w:t>
            </w:r>
          </w:p>
        </w:tc>
      </w:tr>
      <w:tr w:rsidR="006A1C29" w:rsidRPr="006A1C29" w14:paraId="3EE320F8"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01A1187"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557</w:t>
            </w:r>
          </w:p>
        </w:tc>
        <w:tc>
          <w:tcPr>
            <w:tcW w:w="1040" w:type="dxa"/>
            <w:vMerge/>
            <w:tcBorders>
              <w:top w:val="nil"/>
              <w:left w:val="single" w:sz="4" w:space="0" w:color="auto"/>
              <w:bottom w:val="single" w:sz="4" w:space="0" w:color="auto"/>
              <w:right w:val="single" w:sz="4" w:space="0" w:color="auto"/>
            </w:tcBorders>
            <w:vAlign w:val="center"/>
            <w:hideMark/>
          </w:tcPr>
          <w:p w14:paraId="331F4E79"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312371F"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7CD97ED1"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就业创业信息</w:t>
            </w:r>
          </w:p>
        </w:tc>
      </w:tr>
      <w:tr w:rsidR="006A1C29" w:rsidRPr="006A1C29" w14:paraId="088335E3"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A74AC7A"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558</w:t>
            </w:r>
          </w:p>
        </w:tc>
        <w:tc>
          <w:tcPr>
            <w:tcW w:w="1040" w:type="dxa"/>
            <w:vMerge/>
            <w:tcBorders>
              <w:top w:val="nil"/>
              <w:left w:val="single" w:sz="4" w:space="0" w:color="auto"/>
              <w:bottom w:val="single" w:sz="4" w:space="0" w:color="auto"/>
              <w:right w:val="single" w:sz="4" w:space="0" w:color="auto"/>
            </w:tcBorders>
            <w:vAlign w:val="center"/>
            <w:hideMark/>
          </w:tcPr>
          <w:p w14:paraId="59098AC0"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E1CDE0F"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147FDE63"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职业培训信息</w:t>
            </w:r>
          </w:p>
        </w:tc>
      </w:tr>
      <w:tr w:rsidR="006A1C29" w:rsidRPr="006A1C29" w14:paraId="57CE56A5"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CB7089A"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559</w:t>
            </w:r>
          </w:p>
        </w:tc>
        <w:tc>
          <w:tcPr>
            <w:tcW w:w="1040" w:type="dxa"/>
            <w:vMerge/>
            <w:tcBorders>
              <w:top w:val="nil"/>
              <w:left w:val="single" w:sz="4" w:space="0" w:color="auto"/>
              <w:bottom w:val="single" w:sz="4" w:space="0" w:color="auto"/>
              <w:right w:val="single" w:sz="4" w:space="0" w:color="auto"/>
            </w:tcBorders>
            <w:vAlign w:val="center"/>
            <w:hideMark/>
          </w:tcPr>
          <w:p w14:paraId="04D1CC33" w14:textId="77777777" w:rsidR="006A1C29" w:rsidRPr="006A1C29" w:rsidRDefault="006A1C29" w:rsidP="006A1C29">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7F93623E"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企业资源库</w:t>
            </w:r>
          </w:p>
        </w:tc>
        <w:tc>
          <w:tcPr>
            <w:tcW w:w="3827" w:type="dxa"/>
            <w:tcBorders>
              <w:top w:val="nil"/>
              <w:left w:val="nil"/>
              <w:bottom w:val="single" w:sz="4" w:space="0" w:color="auto"/>
              <w:right w:val="single" w:sz="4" w:space="0" w:color="auto"/>
            </w:tcBorders>
            <w:shd w:val="clear" w:color="auto" w:fill="auto"/>
            <w:vAlign w:val="center"/>
            <w:hideMark/>
          </w:tcPr>
          <w:p w14:paraId="542CDAAF"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员工基本信息</w:t>
            </w:r>
          </w:p>
        </w:tc>
      </w:tr>
      <w:tr w:rsidR="006A1C29" w:rsidRPr="006A1C29" w14:paraId="463DEC5C"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1DEE770"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560</w:t>
            </w:r>
          </w:p>
        </w:tc>
        <w:tc>
          <w:tcPr>
            <w:tcW w:w="1040" w:type="dxa"/>
            <w:vMerge/>
            <w:tcBorders>
              <w:top w:val="nil"/>
              <w:left w:val="single" w:sz="4" w:space="0" w:color="auto"/>
              <w:bottom w:val="single" w:sz="4" w:space="0" w:color="auto"/>
              <w:right w:val="single" w:sz="4" w:space="0" w:color="auto"/>
            </w:tcBorders>
            <w:vAlign w:val="center"/>
            <w:hideMark/>
          </w:tcPr>
          <w:p w14:paraId="7F6171F3"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85D754E"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146A1F42"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职业发展数据</w:t>
            </w:r>
          </w:p>
        </w:tc>
      </w:tr>
      <w:tr w:rsidR="006A1C29" w:rsidRPr="006A1C29" w14:paraId="575CD909"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0A166E7"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561</w:t>
            </w:r>
          </w:p>
        </w:tc>
        <w:tc>
          <w:tcPr>
            <w:tcW w:w="1040" w:type="dxa"/>
            <w:vMerge/>
            <w:tcBorders>
              <w:top w:val="nil"/>
              <w:left w:val="single" w:sz="4" w:space="0" w:color="auto"/>
              <w:bottom w:val="single" w:sz="4" w:space="0" w:color="auto"/>
              <w:right w:val="single" w:sz="4" w:space="0" w:color="auto"/>
            </w:tcBorders>
            <w:vAlign w:val="center"/>
            <w:hideMark/>
          </w:tcPr>
          <w:p w14:paraId="5AF591D2"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19E80054"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74616497"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教育培训记录</w:t>
            </w:r>
          </w:p>
        </w:tc>
      </w:tr>
      <w:tr w:rsidR="006A1C29" w:rsidRPr="006A1C29" w14:paraId="22CEF067"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FFF0291"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562</w:t>
            </w:r>
          </w:p>
        </w:tc>
        <w:tc>
          <w:tcPr>
            <w:tcW w:w="1040" w:type="dxa"/>
            <w:vMerge/>
            <w:tcBorders>
              <w:top w:val="nil"/>
              <w:left w:val="single" w:sz="4" w:space="0" w:color="auto"/>
              <w:bottom w:val="single" w:sz="4" w:space="0" w:color="auto"/>
              <w:right w:val="single" w:sz="4" w:space="0" w:color="auto"/>
            </w:tcBorders>
            <w:vAlign w:val="center"/>
            <w:hideMark/>
          </w:tcPr>
          <w:p w14:paraId="1512356B"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7697FAF2"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3F831525"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绩效评估资料</w:t>
            </w:r>
          </w:p>
        </w:tc>
      </w:tr>
      <w:tr w:rsidR="006A1C29" w:rsidRPr="006A1C29" w14:paraId="0633BEE0"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7E96F97"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563</w:t>
            </w:r>
          </w:p>
        </w:tc>
        <w:tc>
          <w:tcPr>
            <w:tcW w:w="1040" w:type="dxa"/>
            <w:vMerge/>
            <w:tcBorders>
              <w:top w:val="nil"/>
              <w:left w:val="single" w:sz="4" w:space="0" w:color="auto"/>
              <w:bottom w:val="single" w:sz="4" w:space="0" w:color="auto"/>
              <w:right w:val="single" w:sz="4" w:space="0" w:color="auto"/>
            </w:tcBorders>
            <w:vAlign w:val="center"/>
            <w:hideMark/>
          </w:tcPr>
          <w:p w14:paraId="516ADB55"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0B6D1FE1"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746C9F9A"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薪酬福利信息</w:t>
            </w:r>
          </w:p>
        </w:tc>
      </w:tr>
      <w:tr w:rsidR="006A1C29" w:rsidRPr="006A1C29" w14:paraId="746234DD"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A2E4875"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564</w:t>
            </w:r>
          </w:p>
        </w:tc>
        <w:tc>
          <w:tcPr>
            <w:tcW w:w="1040" w:type="dxa"/>
            <w:vMerge/>
            <w:tcBorders>
              <w:top w:val="nil"/>
              <w:left w:val="single" w:sz="4" w:space="0" w:color="auto"/>
              <w:bottom w:val="single" w:sz="4" w:space="0" w:color="auto"/>
              <w:right w:val="single" w:sz="4" w:space="0" w:color="auto"/>
            </w:tcBorders>
            <w:vAlign w:val="center"/>
            <w:hideMark/>
          </w:tcPr>
          <w:p w14:paraId="2C9E6302"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3490789"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33B2FB5F"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其他相关数据</w:t>
            </w:r>
          </w:p>
        </w:tc>
      </w:tr>
      <w:tr w:rsidR="006A1C29" w:rsidRPr="006A1C29" w14:paraId="0170AC27"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692FBD1"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565</w:t>
            </w:r>
          </w:p>
        </w:tc>
        <w:tc>
          <w:tcPr>
            <w:tcW w:w="1040" w:type="dxa"/>
            <w:vMerge/>
            <w:tcBorders>
              <w:top w:val="nil"/>
              <w:left w:val="single" w:sz="4" w:space="0" w:color="auto"/>
              <w:bottom w:val="single" w:sz="4" w:space="0" w:color="auto"/>
              <w:right w:val="single" w:sz="4" w:space="0" w:color="auto"/>
            </w:tcBorders>
            <w:vAlign w:val="center"/>
            <w:hideMark/>
          </w:tcPr>
          <w:p w14:paraId="7FD372BD" w14:textId="77777777" w:rsidR="006A1C29" w:rsidRPr="006A1C29" w:rsidRDefault="006A1C29" w:rsidP="006A1C29">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6DE5B990"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人才发展与职业规划库</w:t>
            </w:r>
          </w:p>
        </w:tc>
        <w:tc>
          <w:tcPr>
            <w:tcW w:w="3827" w:type="dxa"/>
            <w:tcBorders>
              <w:top w:val="nil"/>
              <w:left w:val="nil"/>
              <w:bottom w:val="single" w:sz="4" w:space="0" w:color="auto"/>
              <w:right w:val="single" w:sz="4" w:space="0" w:color="auto"/>
            </w:tcBorders>
            <w:shd w:val="clear" w:color="auto" w:fill="auto"/>
            <w:vAlign w:val="center"/>
            <w:hideMark/>
          </w:tcPr>
          <w:p w14:paraId="210CC1B9"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人才发展信息</w:t>
            </w:r>
          </w:p>
        </w:tc>
      </w:tr>
      <w:tr w:rsidR="006A1C29" w:rsidRPr="006A1C29" w14:paraId="5B6F7240"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A8914C1"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566</w:t>
            </w:r>
          </w:p>
        </w:tc>
        <w:tc>
          <w:tcPr>
            <w:tcW w:w="1040" w:type="dxa"/>
            <w:vMerge/>
            <w:tcBorders>
              <w:top w:val="nil"/>
              <w:left w:val="single" w:sz="4" w:space="0" w:color="auto"/>
              <w:bottom w:val="single" w:sz="4" w:space="0" w:color="auto"/>
              <w:right w:val="single" w:sz="4" w:space="0" w:color="auto"/>
            </w:tcBorders>
            <w:vAlign w:val="center"/>
            <w:hideMark/>
          </w:tcPr>
          <w:p w14:paraId="57EE1FFB"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654DCCC1"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74B4E984"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职业规划信息</w:t>
            </w:r>
          </w:p>
        </w:tc>
      </w:tr>
      <w:tr w:rsidR="006A1C29" w:rsidRPr="006A1C29" w14:paraId="72A8000A"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D7EE07B"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567</w:t>
            </w:r>
          </w:p>
        </w:tc>
        <w:tc>
          <w:tcPr>
            <w:tcW w:w="1040" w:type="dxa"/>
            <w:vMerge/>
            <w:tcBorders>
              <w:top w:val="nil"/>
              <w:left w:val="single" w:sz="4" w:space="0" w:color="auto"/>
              <w:bottom w:val="single" w:sz="4" w:space="0" w:color="auto"/>
              <w:right w:val="single" w:sz="4" w:space="0" w:color="auto"/>
            </w:tcBorders>
            <w:vAlign w:val="center"/>
            <w:hideMark/>
          </w:tcPr>
          <w:p w14:paraId="6776C9B7"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325550F"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5A3D09A6"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分析规划信息</w:t>
            </w:r>
          </w:p>
        </w:tc>
      </w:tr>
      <w:tr w:rsidR="006A1C29" w:rsidRPr="006A1C29" w14:paraId="1DCC198C"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2167E90"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568</w:t>
            </w:r>
          </w:p>
        </w:tc>
        <w:tc>
          <w:tcPr>
            <w:tcW w:w="1040" w:type="dxa"/>
            <w:vMerge/>
            <w:tcBorders>
              <w:top w:val="nil"/>
              <w:left w:val="single" w:sz="4" w:space="0" w:color="auto"/>
              <w:bottom w:val="single" w:sz="4" w:space="0" w:color="auto"/>
              <w:right w:val="single" w:sz="4" w:space="0" w:color="auto"/>
            </w:tcBorders>
            <w:vAlign w:val="center"/>
            <w:hideMark/>
          </w:tcPr>
          <w:p w14:paraId="240228C4" w14:textId="77777777" w:rsidR="006A1C29" w:rsidRPr="006A1C29" w:rsidRDefault="006A1C29" w:rsidP="006A1C29">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01E2A180"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政策知识库</w:t>
            </w:r>
          </w:p>
        </w:tc>
        <w:tc>
          <w:tcPr>
            <w:tcW w:w="3827" w:type="dxa"/>
            <w:tcBorders>
              <w:top w:val="nil"/>
              <w:left w:val="nil"/>
              <w:bottom w:val="single" w:sz="4" w:space="0" w:color="auto"/>
              <w:right w:val="single" w:sz="4" w:space="0" w:color="auto"/>
            </w:tcBorders>
            <w:shd w:val="clear" w:color="auto" w:fill="auto"/>
            <w:vAlign w:val="center"/>
            <w:hideMark/>
          </w:tcPr>
          <w:p w14:paraId="6E5A6B1D"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政策法规信息</w:t>
            </w:r>
          </w:p>
        </w:tc>
      </w:tr>
      <w:tr w:rsidR="006A1C29" w:rsidRPr="006A1C29" w14:paraId="4C582555"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9FCCA87"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569</w:t>
            </w:r>
          </w:p>
        </w:tc>
        <w:tc>
          <w:tcPr>
            <w:tcW w:w="1040" w:type="dxa"/>
            <w:vMerge/>
            <w:tcBorders>
              <w:top w:val="nil"/>
              <w:left w:val="single" w:sz="4" w:space="0" w:color="auto"/>
              <w:bottom w:val="single" w:sz="4" w:space="0" w:color="auto"/>
              <w:right w:val="single" w:sz="4" w:space="0" w:color="auto"/>
            </w:tcBorders>
            <w:vAlign w:val="center"/>
            <w:hideMark/>
          </w:tcPr>
          <w:p w14:paraId="31F27F80"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F121EE7"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35384FBF"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行业标准与规范信息</w:t>
            </w:r>
          </w:p>
        </w:tc>
      </w:tr>
      <w:tr w:rsidR="006A1C29" w:rsidRPr="006A1C29" w14:paraId="7E69DD32"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C9D0AA3"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570</w:t>
            </w:r>
          </w:p>
        </w:tc>
        <w:tc>
          <w:tcPr>
            <w:tcW w:w="1040" w:type="dxa"/>
            <w:vMerge/>
            <w:tcBorders>
              <w:top w:val="nil"/>
              <w:left w:val="single" w:sz="4" w:space="0" w:color="auto"/>
              <w:bottom w:val="single" w:sz="4" w:space="0" w:color="auto"/>
              <w:right w:val="single" w:sz="4" w:space="0" w:color="auto"/>
            </w:tcBorders>
            <w:vAlign w:val="center"/>
            <w:hideMark/>
          </w:tcPr>
          <w:p w14:paraId="5FAE0A78"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2D49628"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209139FA"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政策解读信息</w:t>
            </w:r>
          </w:p>
        </w:tc>
      </w:tr>
      <w:tr w:rsidR="006A1C29" w:rsidRPr="006A1C29" w14:paraId="526CCD63"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E57BBE7"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571</w:t>
            </w:r>
          </w:p>
        </w:tc>
        <w:tc>
          <w:tcPr>
            <w:tcW w:w="1040" w:type="dxa"/>
            <w:vMerge/>
            <w:tcBorders>
              <w:top w:val="nil"/>
              <w:left w:val="single" w:sz="4" w:space="0" w:color="auto"/>
              <w:bottom w:val="single" w:sz="4" w:space="0" w:color="auto"/>
              <w:right w:val="single" w:sz="4" w:space="0" w:color="auto"/>
            </w:tcBorders>
            <w:vAlign w:val="center"/>
            <w:hideMark/>
          </w:tcPr>
          <w:p w14:paraId="46D066C2"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402F226"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40107532"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数据报告与分析信息</w:t>
            </w:r>
          </w:p>
        </w:tc>
      </w:tr>
      <w:tr w:rsidR="006A1C29" w:rsidRPr="006A1C29" w14:paraId="05411470"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3104115"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572</w:t>
            </w:r>
          </w:p>
        </w:tc>
        <w:tc>
          <w:tcPr>
            <w:tcW w:w="1040" w:type="dxa"/>
            <w:vMerge/>
            <w:tcBorders>
              <w:top w:val="nil"/>
              <w:left w:val="single" w:sz="4" w:space="0" w:color="auto"/>
              <w:bottom w:val="single" w:sz="4" w:space="0" w:color="auto"/>
              <w:right w:val="single" w:sz="4" w:space="0" w:color="auto"/>
            </w:tcBorders>
            <w:vAlign w:val="center"/>
            <w:hideMark/>
          </w:tcPr>
          <w:p w14:paraId="119D8E9C" w14:textId="77777777" w:rsidR="006A1C29" w:rsidRPr="006A1C29" w:rsidRDefault="006A1C29" w:rsidP="006A1C29">
            <w:pPr>
              <w:widowControl/>
              <w:jc w:val="left"/>
              <w:rPr>
                <w:rFonts w:ascii="宋体" w:hAnsi="宋体" w:cs="宋体"/>
                <w:color w:val="000000"/>
                <w:kern w:val="0"/>
                <w:sz w:val="20"/>
              </w:rPr>
            </w:pPr>
          </w:p>
        </w:tc>
        <w:tc>
          <w:tcPr>
            <w:tcW w:w="2593" w:type="dxa"/>
            <w:vMerge w:val="restart"/>
            <w:tcBorders>
              <w:top w:val="nil"/>
              <w:left w:val="single" w:sz="4" w:space="0" w:color="auto"/>
              <w:bottom w:val="single" w:sz="4" w:space="0" w:color="auto"/>
              <w:right w:val="single" w:sz="4" w:space="0" w:color="auto"/>
            </w:tcBorders>
            <w:shd w:val="clear" w:color="auto" w:fill="auto"/>
            <w:vAlign w:val="center"/>
            <w:hideMark/>
          </w:tcPr>
          <w:p w14:paraId="6474B130"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产业图谱库</w:t>
            </w:r>
          </w:p>
        </w:tc>
        <w:tc>
          <w:tcPr>
            <w:tcW w:w="3827" w:type="dxa"/>
            <w:tcBorders>
              <w:top w:val="nil"/>
              <w:left w:val="nil"/>
              <w:bottom w:val="single" w:sz="4" w:space="0" w:color="auto"/>
              <w:right w:val="single" w:sz="4" w:space="0" w:color="auto"/>
            </w:tcBorders>
            <w:shd w:val="clear" w:color="auto" w:fill="auto"/>
            <w:vAlign w:val="center"/>
            <w:hideMark/>
          </w:tcPr>
          <w:p w14:paraId="6BBE7951"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产业分类图谱信息</w:t>
            </w:r>
          </w:p>
        </w:tc>
      </w:tr>
      <w:tr w:rsidR="006A1C29" w:rsidRPr="006A1C29" w14:paraId="57691289"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CB9B17B"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573</w:t>
            </w:r>
          </w:p>
        </w:tc>
        <w:tc>
          <w:tcPr>
            <w:tcW w:w="1040" w:type="dxa"/>
            <w:vMerge/>
            <w:tcBorders>
              <w:top w:val="nil"/>
              <w:left w:val="single" w:sz="4" w:space="0" w:color="auto"/>
              <w:bottom w:val="single" w:sz="4" w:space="0" w:color="auto"/>
              <w:right w:val="single" w:sz="4" w:space="0" w:color="auto"/>
            </w:tcBorders>
            <w:vAlign w:val="center"/>
            <w:hideMark/>
          </w:tcPr>
          <w:p w14:paraId="6ADA7646"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59F85D47"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281F64C1"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产业链图谱信息</w:t>
            </w:r>
          </w:p>
        </w:tc>
      </w:tr>
      <w:tr w:rsidR="006A1C29" w:rsidRPr="006A1C29" w14:paraId="6D911FF0"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4F8E41D"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574</w:t>
            </w:r>
          </w:p>
        </w:tc>
        <w:tc>
          <w:tcPr>
            <w:tcW w:w="1040" w:type="dxa"/>
            <w:vMerge/>
            <w:tcBorders>
              <w:top w:val="nil"/>
              <w:left w:val="single" w:sz="4" w:space="0" w:color="auto"/>
              <w:bottom w:val="single" w:sz="4" w:space="0" w:color="auto"/>
              <w:right w:val="single" w:sz="4" w:space="0" w:color="auto"/>
            </w:tcBorders>
            <w:vAlign w:val="center"/>
            <w:hideMark/>
          </w:tcPr>
          <w:p w14:paraId="0B541E48"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351A5971"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4EE6211C"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区域分布图谱信息</w:t>
            </w:r>
          </w:p>
        </w:tc>
      </w:tr>
      <w:tr w:rsidR="006A1C29" w:rsidRPr="006A1C29" w14:paraId="2ACBE40C"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383222F"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575</w:t>
            </w:r>
          </w:p>
        </w:tc>
        <w:tc>
          <w:tcPr>
            <w:tcW w:w="1040" w:type="dxa"/>
            <w:vMerge/>
            <w:tcBorders>
              <w:top w:val="nil"/>
              <w:left w:val="single" w:sz="4" w:space="0" w:color="auto"/>
              <w:bottom w:val="single" w:sz="4" w:space="0" w:color="auto"/>
              <w:right w:val="single" w:sz="4" w:space="0" w:color="auto"/>
            </w:tcBorders>
            <w:vAlign w:val="center"/>
            <w:hideMark/>
          </w:tcPr>
          <w:p w14:paraId="08C369C7" w14:textId="77777777" w:rsidR="006A1C29" w:rsidRPr="006A1C29" w:rsidRDefault="006A1C29" w:rsidP="006A1C29">
            <w:pPr>
              <w:widowControl/>
              <w:jc w:val="left"/>
              <w:rPr>
                <w:rFonts w:ascii="宋体" w:hAnsi="宋体" w:cs="宋体"/>
                <w:color w:val="000000"/>
                <w:kern w:val="0"/>
                <w:sz w:val="20"/>
              </w:rPr>
            </w:pPr>
          </w:p>
        </w:tc>
        <w:tc>
          <w:tcPr>
            <w:tcW w:w="2593" w:type="dxa"/>
            <w:vMerge/>
            <w:tcBorders>
              <w:top w:val="nil"/>
              <w:left w:val="single" w:sz="4" w:space="0" w:color="auto"/>
              <w:bottom w:val="single" w:sz="4" w:space="0" w:color="auto"/>
              <w:right w:val="single" w:sz="4" w:space="0" w:color="auto"/>
            </w:tcBorders>
            <w:vAlign w:val="center"/>
            <w:hideMark/>
          </w:tcPr>
          <w:p w14:paraId="4BBD9EC8" w14:textId="77777777" w:rsidR="006A1C29" w:rsidRPr="006A1C29" w:rsidRDefault="006A1C29" w:rsidP="006A1C29">
            <w:pPr>
              <w:widowControl/>
              <w:jc w:val="left"/>
              <w:rPr>
                <w:rFonts w:ascii="宋体" w:hAnsi="宋体" w:cs="宋体"/>
                <w:color w:val="000000"/>
                <w:kern w:val="0"/>
                <w:sz w:val="20"/>
              </w:rPr>
            </w:pPr>
          </w:p>
        </w:tc>
        <w:tc>
          <w:tcPr>
            <w:tcW w:w="3827" w:type="dxa"/>
            <w:tcBorders>
              <w:top w:val="nil"/>
              <w:left w:val="nil"/>
              <w:bottom w:val="single" w:sz="4" w:space="0" w:color="auto"/>
              <w:right w:val="single" w:sz="4" w:space="0" w:color="auto"/>
            </w:tcBorders>
            <w:shd w:val="clear" w:color="auto" w:fill="auto"/>
            <w:vAlign w:val="center"/>
            <w:hideMark/>
          </w:tcPr>
          <w:p w14:paraId="44812DEE"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企业竞争图谱信息</w:t>
            </w:r>
          </w:p>
        </w:tc>
      </w:tr>
      <w:tr w:rsidR="006A1C29" w:rsidRPr="006A1C29" w14:paraId="0C2C50C3"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AF85901"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576</w:t>
            </w: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547B617D"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行业数据资产（9）</w:t>
            </w:r>
          </w:p>
        </w:tc>
        <w:tc>
          <w:tcPr>
            <w:tcW w:w="2593" w:type="dxa"/>
            <w:tcBorders>
              <w:top w:val="nil"/>
              <w:left w:val="nil"/>
              <w:bottom w:val="single" w:sz="4" w:space="0" w:color="auto"/>
              <w:right w:val="single" w:sz="4" w:space="0" w:color="auto"/>
            </w:tcBorders>
            <w:shd w:val="clear" w:color="auto" w:fill="auto"/>
            <w:vAlign w:val="center"/>
            <w:hideMark/>
          </w:tcPr>
          <w:p w14:paraId="1C57E86E"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就业市场分析与预测数据</w:t>
            </w:r>
          </w:p>
        </w:tc>
        <w:tc>
          <w:tcPr>
            <w:tcW w:w="3827" w:type="dxa"/>
            <w:tcBorders>
              <w:top w:val="nil"/>
              <w:left w:val="nil"/>
              <w:bottom w:val="single" w:sz="4" w:space="0" w:color="auto"/>
              <w:right w:val="single" w:sz="4" w:space="0" w:color="auto"/>
            </w:tcBorders>
            <w:shd w:val="clear" w:color="auto" w:fill="auto"/>
            <w:noWrap/>
            <w:vAlign w:val="center"/>
            <w:hideMark/>
          </w:tcPr>
          <w:p w14:paraId="737C8CA3"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 xml:space="preserve">　</w:t>
            </w:r>
          </w:p>
        </w:tc>
      </w:tr>
      <w:tr w:rsidR="006A1C29" w:rsidRPr="006A1C29" w14:paraId="77C6F543"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B2312F2"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577</w:t>
            </w:r>
          </w:p>
        </w:tc>
        <w:tc>
          <w:tcPr>
            <w:tcW w:w="1040" w:type="dxa"/>
            <w:vMerge/>
            <w:tcBorders>
              <w:top w:val="nil"/>
              <w:left w:val="single" w:sz="4" w:space="0" w:color="auto"/>
              <w:bottom w:val="single" w:sz="4" w:space="0" w:color="auto"/>
              <w:right w:val="single" w:sz="4" w:space="0" w:color="auto"/>
            </w:tcBorders>
            <w:vAlign w:val="center"/>
            <w:hideMark/>
          </w:tcPr>
          <w:p w14:paraId="2B9A9A0B" w14:textId="77777777" w:rsidR="006A1C29" w:rsidRPr="006A1C29" w:rsidRDefault="006A1C29" w:rsidP="006A1C29">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auto" w:fill="auto"/>
            <w:vAlign w:val="center"/>
            <w:hideMark/>
          </w:tcPr>
          <w:p w14:paraId="65146073"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求职者行为数据</w:t>
            </w:r>
          </w:p>
        </w:tc>
        <w:tc>
          <w:tcPr>
            <w:tcW w:w="3827" w:type="dxa"/>
            <w:tcBorders>
              <w:top w:val="nil"/>
              <w:left w:val="nil"/>
              <w:bottom w:val="single" w:sz="4" w:space="0" w:color="auto"/>
              <w:right w:val="single" w:sz="4" w:space="0" w:color="auto"/>
            </w:tcBorders>
            <w:shd w:val="clear" w:color="auto" w:fill="auto"/>
            <w:noWrap/>
            <w:vAlign w:val="center"/>
            <w:hideMark/>
          </w:tcPr>
          <w:p w14:paraId="59C50E6B"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 xml:space="preserve">　</w:t>
            </w:r>
          </w:p>
        </w:tc>
      </w:tr>
      <w:tr w:rsidR="006A1C29" w:rsidRPr="006A1C29" w14:paraId="1E89D7CE"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6BBF5BD"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578</w:t>
            </w:r>
          </w:p>
        </w:tc>
        <w:tc>
          <w:tcPr>
            <w:tcW w:w="1040" w:type="dxa"/>
            <w:vMerge/>
            <w:tcBorders>
              <w:top w:val="nil"/>
              <w:left w:val="single" w:sz="4" w:space="0" w:color="auto"/>
              <w:bottom w:val="single" w:sz="4" w:space="0" w:color="auto"/>
              <w:right w:val="single" w:sz="4" w:space="0" w:color="auto"/>
            </w:tcBorders>
            <w:vAlign w:val="center"/>
            <w:hideMark/>
          </w:tcPr>
          <w:p w14:paraId="13CF2ACE" w14:textId="77777777" w:rsidR="006A1C29" w:rsidRPr="006A1C29" w:rsidRDefault="006A1C29" w:rsidP="006A1C29">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auto" w:fill="auto"/>
            <w:vAlign w:val="center"/>
            <w:hideMark/>
          </w:tcPr>
          <w:p w14:paraId="0DA9DDD5"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个人简历数据</w:t>
            </w:r>
          </w:p>
        </w:tc>
        <w:tc>
          <w:tcPr>
            <w:tcW w:w="3827" w:type="dxa"/>
            <w:tcBorders>
              <w:top w:val="nil"/>
              <w:left w:val="nil"/>
              <w:bottom w:val="single" w:sz="4" w:space="0" w:color="auto"/>
              <w:right w:val="single" w:sz="4" w:space="0" w:color="auto"/>
            </w:tcBorders>
            <w:shd w:val="clear" w:color="auto" w:fill="auto"/>
            <w:noWrap/>
            <w:vAlign w:val="center"/>
            <w:hideMark/>
          </w:tcPr>
          <w:p w14:paraId="48AFE24F"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 xml:space="preserve">　</w:t>
            </w:r>
          </w:p>
        </w:tc>
      </w:tr>
      <w:tr w:rsidR="006A1C29" w:rsidRPr="006A1C29" w14:paraId="162A1135"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928AAEA"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579</w:t>
            </w:r>
          </w:p>
        </w:tc>
        <w:tc>
          <w:tcPr>
            <w:tcW w:w="1040" w:type="dxa"/>
            <w:vMerge/>
            <w:tcBorders>
              <w:top w:val="nil"/>
              <w:left w:val="single" w:sz="4" w:space="0" w:color="auto"/>
              <w:bottom w:val="single" w:sz="4" w:space="0" w:color="auto"/>
              <w:right w:val="single" w:sz="4" w:space="0" w:color="auto"/>
            </w:tcBorders>
            <w:vAlign w:val="center"/>
            <w:hideMark/>
          </w:tcPr>
          <w:p w14:paraId="1831ABE0" w14:textId="77777777" w:rsidR="006A1C29" w:rsidRPr="006A1C29" w:rsidRDefault="006A1C29" w:rsidP="006A1C29">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auto" w:fill="auto"/>
            <w:vAlign w:val="center"/>
            <w:hideMark/>
          </w:tcPr>
          <w:p w14:paraId="449B742F"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企业招聘与人力资源数据</w:t>
            </w:r>
          </w:p>
        </w:tc>
        <w:tc>
          <w:tcPr>
            <w:tcW w:w="3827" w:type="dxa"/>
            <w:tcBorders>
              <w:top w:val="nil"/>
              <w:left w:val="nil"/>
              <w:bottom w:val="single" w:sz="4" w:space="0" w:color="auto"/>
              <w:right w:val="single" w:sz="4" w:space="0" w:color="auto"/>
            </w:tcBorders>
            <w:shd w:val="clear" w:color="auto" w:fill="auto"/>
            <w:noWrap/>
            <w:vAlign w:val="center"/>
            <w:hideMark/>
          </w:tcPr>
          <w:p w14:paraId="1AC517AD"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 xml:space="preserve">　</w:t>
            </w:r>
          </w:p>
        </w:tc>
      </w:tr>
      <w:tr w:rsidR="006A1C29" w:rsidRPr="006A1C29" w14:paraId="30D8E587"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6E2CB0F"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580</w:t>
            </w:r>
          </w:p>
        </w:tc>
        <w:tc>
          <w:tcPr>
            <w:tcW w:w="1040" w:type="dxa"/>
            <w:vMerge/>
            <w:tcBorders>
              <w:top w:val="nil"/>
              <w:left w:val="single" w:sz="4" w:space="0" w:color="auto"/>
              <w:bottom w:val="single" w:sz="4" w:space="0" w:color="auto"/>
              <w:right w:val="single" w:sz="4" w:space="0" w:color="auto"/>
            </w:tcBorders>
            <w:vAlign w:val="center"/>
            <w:hideMark/>
          </w:tcPr>
          <w:p w14:paraId="2594F01E" w14:textId="77777777" w:rsidR="006A1C29" w:rsidRPr="006A1C29" w:rsidRDefault="006A1C29" w:rsidP="006A1C29">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auto" w:fill="auto"/>
            <w:vAlign w:val="center"/>
            <w:hideMark/>
          </w:tcPr>
          <w:p w14:paraId="5DCC776D"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人力资源分析数据</w:t>
            </w:r>
          </w:p>
        </w:tc>
        <w:tc>
          <w:tcPr>
            <w:tcW w:w="3827" w:type="dxa"/>
            <w:tcBorders>
              <w:top w:val="nil"/>
              <w:left w:val="nil"/>
              <w:bottom w:val="single" w:sz="4" w:space="0" w:color="auto"/>
              <w:right w:val="single" w:sz="4" w:space="0" w:color="auto"/>
            </w:tcBorders>
            <w:shd w:val="clear" w:color="auto" w:fill="auto"/>
            <w:noWrap/>
            <w:vAlign w:val="center"/>
            <w:hideMark/>
          </w:tcPr>
          <w:p w14:paraId="080E8A36"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 xml:space="preserve">　</w:t>
            </w:r>
          </w:p>
        </w:tc>
      </w:tr>
      <w:tr w:rsidR="006A1C29" w:rsidRPr="006A1C29" w14:paraId="1244AEAD"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BEA3075"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581</w:t>
            </w:r>
          </w:p>
        </w:tc>
        <w:tc>
          <w:tcPr>
            <w:tcW w:w="1040" w:type="dxa"/>
            <w:vMerge/>
            <w:tcBorders>
              <w:top w:val="nil"/>
              <w:left w:val="single" w:sz="4" w:space="0" w:color="auto"/>
              <w:bottom w:val="single" w:sz="4" w:space="0" w:color="auto"/>
              <w:right w:val="single" w:sz="4" w:space="0" w:color="auto"/>
            </w:tcBorders>
            <w:vAlign w:val="center"/>
            <w:hideMark/>
          </w:tcPr>
          <w:p w14:paraId="3251A5C3" w14:textId="77777777" w:rsidR="006A1C29" w:rsidRPr="006A1C29" w:rsidRDefault="006A1C29" w:rsidP="006A1C29">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auto" w:fill="auto"/>
            <w:vAlign w:val="center"/>
            <w:hideMark/>
          </w:tcPr>
          <w:p w14:paraId="0150F898"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定制化的就业市场研究数据</w:t>
            </w:r>
          </w:p>
        </w:tc>
        <w:tc>
          <w:tcPr>
            <w:tcW w:w="3827" w:type="dxa"/>
            <w:tcBorders>
              <w:top w:val="nil"/>
              <w:left w:val="nil"/>
              <w:bottom w:val="single" w:sz="4" w:space="0" w:color="auto"/>
              <w:right w:val="single" w:sz="4" w:space="0" w:color="auto"/>
            </w:tcBorders>
            <w:shd w:val="clear" w:color="auto" w:fill="auto"/>
            <w:noWrap/>
            <w:vAlign w:val="center"/>
            <w:hideMark/>
          </w:tcPr>
          <w:p w14:paraId="1A5D8F07"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 xml:space="preserve">　</w:t>
            </w:r>
          </w:p>
        </w:tc>
      </w:tr>
      <w:tr w:rsidR="006A1C29" w:rsidRPr="006A1C29" w14:paraId="6482F609"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FEDEB7D"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582</w:t>
            </w:r>
          </w:p>
        </w:tc>
        <w:tc>
          <w:tcPr>
            <w:tcW w:w="1040" w:type="dxa"/>
            <w:vMerge/>
            <w:tcBorders>
              <w:top w:val="nil"/>
              <w:left w:val="single" w:sz="4" w:space="0" w:color="auto"/>
              <w:bottom w:val="single" w:sz="4" w:space="0" w:color="auto"/>
              <w:right w:val="single" w:sz="4" w:space="0" w:color="auto"/>
            </w:tcBorders>
            <w:vAlign w:val="center"/>
            <w:hideMark/>
          </w:tcPr>
          <w:p w14:paraId="15700B4B" w14:textId="77777777" w:rsidR="006A1C29" w:rsidRPr="006A1C29" w:rsidRDefault="006A1C29" w:rsidP="006A1C29">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auto" w:fill="auto"/>
            <w:vAlign w:val="center"/>
            <w:hideMark/>
          </w:tcPr>
          <w:p w14:paraId="066DF545"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招聘效果评估数据</w:t>
            </w:r>
          </w:p>
        </w:tc>
        <w:tc>
          <w:tcPr>
            <w:tcW w:w="3827" w:type="dxa"/>
            <w:tcBorders>
              <w:top w:val="nil"/>
              <w:left w:val="nil"/>
              <w:bottom w:val="single" w:sz="4" w:space="0" w:color="auto"/>
              <w:right w:val="single" w:sz="4" w:space="0" w:color="auto"/>
            </w:tcBorders>
            <w:shd w:val="clear" w:color="auto" w:fill="auto"/>
            <w:noWrap/>
            <w:vAlign w:val="center"/>
            <w:hideMark/>
          </w:tcPr>
          <w:p w14:paraId="4367144F"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 xml:space="preserve">　</w:t>
            </w:r>
          </w:p>
        </w:tc>
      </w:tr>
      <w:tr w:rsidR="006A1C29" w:rsidRPr="006A1C29" w14:paraId="7DF6EAE3"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F25A139"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583</w:t>
            </w:r>
          </w:p>
        </w:tc>
        <w:tc>
          <w:tcPr>
            <w:tcW w:w="1040" w:type="dxa"/>
            <w:vMerge/>
            <w:tcBorders>
              <w:top w:val="nil"/>
              <w:left w:val="single" w:sz="4" w:space="0" w:color="auto"/>
              <w:bottom w:val="single" w:sz="4" w:space="0" w:color="auto"/>
              <w:right w:val="single" w:sz="4" w:space="0" w:color="auto"/>
            </w:tcBorders>
            <w:vAlign w:val="center"/>
            <w:hideMark/>
          </w:tcPr>
          <w:p w14:paraId="31A6B50A" w14:textId="77777777" w:rsidR="006A1C29" w:rsidRPr="006A1C29" w:rsidRDefault="006A1C29" w:rsidP="006A1C29">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auto" w:fill="auto"/>
            <w:vAlign w:val="center"/>
            <w:hideMark/>
          </w:tcPr>
          <w:p w14:paraId="637C1659"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教育与培训资源数据</w:t>
            </w:r>
          </w:p>
        </w:tc>
        <w:tc>
          <w:tcPr>
            <w:tcW w:w="3827" w:type="dxa"/>
            <w:tcBorders>
              <w:top w:val="nil"/>
              <w:left w:val="nil"/>
              <w:bottom w:val="single" w:sz="4" w:space="0" w:color="auto"/>
              <w:right w:val="single" w:sz="4" w:space="0" w:color="auto"/>
            </w:tcBorders>
            <w:shd w:val="clear" w:color="auto" w:fill="auto"/>
            <w:noWrap/>
            <w:vAlign w:val="center"/>
            <w:hideMark/>
          </w:tcPr>
          <w:p w14:paraId="2A724CBE"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 xml:space="preserve">　</w:t>
            </w:r>
          </w:p>
        </w:tc>
      </w:tr>
      <w:tr w:rsidR="006A1C29" w:rsidRPr="006A1C29" w14:paraId="4FB7D9C3" w14:textId="77777777" w:rsidTr="006A1C29">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49E0CD1"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584</w:t>
            </w:r>
          </w:p>
        </w:tc>
        <w:tc>
          <w:tcPr>
            <w:tcW w:w="1040" w:type="dxa"/>
            <w:vMerge/>
            <w:tcBorders>
              <w:top w:val="nil"/>
              <w:left w:val="single" w:sz="4" w:space="0" w:color="auto"/>
              <w:bottom w:val="single" w:sz="4" w:space="0" w:color="auto"/>
              <w:right w:val="single" w:sz="4" w:space="0" w:color="auto"/>
            </w:tcBorders>
            <w:vAlign w:val="center"/>
            <w:hideMark/>
          </w:tcPr>
          <w:p w14:paraId="3E5E5543" w14:textId="77777777" w:rsidR="006A1C29" w:rsidRPr="006A1C29" w:rsidRDefault="006A1C29" w:rsidP="006A1C29">
            <w:pPr>
              <w:widowControl/>
              <w:jc w:val="left"/>
              <w:rPr>
                <w:rFonts w:ascii="宋体" w:hAnsi="宋体" w:cs="宋体"/>
                <w:color w:val="000000"/>
                <w:kern w:val="0"/>
                <w:sz w:val="20"/>
              </w:rPr>
            </w:pPr>
          </w:p>
        </w:tc>
        <w:tc>
          <w:tcPr>
            <w:tcW w:w="2593" w:type="dxa"/>
            <w:tcBorders>
              <w:top w:val="nil"/>
              <w:left w:val="nil"/>
              <w:bottom w:val="single" w:sz="4" w:space="0" w:color="auto"/>
              <w:right w:val="single" w:sz="4" w:space="0" w:color="auto"/>
            </w:tcBorders>
            <w:shd w:val="clear" w:color="auto" w:fill="auto"/>
            <w:vAlign w:val="center"/>
            <w:hideMark/>
          </w:tcPr>
          <w:p w14:paraId="43F9D30A" w14:textId="77777777" w:rsidR="006A1C29" w:rsidRPr="006A1C29" w:rsidRDefault="006A1C29" w:rsidP="006A1C29">
            <w:pPr>
              <w:widowControl/>
              <w:jc w:val="center"/>
              <w:rPr>
                <w:rFonts w:ascii="宋体" w:hAnsi="宋体" w:cs="宋体"/>
                <w:color w:val="000000"/>
                <w:kern w:val="0"/>
                <w:sz w:val="20"/>
              </w:rPr>
            </w:pPr>
            <w:r w:rsidRPr="006A1C29">
              <w:rPr>
                <w:rFonts w:ascii="宋体" w:hAnsi="宋体" w:cs="宋体" w:hint="eastAsia"/>
                <w:color w:val="000000"/>
                <w:kern w:val="0"/>
                <w:sz w:val="20"/>
              </w:rPr>
              <w:t>就业信用体系数据</w:t>
            </w:r>
          </w:p>
        </w:tc>
        <w:tc>
          <w:tcPr>
            <w:tcW w:w="3827" w:type="dxa"/>
            <w:tcBorders>
              <w:top w:val="nil"/>
              <w:left w:val="nil"/>
              <w:bottom w:val="single" w:sz="4" w:space="0" w:color="auto"/>
              <w:right w:val="single" w:sz="4" w:space="0" w:color="auto"/>
            </w:tcBorders>
            <w:shd w:val="clear" w:color="auto" w:fill="auto"/>
            <w:noWrap/>
            <w:vAlign w:val="center"/>
            <w:hideMark/>
          </w:tcPr>
          <w:p w14:paraId="62220F75" w14:textId="77777777" w:rsidR="006A1C29" w:rsidRPr="006A1C29" w:rsidRDefault="006A1C29" w:rsidP="006A1C29">
            <w:pPr>
              <w:widowControl/>
              <w:jc w:val="left"/>
              <w:rPr>
                <w:rFonts w:ascii="宋体" w:hAnsi="宋体" w:cs="宋体"/>
                <w:color w:val="000000"/>
                <w:kern w:val="0"/>
                <w:sz w:val="20"/>
              </w:rPr>
            </w:pPr>
            <w:r w:rsidRPr="006A1C29">
              <w:rPr>
                <w:rFonts w:ascii="宋体" w:hAnsi="宋体" w:cs="宋体" w:hint="eastAsia"/>
                <w:color w:val="000000"/>
                <w:kern w:val="0"/>
                <w:sz w:val="20"/>
              </w:rPr>
              <w:t xml:space="preserve">　</w:t>
            </w:r>
          </w:p>
        </w:tc>
      </w:tr>
    </w:tbl>
    <w:p w14:paraId="69841975" w14:textId="3CE278CE" w:rsidR="009A10ED" w:rsidRDefault="00F310D6">
      <w:pPr>
        <w:pStyle w:val="21"/>
        <w:spacing w:after="156"/>
      </w:pPr>
      <w:bookmarkStart w:id="13" w:name="_Toc87450413"/>
      <w:bookmarkStart w:id="14" w:name="_Toc232998968"/>
      <w:commentRangeStart w:id="15"/>
      <w:r>
        <w:rPr>
          <w:rFonts w:hint="eastAsia"/>
        </w:rPr>
        <w:lastRenderedPageBreak/>
        <w:t>主要程序结构说明</w:t>
      </w:r>
      <w:commentRangeEnd w:id="15"/>
      <w:r>
        <w:rPr>
          <w:rStyle w:val="aff0"/>
          <w:rFonts w:ascii="Times New Roman" w:hAnsi="Times New Roman"/>
          <w:b/>
        </w:rPr>
        <w:commentReference w:id="15"/>
      </w:r>
      <w:bookmarkEnd w:id="13"/>
    </w:p>
    <w:p w14:paraId="57413D0B" w14:textId="28781D2E" w:rsidR="002B7F35" w:rsidRDefault="002B7F35" w:rsidP="002B7F35">
      <w:pPr>
        <w:pStyle w:val="a1"/>
        <w:ind w:firstLineChars="0" w:firstLine="0"/>
      </w:pPr>
      <w:r>
        <w:rPr>
          <w:noProof/>
        </w:rPr>
        <w:drawing>
          <wp:inline distT="0" distB="0" distL="0" distR="0" wp14:anchorId="3A7C82A1" wp14:editId="03A82FC5">
            <wp:extent cx="5400040" cy="3183640"/>
            <wp:effectExtent l="0" t="0" r="0" b="0"/>
            <wp:docPr id="15" name="图片 15" descr="E:\My Documents\WeChat Files\hht7512\FileStorage\Temp\2f9df5e711a4ff8f12b0e7cefc7a7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My Documents\WeChat Files\hht7512\FileStorage\Temp\2f9df5e711a4ff8f12b0e7cefc7a7ab.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400040" cy="3183640"/>
                    </a:xfrm>
                    <a:prstGeom prst="rect">
                      <a:avLst/>
                    </a:prstGeom>
                    <a:noFill/>
                    <a:ln>
                      <a:noFill/>
                    </a:ln>
                  </pic:spPr>
                </pic:pic>
              </a:graphicData>
            </a:graphic>
          </wp:inline>
        </w:drawing>
      </w:r>
    </w:p>
    <w:p w14:paraId="7C77509A" w14:textId="77777777" w:rsidR="002B7F35" w:rsidRPr="002B7F35" w:rsidRDefault="002B7F35" w:rsidP="002B7F35">
      <w:pPr>
        <w:pStyle w:val="ths0"/>
        <w:ind w:firstLine="480"/>
        <w:rPr>
          <w:sz w:val="24"/>
          <w:szCs w:val="24"/>
        </w:rPr>
      </w:pPr>
      <w:r w:rsidRPr="002B7F35">
        <w:rPr>
          <w:rFonts w:hint="eastAsia"/>
          <w:sz w:val="24"/>
          <w:szCs w:val="24"/>
        </w:rPr>
        <w:t>平台整体架构按五层结构设计，具体如下：</w:t>
      </w:r>
    </w:p>
    <w:p w14:paraId="085C265C" w14:textId="77777777" w:rsidR="002B7F35" w:rsidRPr="002B7F35" w:rsidRDefault="002B7F35" w:rsidP="002B7F35">
      <w:pPr>
        <w:pStyle w:val="ths0"/>
        <w:ind w:firstLine="480"/>
        <w:rPr>
          <w:sz w:val="24"/>
          <w:szCs w:val="24"/>
        </w:rPr>
      </w:pPr>
      <w:r w:rsidRPr="002B7F35">
        <w:rPr>
          <w:rFonts w:hint="eastAsia"/>
          <w:sz w:val="24"/>
          <w:szCs w:val="24"/>
        </w:rPr>
        <w:t>基础设施层：应用系统部署在集团云，本期基于集团云安全保障设施，建设网络安全防护平台，并对原有安全能力进行提升。</w:t>
      </w:r>
    </w:p>
    <w:p w14:paraId="52384CB2" w14:textId="77777777" w:rsidR="002B7F35" w:rsidRPr="002B7F35" w:rsidRDefault="002B7F35" w:rsidP="002B7F35">
      <w:pPr>
        <w:pStyle w:val="ths0"/>
        <w:ind w:firstLine="480"/>
        <w:rPr>
          <w:sz w:val="24"/>
          <w:szCs w:val="24"/>
        </w:rPr>
      </w:pPr>
      <w:r w:rsidRPr="002B7F35">
        <w:rPr>
          <w:rFonts w:hint="eastAsia"/>
          <w:sz w:val="24"/>
          <w:szCs w:val="24"/>
        </w:rPr>
        <w:t>数据资源层：遵循数据运营的管理办法与制度规范，依托统一平台实现数据的全流程监督与管理，在分领域授权的基础上，采用依场景授权的管理模式，开放就业领域数据应用资源，通过二次治理，推动数据产品的开发与管理。</w:t>
      </w:r>
    </w:p>
    <w:p w14:paraId="54E3281F" w14:textId="77777777" w:rsidR="002B7F35" w:rsidRPr="002B7F35" w:rsidRDefault="002B7F35" w:rsidP="002B7F35">
      <w:pPr>
        <w:pStyle w:val="ths0"/>
        <w:ind w:firstLine="480"/>
        <w:rPr>
          <w:sz w:val="24"/>
          <w:szCs w:val="24"/>
        </w:rPr>
      </w:pPr>
      <w:r w:rsidRPr="002B7F35">
        <w:rPr>
          <w:rFonts w:hint="eastAsia"/>
          <w:sz w:val="24"/>
          <w:szCs w:val="24"/>
        </w:rPr>
        <w:t>应用支撑层：调用一体化应用支撑平台（万福通数字底座），可以高效支撑的人力资源发展运营平台，以提升人力资源管理的效能和质量。</w:t>
      </w:r>
    </w:p>
    <w:p w14:paraId="298716D6" w14:textId="77777777" w:rsidR="002B7F35" w:rsidRPr="002B7F35" w:rsidRDefault="002B7F35" w:rsidP="002B7F35">
      <w:pPr>
        <w:pStyle w:val="ths0"/>
        <w:ind w:firstLine="480"/>
        <w:rPr>
          <w:sz w:val="24"/>
          <w:szCs w:val="24"/>
        </w:rPr>
      </w:pPr>
      <w:r w:rsidRPr="002B7F35">
        <w:rPr>
          <w:rFonts w:hint="eastAsia"/>
          <w:sz w:val="24"/>
          <w:szCs w:val="24"/>
        </w:rPr>
        <w:t>业务应用层：人力资源发展运营平台是以打造一个全运营平台基础库、一个开放高效的业务能力平台、支撑</w:t>
      </w:r>
      <w:r w:rsidRPr="002B7F35">
        <w:rPr>
          <w:rFonts w:hint="eastAsia"/>
          <w:sz w:val="24"/>
          <w:szCs w:val="24"/>
        </w:rPr>
        <w:t>N</w:t>
      </w:r>
      <w:r w:rsidRPr="002B7F35">
        <w:rPr>
          <w:rFonts w:hint="eastAsia"/>
          <w:sz w:val="24"/>
          <w:szCs w:val="24"/>
        </w:rPr>
        <w:t>个高效的服务应用场景为核心，构建一个集全面性与先进性于一体的综合性服务平台。</w:t>
      </w:r>
    </w:p>
    <w:p w14:paraId="3E83E6F6" w14:textId="77777777" w:rsidR="002B7F35" w:rsidRPr="002B7F35" w:rsidRDefault="002B7F35" w:rsidP="002B7F35">
      <w:pPr>
        <w:pStyle w:val="ths0"/>
        <w:ind w:firstLine="480"/>
        <w:rPr>
          <w:sz w:val="24"/>
          <w:szCs w:val="24"/>
        </w:rPr>
      </w:pPr>
      <w:r w:rsidRPr="002B7F35">
        <w:rPr>
          <w:rFonts w:hint="eastAsia"/>
          <w:sz w:val="24"/>
          <w:szCs w:val="24"/>
        </w:rPr>
        <w:t>用户访问层：主要是</w:t>
      </w:r>
      <w:r w:rsidRPr="002B7F35">
        <w:rPr>
          <w:rFonts w:hint="eastAsia"/>
          <w:sz w:val="24"/>
          <w:szCs w:val="24"/>
        </w:rPr>
        <w:t>PC</w:t>
      </w:r>
      <w:r w:rsidRPr="002B7F35">
        <w:rPr>
          <w:rFonts w:hint="eastAsia"/>
          <w:sz w:val="24"/>
          <w:szCs w:val="24"/>
        </w:rPr>
        <w:t>端和移动端，结合人力资源发展运营平台的业务场景，将根据使用对象和具体业务业务，按照以下原则：</w:t>
      </w:r>
    </w:p>
    <w:p w14:paraId="65402F53" w14:textId="77777777" w:rsidR="002B7F35" w:rsidRPr="002B7F35" w:rsidRDefault="002B7F35" w:rsidP="002B7F35">
      <w:pPr>
        <w:pStyle w:val="ths0"/>
        <w:ind w:firstLine="480"/>
        <w:rPr>
          <w:sz w:val="24"/>
          <w:szCs w:val="24"/>
        </w:rPr>
      </w:pPr>
      <w:r w:rsidRPr="002B7F35">
        <w:rPr>
          <w:rFonts w:hint="eastAsia"/>
          <w:sz w:val="24"/>
          <w:szCs w:val="24"/>
        </w:rPr>
        <w:t>用于服务对象服务将接入移动端，如灵工服务、人岗精准匹配等；</w:t>
      </w:r>
    </w:p>
    <w:p w14:paraId="6A6479B0" w14:textId="77777777" w:rsidR="002B7F35" w:rsidRPr="002B7F35" w:rsidRDefault="002B7F35" w:rsidP="002B7F35">
      <w:pPr>
        <w:pStyle w:val="ths0"/>
        <w:ind w:firstLine="480"/>
        <w:rPr>
          <w:sz w:val="24"/>
          <w:szCs w:val="24"/>
        </w:rPr>
      </w:pPr>
      <w:r w:rsidRPr="002B7F35">
        <w:rPr>
          <w:rFonts w:hint="eastAsia"/>
          <w:sz w:val="24"/>
          <w:szCs w:val="24"/>
        </w:rPr>
        <w:t>用于后台管理的将接入</w:t>
      </w:r>
      <w:r w:rsidRPr="002B7F35">
        <w:rPr>
          <w:rFonts w:hint="eastAsia"/>
          <w:sz w:val="24"/>
          <w:szCs w:val="24"/>
        </w:rPr>
        <w:t>PC</w:t>
      </w:r>
      <w:r w:rsidRPr="002B7F35">
        <w:rPr>
          <w:rFonts w:hint="eastAsia"/>
          <w:sz w:val="24"/>
          <w:szCs w:val="24"/>
        </w:rPr>
        <w:t>端，如运营公司运营管理、商户运营管理；</w:t>
      </w:r>
    </w:p>
    <w:p w14:paraId="23042D1A" w14:textId="531F59D1" w:rsidR="002B7F35" w:rsidRPr="002B7F35" w:rsidRDefault="002B7F35" w:rsidP="002B7F35">
      <w:pPr>
        <w:pStyle w:val="ths0"/>
        <w:ind w:firstLine="480"/>
        <w:rPr>
          <w:sz w:val="24"/>
          <w:szCs w:val="24"/>
        </w:rPr>
      </w:pPr>
      <w:r w:rsidRPr="002B7F35">
        <w:rPr>
          <w:rFonts w:hint="eastAsia"/>
          <w:sz w:val="24"/>
          <w:szCs w:val="24"/>
        </w:rPr>
        <w:t>用于企业管理的将接入</w:t>
      </w:r>
      <w:r w:rsidRPr="002B7F35">
        <w:rPr>
          <w:rFonts w:hint="eastAsia"/>
          <w:sz w:val="24"/>
          <w:szCs w:val="24"/>
        </w:rPr>
        <w:t>PC</w:t>
      </w:r>
      <w:r w:rsidRPr="002B7F35">
        <w:rPr>
          <w:rFonts w:hint="eastAsia"/>
          <w:sz w:val="24"/>
          <w:szCs w:val="24"/>
        </w:rPr>
        <w:t>端，如中小企业</w:t>
      </w:r>
      <w:r w:rsidRPr="002B7F35">
        <w:rPr>
          <w:rFonts w:hint="eastAsia"/>
          <w:sz w:val="24"/>
          <w:szCs w:val="24"/>
        </w:rPr>
        <w:t>HR SAAS</w:t>
      </w:r>
      <w:r w:rsidRPr="002B7F35">
        <w:rPr>
          <w:rFonts w:hint="eastAsia"/>
          <w:sz w:val="24"/>
          <w:szCs w:val="24"/>
        </w:rPr>
        <w:t>服务。</w:t>
      </w:r>
    </w:p>
    <w:p w14:paraId="029F05CF" w14:textId="50A4DCDF" w:rsidR="009A10ED" w:rsidRDefault="00F310D6">
      <w:pPr>
        <w:pStyle w:val="1"/>
        <w:spacing w:before="156" w:after="156"/>
      </w:pPr>
      <w:bookmarkStart w:id="16" w:name="_Toc87450414"/>
      <w:commentRangeStart w:id="17"/>
      <w:r>
        <w:rPr>
          <w:rFonts w:hint="eastAsia"/>
        </w:rPr>
        <w:lastRenderedPageBreak/>
        <w:t>程序设计说明</w:t>
      </w:r>
      <w:commentRangeEnd w:id="17"/>
      <w:r>
        <w:rPr>
          <w:rStyle w:val="aff0"/>
          <w:rFonts w:ascii="Times New Roman" w:hAnsi="Times New Roman"/>
          <w:b/>
        </w:rPr>
        <w:commentReference w:id="17"/>
      </w:r>
      <w:bookmarkEnd w:id="16"/>
    </w:p>
    <w:p w14:paraId="55E95E42" w14:textId="7DBD1E86" w:rsidR="00CA1306" w:rsidRDefault="00CA1306" w:rsidP="00CA1306">
      <w:pPr>
        <w:pStyle w:val="21"/>
      </w:pPr>
      <w:bookmarkStart w:id="18" w:name="_Toc192686278"/>
      <w:r w:rsidRPr="00CA1306">
        <w:rPr>
          <w:rFonts w:hint="eastAsia"/>
        </w:rPr>
        <w:t>人力资源运营服务系统</w:t>
      </w:r>
      <w:bookmarkEnd w:id="18"/>
    </w:p>
    <w:p w14:paraId="5B48F197" w14:textId="444C5BD5" w:rsidR="006560EE" w:rsidRDefault="006560EE" w:rsidP="006560EE">
      <w:pPr>
        <w:pStyle w:val="3"/>
      </w:pPr>
      <w:r>
        <w:rPr>
          <w:rFonts w:hint="eastAsia"/>
        </w:rPr>
        <w:t>中小企业</w:t>
      </w:r>
      <w:r>
        <w:rPr>
          <w:rFonts w:hint="eastAsia"/>
        </w:rPr>
        <w:t>HR SAAS</w:t>
      </w:r>
      <w:r>
        <w:rPr>
          <w:rFonts w:hint="eastAsia"/>
        </w:rPr>
        <w:t>服务</w:t>
      </w:r>
    </w:p>
    <w:p w14:paraId="406BC921" w14:textId="77777777" w:rsidR="00A3369D" w:rsidRPr="00A3369D" w:rsidRDefault="00A3369D" w:rsidP="00A3369D">
      <w:pPr>
        <w:pStyle w:val="a1"/>
        <w:rPr>
          <w:rFonts w:hint="eastAsia"/>
        </w:rPr>
      </w:pPr>
    </w:p>
    <w:p w14:paraId="40B1ED8A" w14:textId="65ED68C2" w:rsidR="006560EE" w:rsidRDefault="006560EE" w:rsidP="006560EE">
      <w:pPr>
        <w:pStyle w:val="3"/>
      </w:pPr>
      <w:r>
        <w:rPr>
          <w:rFonts w:hint="eastAsia"/>
        </w:rPr>
        <w:t>灵工服务</w:t>
      </w:r>
    </w:p>
    <w:p w14:paraId="7860DA36" w14:textId="77777777" w:rsidR="00A3369D" w:rsidRDefault="00A3369D" w:rsidP="00A3369D">
      <w:pPr>
        <w:pStyle w:val="4"/>
      </w:pPr>
      <w:r>
        <w:rPr>
          <w:rFonts w:hint="eastAsia"/>
        </w:rPr>
        <w:t>从业人员注册</w:t>
      </w:r>
    </w:p>
    <w:tbl>
      <w:tblPr>
        <w:tblStyle w:val="afb"/>
        <w:tblW w:w="0" w:type="auto"/>
        <w:tblLook w:val="04A0" w:firstRow="1" w:lastRow="0" w:firstColumn="1" w:lastColumn="0" w:noHBand="0" w:noVBand="1"/>
      </w:tblPr>
      <w:tblGrid>
        <w:gridCol w:w="2012"/>
        <w:gridCol w:w="6708"/>
      </w:tblGrid>
      <w:tr w:rsidR="00A3369D" w14:paraId="37D048FD" w14:textId="77777777" w:rsidTr="00A3369D">
        <w:tc>
          <w:tcPr>
            <w:tcW w:w="2012" w:type="dxa"/>
          </w:tcPr>
          <w:p w14:paraId="36A05057"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3F36E3DC" w14:textId="77777777" w:rsidR="00A3369D" w:rsidRDefault="00A3369D" w:rsidP="00A3369D">
            <w:pPr>
              <w:pStyle w:val="a1"/>
              <w:ind w:firstLineChars="0" w:firstLine="0"/>
            </w:pPr>
            <w:r>
              <w:rPr>
                <w:rFonts w:ascii="宋体" w:hAnsi="宋体" w:cs="宋体" w:hint="eastAsia"/>
                <w:sz w:val="24"/>
                <w:szCs w:val="24"/>
              </w:rPr>
              <w:t>组织名称、组织状态、成立日期</w:t>
            </w:r>
          </w:p>
        </w:tc>
      </w:tr>
      <w:tr w:rsidR="00A3369D" w14:paraId="4CB4F004" w14:textId="77777777" w:rsidTr="00A3369D">
        <w:tc>
          <w:tcPr>
            <w:tcW w:w="2012" w:type="dxa"/>
          </w:tcPr>
          <w:p w14:paraId="4C8CD220" w14:textId="77777777" w:rsidR="00A3369D" w:rsidRDefault="00A3369D" w:rsidP="00A3369D">
            <w:pPr>
              <w:pStyle w:val="a1"/>
              <w:ind w:firstLine="422"/>
              <w:rPr>
                <w:b/>
                <w:bCs/>
                <w:szCs w:val="21"/>
              </w:rPr>
            </w:pPr>
            <w:r>
              <w:rPr>
                <w:rFonts w:hint="eastAsia"/>
                <w:b/>
                <w:bCs/>
                <w:szCs w:val="21"/>
              </w:rPr>
              <w:t>数据操作</w:t>
            </w:r>
          </w:p>
        </w:tc>
        <w:tc>
          <w:tcPr>
            <w:tcW w:w="6708" w:type="dxa"/>
          </w:tcPr>
          <w:p w14:paraId="5165E2A7" w14:textId="77777777" w:rsidR="00A3369D" w:rsidRDefault="00A3369D" w:rsidP="00A3369D">
            <w:pPr>
              <w:pStyle w:val="a1"/>
              <w:ind w:firstLineChars="0" w:firstLine="0"/>
            </w:pPr>
            <w:r>
              <w:rPr>
                <w:rFonts w:hint="eastAsia"/>
              </w:rPr>
              <w:t>增删改查</w:t>
            </w:r>
          </w:p>
        </w:tc>
      </w:tr>
      <w:tr w:rsidR="00A3369D" w14:paraId="7CD5D3C0" w14:textId="77777777" w:rsidTr="00A3369D">
        <w:tc>
          <w:tcPr>
            <w:tcW w:w="2012" w:type="dxa"/>
          </w:tcPr>
          <w:p w14:paraId="5468B101" w14:textId="77777777" w:rsidR="00A3369D" w:rsidRDefault="00A3369D" w:rsidP="00A3369D">
            <w:pPr>
              <w:pStyle w:val="a1"/>
              <w:ind w:firstLine="422"/>
              <w:rPr>
                <w:b/>
                <w:bCs/>
                <w:szCs w:val="21"/>
              </w:rPr>
            </w:pPr>
            <w:r>
              <w:rPr>
                <w:rFonts w:hint="eastAsia"/>
                <w:b/>
                <w:bCs/>
                <w:szCs w:val="21"/>
              </w:rPr>
              <w:t>关联业务</w:t>
            </w:r>
          </w:p>
        </w:tc>
        <w:tc>
          <w:tcPr>
            <w:tcW w:w="6708" w:type="dxa"/>
          </w:tcPr>
          <w:p w14:paraId="4F5B4E40" w14:textId="77777777" w:rsidR="00A3369D" w:rsidRDefault="00A3369D" w:rsidP="00A3369D">
            <w:pPr>
              <w:pStyle w:val="a1"/>
              <w:ind w:firstLineChars="0" w:firstLine="0"/>
            </w:pPr>
            <w:r>
              <w:rPr>
                <w:rFonts w:hint="eastAsia"/>
              </w:rPr>
              <w:t>员工合同管理</w:t>
            </w:r>
          </w:p>
        </w:tc>
      </w:tr>
      <w:tr w:rsidR="00A3369D" w14:paraId="233CE931" w14:textId="77777777" w:rsidTr="00A3369D">
        <w:tc>
          <w:tcPr>
            <w:tcW w:w="2012" w:type="dxa"/>
          </w:tcPr>
          <w:p w14:paraId="3229592C" w14:textId="77777777" w:rsidR="00A3369D" w:rsidRDefault="00A3369D" w:rsidP="00A3369D">
            <w:pPr>
              <w:pStyle w:val="a1"/>
              <w:ind w:firstLine="422"/>
              <w:rPr>
                <w:b/>
                <w:bCs/>
                <w:szCs w:val="21"/>
              </w:rPr>
            </w:pPr>
            <w:r>
              <w:rPr>
                <w:rFonts w:hint="eastAsia"/>
                <w:b/>
                <w:bCs/>
                <w:szCs w:val="21"/>
              </w:rPr>
              <w:t>数据来源</w:t>
            </w:r>
          </w:p>
        </w:tc>
        <w:tc>
          <w:tcPr>
            <w:tcW w:w="6708" w:type="dxa"/>
          </w:tcPr>
          <w:p w14:paraId="774EC087" w14:textId="77777777" w:rsidR="00A3369D" w:rsidRDefault="00A3369D" w:rsidP="00A3369D">
            <w:pPr>
              <w:pStyle w:val="a1"/>
              <w:ind w:firstLineChars="0" w:firstLine="0"/>
            </w:pPr>
            <w:r>
              <w:rPr>
                <w:rFonts w:hint="eastAsia"/>
              </w:rPr>
              <w:t>企业采集</w:t>
            </w:r>
          </w:p>
        </w:tc>
      </w:tr>
    </w:tbl>
    <w:p w14:paraId="72CAB0E0" w14:textId="77777777" w:rsidR="00A3369D" w:rsidRDefault="00A3369D" w:rsidP="00A3369D">
      <w:pPr>
        <w:pStyle w:val="4"/>
      </w:pPr>
      <w:r>
        <w:rPr>
          <w:rFonts w:hint="eastAsia"/>
        </w:rPr>
        <w:t>雇主用户注册</w:t>
      </w:r>
    </w:p>
    <w:tbl>
      <w:tblPr>
        <w:tblStyle w:val="afb"/>
        <w:tblW w:w="0" w:type="auto"/>
        <w:tblLook w:val="04A0" w:firstRow="1" w:lastRow="0" w:firstColumn="1" w:lastColumn="0" w:noHBand="0" w:noVBand="1"/>
      </w:tblPr>
      <w:tblGrid>
        <w:gridCol w:w="2012"/>
        <w:gridCol w:w="6708"/>
      </w:tblGrid>
      <w:tr w:rsidR="00A3369D" w14:paraId="26C7665A" w14:textId="77777777" w:rsidTr="00A3369D">
        <w:tc>
          <w:tcPr>
            <w:tcW w:w="2012" w:type="dxa"/>
          </w:tcPr>
          <w:p w14:paraId="64F0646E"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7549AEE4" w14:textId="77777777" w:rsidR="00A3369D" w:rsidRDefault="00A3369D" w:rsidP="00A3369D">
            <w:pPr>
              <w:pStyle w:val="a1"/>
              <w:ind w:firstLineChars="0" w:firstLine="0"/>
            </w:pPr>
            <w:r>
              <w:rPr>
                <w:rFonts w:ascii="宋体" w:hAnsi="宋体" w:cs="宋体" w:hint="eastAsia"/>
                <w:sz w:val="24"/>
                <w:szCs w:val="24"/>
              </w:rPr>
              <w:t>职务名称、职级</w:t>
            </w:r>
          </w:p>
        </w:tc>
      </w:tr>
      <w:tr w:rsidR="00A3369D" w14:paraId="7C2F72EE" w14:textId="77777777" w:rsidTr="00A3369D">
        <w:tc>
          <w:tcPr>
            <w:tcW w:w="2012" w:type="dxa"/>
          </w:tcPr>
          <w:p w14:paraId="4AAE588C" w14:textId="77777777" w:rsidR="00A3369D" w:rsidRDefault="00A3369D" w:rsidP="00A3369D">
            <w:pPr>
              <w:pStyle w:val="a1"/>
              <w:ind w:firstLine="422"/>
              <w:rPr>
                <w:b/>
                <w:bCs/>
                <w:szCs w:val="21"/>
              </w:rPr>
            </w:pPr>
            <w:r>
              <w:rPr>
                <w:rFonts w:hint="eastAsia"/>
                <w:b/>
                <w:bCs/>
                <w:szCs w:val="21"/>
              </w:rPr>
              <w:t>数据操作</w:t>
            </w:r>
          </w:p>
        </w:tc>
        <w:tc>
          <w:tcPr>
            <w:tcW w:w="6708" w:type="dxa"/>
          </w:tcPr>
          <w:p w14:paraId="1D87C223" w14:textId="77777777" w:rsidR="00A3369D" w:rsidRDefault="00A3369D" w:rsidP="00A3369D">
            <w:pPr>
              <w:pStyle w:val="a1"/>
              <w:ind w:firstLineChars="0" w:firstLine="0"/>
            </w:pPr>
            <w:r>
              <w:rPr>
                <w:rFonts w:hint="eastAsia"/>
              </w:rPr>
              <w:t>增删改查</w:t>
            </w:r>
          </w:p>
        </w:tc>
      </w:tr>
      <w:tr w:rsidR="00A3369D" w14:paraId="70D7D2CE" w14:textId="77777777" w:rsidTr="00A3369D">
        <w:tc>
          <w:tcPr>
            <w:tcW w:w="2012" w:type="dxa"/>
          </w:tcPr>
          <w:p w14:paraId="435919D5" w14:textId="77777777" w:rsidR="00A3369D" w:rsidRDefault="00A3369D" w:rsidP="00A3369D">
            <w:pPr>
              <w:pStyle w:val="a1"/>
              <w:ind w:firstLine="422"/>
              <w:rPr>
                <w:b/>
                <w:bCs/>
                <w:szCs w:val="21"/>
              </w:rPr>
            </w:pPr>
            <w:r>
              <w:rPr>
                <w:rFonts w:hint="eastAsia"/>
                <w:b/>
                <w:bCs/>
                <w:szCs w:val="21"/>
              </w:rPr>
              <w:t>关联业务</w:t>
            </w:r>
          </w:p>
        </w:tc>
        <w:tc>
          <w:tcPr>
            <w:tcW w:w="6708" w:type="dxa"/>
          </w:tcPr>
          <w:p w14:paraId="4C40E681" w14:textId="77777777" w:rsidR="00A3369D" w:rsidRDefault="00A3369D" w:rsidP="00A3369D">
            <w:pPr>
              <w:pStyle w:val="a1"/>
              <w:ind w:firstLineChars="0" w:firstLine="0"/>
            </w:pPr>
            <w:r>
              <w:rPr>
                <w:rFonts w:hint="eastAsia"/>
              </w:rPr>
              <w:t>员工合同管理</w:t>
            </w:r>
          </w:p>
        </w:tc>
      </w:tr>
      <w:tr w:rsidR="00A3369D" w14:paraId="5B1FD6CD" w14:textId="77777777" w:rsidTr="00A3369D">
        <w:tc>
          <w:tcPr>
            <w:tcW w:w="2012" w:type="dxa"/>
          </w:tcPr>
          <w:p w14:paraId="22BF10EA" w14:textId="77777777" w:rsidR="00A3369D" w:rsidRDefault="00A3369D" w:rsidP="00A3369D">
            <w:pPr>
              <w:pStyle w:val="a1"/>
              <w:ind w:firstLine="422"/>
              <w:rPr>
                <w:b/>
                <w:bCs/>
                <w:szCs w:val="21"/>
              </w:rPr>
            </w:pPr>
            <w:r>
              <w:rPr>
                <w:rFonts w:hint="eastAsia"/>
                <w:b/>
                <w:bCs/>
                <w:szCs w:val="21"/>
              </w:rPr>
              <w:t>数据来源</w:t>
            </w:r>
          </w:p>
        </w:tc>
        <w:tc>
          <w:tcPr>
            <w:tcW w:w="6708" w:type="dxa"/>
          </w:tcPr>
          <w:p w14:paraId="16F8A006" w14:textId="77777777" w:rsidR="00A3369D" w:rsidRDefault="00A3369D" w:rsidP="00A3369D">
            <w:pPr>
              <w:pStyle w:val="a1"/>
              <w:ind w:firstLineChars="0" w:firstLine="0"/>
            </w:pPr>
            <w:r>
              <w:rPr>
                <w:rFonts w:hint="eastAsia"/>
              </w:rPr>
              <w:t>企业采集</w:t>
            </w:r>
          </w:p>
        </w:tc>
      </w:tr>
    </w:tbl>
    <w:p w14:paraId="6F806165" w14:textId="77777777" w:rsidR="00A3369D" w:rsidRDefault="00A3369D" w:rsidP="00A3369D">
      <w:pPr>
        <w:pStyle w:val="4"/>
      </w:pPr>
      <w:r>
        <w:rPr>
          <w:rFonts w:hint="eastAsia"/>
        </w:rPr>
        <w:t>职位管理</w:t>
      </w:r>
    </w:p>
    <w:tbl>
      <w:tblPr>
        <w:tblStyle w:val="afb"/>
        <w:tblW w:w="0" w:type="auto"/>
        <w:tblLook w:val="04A0" w:firstRow="1" w:lastRow="0" w:firstColumn="1" w:lastColumn="0" w:noHBand="0" w:noVBand="1"/>
      </w:tblPr>
      <w:tblGrid>
        <w:gridCol w:w="2012"/>
        <w:gridCol w:w="6708"/>
      </w:tblGrid>
      <w:tr w:rsidR="00A3369D" w14:paraId="245A7B23" w14:textId="77777777" w:rsidTr="00A3369D">
        <w:tc>
          <w:tcPr>
            <w:tcW w:w="2012" w:type="dxa"/>
          </w:tcPr>
          <w:p w14:paraId="2B254140"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4F44FAE8" w14:textId="77777777" w:rsidR="00A3369D" w:rsidRDefault="00A3369D" w:rsidP="00A3369D">
            <w:pPr>
              <w:pStyle w:val="a1"/>
              <w:ind w:firstLineChars="0" w:firstLine="0"/>
            </w:pPr>
            <w:r>
              <w:rPr>
                <w:rFonts w:ascii="宋体" w:hAnsi="宋体" w:cs="宋体" w:hint="eastAsia"/>
                <w:sz w:val="24"/>
                <w:szCs w:val="24"/>
              </w:rPr>
              <w:t>职位名称</w:t>
            </w:r>
          </w:p>
        </w:tc>
      </w:tr>
      <w:tr w:rsidR="00A3369D" w14:paraId="75E8B202" w14:textId="77777777" w:rsidTr="00A3369D">
        <w:tc>
          <w:tcPr>
            <w:tcW w:w="2012" w:type="dxa"/>
          </w:tcPr>
          <w:p w14:paraId="3E32B3EC" w14:textId="77777777" w:rsidR="00A3369D" w:rsidRDefault="00A3369D" w:rsidP="00A3369D">
            <w:pPr>
              <w:pStyle w:val="a1"/>
              <w:ind w:firstLine="422"/>
              <w:rPr>
                <w:b/>
                <w:bCs/>
                <w:szCs w:val="21"/>
              </w:rPr>
            </w:pPr>
            <w:r>
              <w:rPr>
                <w:rFonts w:hint="eastAsia"/>
                <w:b/>
                <w:bCs/>
                <w:szCs w:val="21"/>
              </w:rPr>
              <w:t>数据操作</w:t>
            </w:r>
          </w:p>
        </w:tc>
        <w:tc>
          <w:tcPr>
            <w:tcW w:w="6708" w:type="dxa"/>
          </w:tcPr>
          <w:p w14:paraId="3A2D4624" w14:textId="77777777" w:rsidR="00A3369D" w:rsidRDefault="00A3369D" w:rsidP="00A3369D">
            <w:pPr>
              <w:pStyle w:val="a1"/>
              <w:ind w:firstLineChars="0" w:firstLine="0"/>
            </w:pPr>
            <w:r>
              <w:rPr>
                <w:rFonts w:hint="eastAsia"/>
              </w:rPr>
              <w:t>增删改查</w:t>
            </w:r>
          </w:p>
        </w:tc>
      </w:tr>
      <w:tr w:rsidR="00A3369D" w14:paraId="54CC41CB" w14:textId="77777777" w:rsidTr="00A3369D">
        <w:tc>
          <w:tcPr>
            <w:tcW w:w="2012" w:type="dxa"/>
          </w:tcPr>
          <w:p w14:paraId="7B01FC3F" w14:textId="77777777" w:rsidR="00A3369D" w:rsidRDefault="00A3369D" w:rsidP="00A3369D">
            <w:pPr>
              <w:pStyle w:val="a1"/>
              <w:ind w:firstLine="422"/>
              <w:rPr>
                <w:b/>
                <w:bCs/>
                <w:szCs w:val="21"/>
              </w:rPr>
            </w:pPr>
            <w:r>
              <w:rPr>
                <w:rFonts w:hint="eastAsia"/>
                <w:b/>
                <w:bCs/>
                <w:szCs w:val="21"/>
              </w:rPr>
              <w:t>关联业务</w:t>
            </w:r>
          </w:p>
        </w:tc>
        <w:tc>
          <w:tcPr>
            <w:tcW w:w="6708" w:type="dxa"/>
          </w:tcPr>
          <w:p w14:paraId="1636F11A" w14:textId="77777777" w:rsidR="00A3369D" w:rsidRDefault="00A3369D" w:rsidP="00A3369D">
            <w:pPr>
              <w:pStyle w:val="a1"/>
              <w:ind w:firstLineChars="0" w:firstLine="0"/>
            </w:pPr>
            <w:r>
              <w:rPr>
                <w:rFonts w:hint="eastAsia"/>
              </w:rPr>
              <w:t>员工合同管理</w:t>
            </w:r>
          </w:p>
        </w:tc>
      </w:tr>
      <w:tr w:rsidR="00A3369D" w14:paraId="1832E4A4" w14:textId="77777777" w:rsidTr="00A3369D">
        <w:tc>
          <w:tcPr>
            <w:tcW w:w="2012" w:type="dxa"/>
          </w:tcPr>
          <w:p w14:paraId="3B04F04C" w14:textId="77777777" w:rsidR="00A3369D" w:rsidRDefault="00A3369D" w:rsidP="00A3369D">
            <w:pPr>
              <w:pStyle w:val="a1"/>
              <w:ind w:firstLine="422"/>
              <w:rPr>
                <w:b/>
                <w:bCs/>
                <w:szCs w:val="21"/>
              </w:rPr>
            </w:pPr>
            <w:r>
              <w:rPr>
                <w:rFonts w:hint="eastAsia"/>
                <w:b/>
                <w:bCs/>
                <w:szCs w:val="21"/>
              </w:rPr>
              <w:t>数据来源</w:t>
            </w:r>
          </w:p>
        </w:tc>
        <w:tc>
          <w:tcPr>
            <w:tcW w:w="6708" w:type="dxa"/>
          </w:tcPr>
          <w:p w14:paraId="47836E7F" w14:textId="77777777" w:rsidR="00A3369D" w:rsidRDefault="00A3369D" w:rsidP="00A3369D">
            <w:pPr>
              <w:pStyle w:val="a1"/>
              <w:ind w:firstLineChars="0" w:firstLine="0"/>
            </w:pPr>
            <w:r>
              <w:rPr>
                <w:rFonts w:hint="eastAsia"/>
              </w:rPr>
              <w:t>企业采集</w:t>
            </w:r>
          </w:p>
        </w:tc>
      </w:tr>
    </w:tbl>
    <w:p w14:paraId="737A2DA2" w14:textId="77777777" w:rsidR="00A3369D" w:rsidRDefault="00A3369D" w:rsidP="00A3369D">
      <w:pPr>
        <w:pStyle w:val="4"/>
      </w:pPr>
      <w:r>
        <w:rPr>
          <w:rFonts w:hint="eastAsia"/>
        </w:rPr>
        <w:t>个人中心</w:t>
      </w:r>
    </w:p>
    <w:tbl>
      <w:tblPr>
        <w:tblStyle w:val="afb"/>
        <w:tblW w:w="0" w:type="auto"/>
        <w:tblLook w:val="04A0" w:firstRow="1" w:lastRow="0" w:firstColumn="1" w:lastColumn="0" w:noHBand="0" w:noVBand="1"/>
      </w:tblPr>
      <w:tblGrid>
        <w:gridCol w:w="2012"/>
        <w:gridCol w:w="6708"/>
      </w:tblGrid>
      <w:tr w:rsidR="00A3369D" w14:paraId="233024E7" w14:textId="77777777" w:rsidTr="00A3369D">
        <w:tc>
          <w:tcPr>
            <w:tcW w:w="2012" w:type="dxa"/>
          </w:tcPr>
          <w:p w14:paraId="313599B0"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7055B5E6" w14:textId="77777777" w:rsidR="00A3369D" w:rsidRDefault="00A3369D" w:rsidP="00A3369D">
            <w:pPr>
              <w:pStyle w:val="a1"/>
              <w:ind w:firstLineChars="0" w:firstLine="0"/>
            </w:pPr>
            <w:r>
              <w:rPr>
                <w:rFonts w:hint="eastAsia"/>
              </w:rPr>
              <w:t>编制名称</w:t>
            </w:r>
          </w:p>
        </w:tc>
      </w:tr>
      <w:tr w:rsidR="00A3369D" w14:paraId="04E9B571" w14:textId="77777777" w:rsidTr="00A3369D">
        <w:tc>
          <w:tcPr>
            <w:tcW w:w="2012" w:type="dxa"/>
          </w:tcPr>
          <w:p w14:paraId="09047E93" w14:textId="77777777" w:rsidR="00A3369D" w:rsidRDefault="00A3369D" w:rsidP="00A3369D">
            <w:pPr>
              <w:pStyle w:val="a1"/>
              <w:ind w:firstLine="422"/>
              <w:rPr>
                <w:b/>
                <w:bCs/>
                <w:szCs w:val="21"/>
              </w:rPr>
            </w:pPr>
            <w:r>
              <w:rPr>
                <w:rFonts w:hint="eastAsia"/>
                <w:b/>
                <w:bCs/>
                <w:szCs w:val="21"/>
              </w:rPr>
              <w:t>数据操作</w:t>
            </w:r>
          </w:p>
        </w:tc>
        <w:tc>
          <w:tcPr>
            <w:tcW w:w="6708" w:type="dxa"/>
          </w:tcPr>
          <w:p w14:paraId="0C7879EA" w14:textId="77777777" w:rsidR="00A3369D" w:rsidRDefault="00A3369D" w:rsidP="00A3369D">
            <w:pPr>
              <w:pStyle w:val="a1"/>
              <w:ind w:firstLineChars="0" w:firstLine="0"/>
            </w:pPr>
            <w:r>
              <w:rPr>
                <w:rFonts w:hint="eastAsia"/>
              </w:rPr>
              <w:t>增删改查</w:t>
            </w:r>
          </w:p>
        </w:tc>
      </w:tr>
      <w:tr w:rsidR="00A3369D" w14:paraId="06C1D014" w14:textId="77777777" w:rsidTr="00A3369D">
        <w:tc>
          <w:tcPr>
            <w:tcW w:w="2012" w:type="dxa"/>
          </w:tcPr>
          <w:p w14:paraId="14E262B5" w14:textId="77777777" w:rsidR="00A3369D" w:rsidRDefault="00A3369D" w:rsidP="00A3369D">
            <w:pPr>
              <w:pStyle w:val="a1"/>
              <w:ind w:firstLine="422"/>
              <w:rPr>
                <w:b/>
                <w:bCs/>
                <w:szCs w:val="21"/>
              </w:rPr>
            </w:pPr>
            <w:r>
              <w:rPr>
                <w:rFonts w:hint="eastAsia"/>
                <w:b/>
                <w:bCs/>
                <w:szCs w:val="21"/>
              </w:rPr>
              <w:t>关联业务</w:t>
            </w:r>
          </w:p>
        </w:tc>
        <w:tc>
          <w:tcPr>
            <w:tcW w:w="6708" w:type="dxa"/>
          </w:tcPr>
          <w:p w14:paraId="4BF16523" w14:textId="77777777" w:rsidR="00A3369D" w:rsidRDefault="00A3369D" w:rsidP="00A3369D">
            <w:pPr>
              <w:pStyle w:val="a1"/>
              <w:ind w:firstLineChars="0" w:firstLine="0"/>
            </w:pPr>
            <w:r>
              <w:rPr>
                <w:rFonts w:hint="eastAsia"/>
              </w:rPr>
              <w:t>员工合同管理</w:t>
            </w:r>
          </w:p>
        </w:tc>
      </w:tr>
      <w:tr w:rsidR="00A3369D" w14:paraId="44665D04" w14:textId="77777777" w:rsidTr="00A3369D">
        <w:tc>
          <w:tcPr>
            <w:tcW w:w="2012" w:type="dxa"/>
          </w:tcPr>
          <w:p w14:paraId="54583301" w14:textId="77777777" w:rsidR="00A3369D" w:rsidRDefault="00A3369D" w:rsidP="00A3369D">
            <w:pPr>
              <w:pStyle w:val="a1"/>
              <w:ind w:firstLine="422"/>
              <w:rPr>
                <w:b/>
                <w:bCs/>
                <w:szCs w:val="21"/>
              </w:rPr>
            </w:pPr>
            <w:r>
              <w:rPr>
                <w:rFonts w:hint="eastAsia"/>
                <w:b/>
                <w:bCs/>
                <w:szCs w:val="21"/>
              </w:rPr>
              <w:t>数据来源</w:t>
            </w:r>
          </w:p>
        </w:tc>
        <w:tc>
          <w:tcPr>
            <w:tcW w:w="6708" w:type="dxa"/>
          </w:tcPr>
          <w:p w14:paraId="56A99FDA" w14:textId="77777777" w:rsidR="00A3369D" w:rsidRDefault="00A3369D" w:rsidP="00A3369D">
            <w:pPr>
              <w:pStyle w:val="a1"/>
              <w:ind w:firstLineChars="0" w:firstLine="0"/>
            </w:pPr>
            <w:r>
              <w:rPr>
                <w:rFonts w:hint="eastAsia"/>
              </w:rPr>
              <w:t>企业采集</w:t>
            </w:r>
          </w:p>
        </w:tc>
      </w:tr>
    </w:tbl>
    <w:p w14:paraId="260B2EBB" w14:textId="77777777" w:rsidR="00A3369D" w:rsidRDefault="00A3369D" w:rsidP="00A2483A">
      <w:pPr>
        <w:pStyle w:val="4"/>
      </w:pPr>
      <w:r>
        <w:rPr>
          <w:rFonts w:hint="eastAsia"/>
        </w:rPr>
        <w:t>个人端附近驿站</w:t>
      </w:r>
    </w:p>
    <w:tbl>
      <w:tblPr>
        <w:tblStyle w:val="afb"/>
        <w:tblW w:w="0" w:type="auto"/>
        <w:tblLook w:val="04A0" w:firstRow="1" w:lastRow="0" w:firstColumn="1" w:lastColumn="0" w:noHBand="0" w:noVBand="1"/>
      </w:tblPr>
      <w:tblGrid>
        <w:gridCol w:w="2012"/>
        <w:gridCol w:w="6708"/>
      </w:tblGrid>
      <w:tr w:rsidR="00A3369D" w14:paraId="3C5C4C5D" w14:textId="77777777" w:rsidTr="00A3369D">
        <w:tc>
          <w:tcPr>
            <w:tcW w:w="2012" w:type="dxa"/>
          </w:tcPr>
          <w:p w14:paraId="160C9254"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7B56648C" w14:textId="77777777" w:rsidR="00A3369D" w:rsidRDefault="00A3369D" w:rsidP="00A3369D">
            <w:pPr>
              <w:pStyle w:val="a1"/>
              <w:ind w:firstLineChars="0" w:firstLine="0"/>
            </w:pPr>
            <w:r>
              <w:rPr>
                <w:rFonts w:ascii="宋体" w:hAnsi="宋体" w:cs="宋体" w:hint="eastAsia"/>
                <w:sz w:val="24"/>
                <w:szCs w:val="24"/>
              </w:rPr>
              <w:t>姓名、合同状态、起止日期</w:t>
            </w:r>
          </w:p>
        </w:tc>
      </w:tr>
      <w:tr w:rsidR="00A3369D" w14:paraId="037A6982" w14:textId="77777777" w:rsidTr="00A3369D">
        <w:tc>
          <w:tcPr>
            <w:tcW w:w="2012" w:type="dxa"/>
          </w:tcPr>
          <w:p w14:paraId="3BEA6F37" w14:textId="77777777" w:rsidR="00A3369D" w:rsidRDefault="00A3369D" w:rsidP="00A3369D">
            <w:pPr>
              <w:pStyle w:val="a1"/>
              <w:ind w:firstLine="422"/>
              <w:rPr>
                <w:b/>
                <w:bCs/>
                <w:szCs w:val="21"/>
              </w:rPr>
            </w:pPr>
            <w:r>
              <w:rPr>
                <w:rFonts w:hint="eastAsia"/>
                <w:b/>
                <w:bCs/>
                <w:szCs w:val="21"/>
              </w:rPr>
              <w:lastRenderedPageBreak/>
              <w:t>数据操作</w:t>
            </w:r>
          </w:p>
        </w:tc>
        <w:tc>
          <w:tcPr>
            <w:tcW w:w="6708" w:type="dxa"/>
          </w:tcPr>
          <w:p w14:paraId="2BB96C3F" w14:textId="77777777" w:rsidR="00A3369D" w:rsidRDefault="00A3369D" w:rsidP="00A3369D">
            <w:pPr>
              <w:pStyle w:val="a1"/>
              <w:ind w:firstLineChars="0" w:firstLine="0"/>
            </w:pPr>
            <w:r>
              <w:rPr>
                <w:rFonts w:hint="eastAsia"/>
              </w:rPr>
              <w:t>增删改查</w:t>
            </w:r>
          </w:p>
        </w:tc>
      </w:tr>
      <w:tr w:rsidR="00A3369D" w14:paraId="5DDEFE27" w14:textId="77777777" w:rsidTr="00A3369D">
        <w:tc>
          <w:tcPr>
            <w:tcW w:w="2012" w:type="dxa"/>
          </w:tcPr>
          <w:p w14:paraId="0A2E51AF" w14:textId="77777777" w:rsidR="00A3369D" w:rsidRDefault="00A3369D" w:rsidP="00A3369D">
            <w:pPr>
              <w:pStyle w:val="a1"/>
              <w:ind w:firstLine="422"/>
              <w:rPr>
                <w:b/>
                <w:bCs/>
                <w:szCs w:val="21"/>
              </w:rPr>
            </w:pPr>
            <w:r>
              <w:rPr>
                <w:rFonts w:hint="eastAsia"/>
                <w:b/>
                <w:bCs/>
                <w:szCs w:val="21"/>
              </w:rPr>
              <w:t>关联业务</w:t>
            </w:r>
          </w:p>
        </w:tc>
        <w:tc>
          <w:tcPr>
            <w:tcW w:w="6708" w:type="dxa"/>
          </w:tcPr>
          <w:p w14:paraId="2E00558E" w14:textId="77777777" w:rsidR="00A3369D" w:rsidRDefault="00A3369D" w:rsidP="00A3369D">
            <w:pPr>
              <w:pStyle w:val="a1"/>
              <w:ind w:firstLineChars="0" w:firstLine="0"/>
            </w:pPr>
            <w:r>
              <w:rPr>
                <w:rFonts w:hint="eastAsia"/>
              </w:rPr>
              <w:t>组织管理、职务管理、职位管理</w:t>
            </w:r>
          </w:p>
        </w:tc>
      </w:tr>
      <w:tr w:rsidR="00A3369D" w14:paraId="4546942C" w14:textId="77777777" w:rsidTr="00A3369D">
        <w:tc>
          <w:tcPr>
            <w:tcW w:w="2012" w:type="dxa"/>
          </w:tcPr>
          <w:p w14:paraId="4EC908A4" w14:textId="77777777" w:rsidR="00A3369D" w:rsidRDefault="00A3369D" w:rsidP="00A3369D">
            <w:pPr>
              <w:pStyle w:val="a1"/>
              <w:ind w:firstLine="422"/>
              <w:rPr>
                <w:b/>
                <w:bCs/>
                <w:szCs w:val="21"/>
              </w:rPr>
            </w:pPr>
            <w:r>
              <w:rPr>
                <w:rFonts w:hint="eastAsia"/>
                <w:b/>
                <w:bCs/>
                <w:szCs w:val="21"/>
              </w:rPr>
              <w:t>数据来源</w:t>
            </w:r>
          </w:p>
        </w:tc>
        <w:tc>
          <w:tcPr>
            <w:tcW w:w="6708" w:type="dxa"/>
          </w:tcPr>
          <w:p w14:paraId="115D59B1" w14:textId="77777777" w:rsidR="00A3369D" w:rsidRDefault="00A3369D" w:rsidP="00A3369D">
            <w:pPr>
              <w:pStyle w:val="a1"/>
              <w:ind w:firstLineChars="0" w:firstLine="0"/>
            </w:pPr>
            <w:r>
              <w:rPr>
                <w:rFonts w:hint="eastAsia"/>
              </w:rPr>
              <w:t>企业采集</w:t>
            </w:r>
          </w:p>
        </w:tc>
      </w:tr>
    </w:tbl>
    <w:p w14:paraId="3FAF30A7" w14:textId="77777777" w:rsidR="00A3369D" w:rsidRDefault="00A3369D" w:rsidP="00A2483A">
      <w:pPr>
        <w:pStyle w:val="4"/>
      </w:pPr>
      <w:r>
        <w:rPr>
          <w:rFonts w:hint="eastAsia"/>
        </w:rPr>
        <w:t>个人端地图找工</w:t>
      </w:r>
    </w:p>
    <w:tbl>
      <w:tblPr>
        <w:tblStyle w:val="afb"/>
        <w:tblW w:w="0" w:type="auto"/>
        <w:tblLook w:val="04A0" w:firstRow="1" w:lastRow="0" w:firstColumn="1" w:lastColumn="0" w:noHBand="0" w:noVBand="1"/>
      </w:tblPr>
      <w:tblGrid>
        <w:gridCol w:w="2012"/>
        <w:gridCol w:w="6708"/>
      </w:tblGrid>
      <w:tr w:rsidR="00A3369D" w14:paraId="53FD82BB" w14:textId="77777777" w:rsidTr="00A3369D">
        <w:tc>
          <w:tcPr>
            <w:tcW w:w="2012" w:type="dxa"/>
          </w:tcPr>
          <w:p w14:paraId="3EEA5A40"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3F950C16" w14:textId="77777777" w:rsidR="00A3369D" w:rsidRDefault="00A3369D" w:rsidP="00A3369D">
            <w:pPr>
              <w:pStyle w:val="a1"/>
              <w:ind w:firstLineChars="0" w:firstLine="0"/>
            </w:pPr>
            <w:r>
              <w:rPr>
                <w:rFonts w:ascii="宋体" w:hAnsi="宋体" w:cs="宋体" w:hint="eastAsia"/>
                <w:sz w:val="24"/>
                <w:szCs w:val="24"/>
              </w:rPr>
              <w:t>姓名、协议状态、起止日期</w:t>
            </w:r>
          </w:p>
        </w:tc>
      </w:tr>
      <w:tr w:rsidR="00A3369D" w14:paraId="2DB1EF32" w14:textId="77777777" w:rsidTr="00A3369D">
        <w:tc>
          <w:tcPr>
            <w:tcW w:w="2012" w:type="dxa"/>
          </w:tcPr>
          <w:p w14:paraId="3F8D1880" w14:textId="77777777" w:rsidR="00A3369D" w:rsidRDefault="00A3369D" w:rsidP="00A3369D">
            <w:pPr>
              <w:pStyle w:val="a1"/>
              <w:ind w:firstLine="422"/>
              <w:rPr>
                <w:b/>
                <w:bCs/>
                <w:szCs w:val="21"/>
              </w:rPr>
            </w:pPr>
            <w:r>
              <w:rPr>
                <w:rFonts w:hint="eastAsia"/>
                <w:b/>
                <w:bCs/>
                <w:szCs w:val="21"/>
              </w:rPr>
              <w:t>数据操作</w:t>
            </w:r>
          </w:p>
        </w:tc>
        <w:tc>
          <w:tcPr>
            <w:tcW w:w="6708" w:type="dxa"/>
          </w:tcPr>
          <w:p w14:paraId="22F1B4CD" w14:textId="77777777" w:rsidR="00A3369D" w:rsidRDefault="00A3369D" w:rsidP="00A3369D">
            <w:pPr>
              <w:pStyle w:val="a1"/>
              <w:ind w:firstLineChars="0" w:firstLine="0"/>
            </w:pPr>
            <w:r>
              <w:rPr>
                <w:rFonts w:hint="eastAsia"/>
              </w:rPr>
              <w:t>增删改查</w:t>
            </w:r>
          </w:p>
        </w:tc>
      </w:tr>
      <w:tr w:rsidR="00A3369D" w14:paraId="4DB3C7E6" w14:textId="77777777" w:rsidTr="00A3369D">
        <w:tc>
          <w:tcPr>
            <w:tcW w:w="2012" w:type="dxa"/>
          </w:tcPr>
          <w:p w14:paraId="1E321906" w14:textId="77777777" w:rsidR="00A3369D" w:rsidRDefault="00A3369D" w:rsidP="00A3369D">
            <w:pPr>
              <w:pStyle w:val="a1"/>
              <w:ind w:firstLine="422"/>
              <w:rPr>
                <w:b/>
                <w:bCs/>
                <w:szCs w:val="21"/>
              </w:rPr>
            </w:pPr>
            <w:r>
              <w:rPr>
                <w:rFonts w:hint="eastAsia"/>
                <w:b/>
                <w:bCs/>
                <w:szCs w:val="21"/>
              </w:rPr>
              <w:t>关联业务</w:t>
            </w:r>
          </w:p>
        </w:tc>
        <w:tc>
          <w:tcPr>
            <w:tcW w:w="6708" w:type="dxa"/>
          </w:tcPr>
          <w:p w14:paraId="02F6B614" w14:textId="77777777" w:rsidR="00A3369D" w:rsidRDefault="00A3369D" w:rsidP="00A3369D">
            <w:pPr>
              <w:pStyle w:val="a1"/>
              <w:ind w:firstLineChars="0" w:firstLine="0"/>
            </w:pPr>
            <w:r>
              <w:rPr>
                <w:rFonts w:hint="eastAsia"/>
              </w:rPr>
              <w:t>组织管理、职务管理、职位管理</w:t>
            </w:r>
          </w:p>
        </w:tc>
      </w:tr>
      <w:tr w:rsidR="00A3369D" w14:paraId="48A43FAE" w14:textId="77777777" w:rsidTr="00A3369D">
        <w:tc>
          <w:tcPr>
            <w:tcW w:w="2012" w:type="dxa"/>
          </w:tcPr>
          <w:p w14:paraId="0508A9F6" w14:textId="77777777" w:rsidR="00A3369D" w:rsidRDefault="00A3369D" w:rsidP="00A3369D">
            <w:pPr>
              <w:pStyle w:val="a1"/>
              <w:ind w:firstLine="422"/>
              <w:rPr>
                <w:b/>
                <w:bCs/>
                <w:szCs w:val="21"/>
              </w:rPr>
            </w:pPr>
            <w:r>
              <w:rPr>
                <w:rFonts w:hint="eastAsia"/>
                <w:b/>
                <w:bCs/>
                <w:szCs w:val="21"/>
              </w:rPr>
              <w:t>数据来源</w:t>
            </w:r>
          </w:p>
        </w:tc>
        <w:tc>
          <w:tcPr>
            <w:tcW w:w="6708" w:type="dxa"/>
          </w:tcPr>
          <w:p w14:paraId="386CFFF6" w14:textId="77777777" w:rsidR="00A3369D" w:rsidRDefault="00A3369D" w:rsidP="00A3369D">
            <w:pPr>
              <w:pStyle w:val="a1"/>
              <w:ind w:firstLineChars="0" w:firstLine="0"/>
            </w:pPr>
            <w:r>
              <w:rPr>
                <w:rFonts w:hint="eastAsia"/>
              </w:rPr>
              <w:t>企业采集</w:t>
            </w:r>
          </w:p>
        </w:tc>
      </w:tr>
    </w:tbl>
    <w:p w14:paraId="602BE2B5" w14:textId="77777777" w:rsidR="00A3369D" w:rsidRDefault="00A3369D" w:rsidP="00A2483A">
      <w:pPr>
        <w:pStyle w:val="4"/>
      </w:pPr>
      <w:r>
        <w:rPr>
          <w:rFonts w:hint="eastAsia"/>
        </w:rPr>
        <w:t>个人端发布</w:t>
      </w:r>
    </w:p>
    <w:tbl>
      <w:tblPr>
        <w:tblStyle w:val="afb"/>
        <w:tblW w:w="0" w:type="auto"/>
        <w:tblLook w:val="04A0" w:firstRow="1" w:lastRow="0" w:firstColumn="1" w:lastColumn="0" w:noHBand="0" w:noVBand="1"/>
      </w:tblPr>
      <w:tblGrid>
        <w:gridCol w:w="2012"/>
        <w:gridCol w:w="6708"/>
      </w:tblGrid>
      <w:tr w:rsidR="00A3369D" w14:paraId="3D837658" w14:textId="77777777" w:rsidTr="00A3369D">
        <w:tc>
          <w:tcPr>
            <w:tcW w:w="2012" w:type="dxa"/>
          </w:tcPr>
          <w:p w14:paraId="0EA51432"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6E047EDA" w14:textId="77777777" w:rsidR="00A3369D" w:rsidRDefault="00A3369D" w:rsidP="00A3369D">
            <w:pPr>
              <w:pStyle w:val="a1"/>
              <w:ind w:firstLineChars="0" w:firstLine="0"/>
            </w:pPr>
            <w:r>
              <w:rPr>
                <w:rFonts w:ascii="宋体" w:hAnsi="宋体" w:cs="宋体" w:hint="eastAsia"/>
                <w:sz w:val="24"/>
                <w:szCs w:val="24"/>
              </w:rPr>
              <w:t>姓名、状态、日期</w:t>
            </w:r>
          </w:p>
        </w:tc>
      </w:tr>
      <w:tr w:rsidR="00A3369D" w14:paraId="415B39DE" w14:textId="77777777" w:rsidTr="00A3369D">
        <w:tc>
          <w:tcPr>
            <w:tcW w:w="2012" w:type="dxa"/>
          </w:tcPr>
          <w:p w14:paraId="775FDF43" w14:textId="77777777" w:rsidR="00A3369D" w:rsidRDefault="00A3369D" w:rsidP="00A3369D">
            <w:pPr>
              <w:pStyle w:val="a1"/>
              <w:ind w:firstLine="422"/>
              <w:rPr>
                <w:b/>
                <w:bCs/>
                <w:szCs w:val="21"/>
              </w:rPr>
            </w:pPr>
            <w:r>
              <w:rPr>
                <w:rFonts w:hint="eastAsia"/>
                <w:b/>
                <w:bCs/>
                <w:szCs w:val="21"/>
              </w:rPr>
              <w:t>数据操作</w:t>
            </w:r>
          </w:p>
        </w:tc>
        <w:tc>
          <w:tcPr>
            <w:tcW w:w="6708" w:type="dxa"/>
          </w:tcPr>
          <w:p w14:paraId="3405109E" w14:textId="77777777" w:rsidR="00A3369D" w:rsidRDefault="00A3369D" w:rsidP="00A3369D">
            <w:pPr>
              <w:pStyle w:val="a1"/>
              <w:ind w:firstLineChars="0" w:firstLine="0"/>
            </w:pPr>
            <w:r>
              <w:rPr>
                <w:rFonts w:hint="eastAsia"/>
              </w:rPr>
              <w:t>增删改查</w:t>
            </w:r>
          </w:p>
        </w:tc>
      </w:tr>
      <w:tr w:rsidR="00A3369D" w14:paraId="2F89C84F" w14:textId="77777777" w:rsidTr="00A3369D">
        <w:tc>
          <w:tcPr>
            <w:tcW w:w="2012" w:type="dxa"/>
          </w:tcPr>
          <w:p w14:paraId="63C7C387" w14:textId="77777777" w:rsidR="00A3369D" w:rsidRDefault="00A3369D" w:rsidP="00A3369D">
            <w:pPr>
              <w:pStyle w:val="a1"/>
              <w:ind w:firstLine="422"/>
              <w:rPr>
                <w:b/>
                <w:bCs/>
                <w:szCs w:val="21"/>
              </w:rPr>
            </w:pPr>
            <w:r>
              <w:rPr>
                <w:rFonts w:hint="eastAsia"/>
                <w:b/>
                <w:bCs/>
                <w:szCs w:val="21"/>
              </w:rPr>
              <w:t>关联业务</w:t>
            </w:r>
          </w:p>
        </w:tc>
        <w:tc>
          <w:tcPr>
            <w:tcW w:w="6708" w:type="dxa"/>
          </w:tcPr>
          <w:p w14:paraId="01A4EFA2" w14:textId="77777777" w:rsidR="00A3369D" w:rsidRDefault="00A3369D" w:rsidP="00A3369D">
            <w:pPr>
              <w:pStyle w:val="a1"/>
              <w:ind w:firstLineChars="0" w:firstLine="0"/>
            </w:pPr>
            <w:r>
              <w:rPr>
                <w:rFonts w:hint="eastAsia"/>
              </w:rPr>
              <w:t>员工合同、员工协议</w:t>
            </w:r>
          </w:p>
        </w:tc>
      </w:tr>
      <w:tr w:rsidR="00A3369D" w14:paraId="3D441CC4" w14:textId="77777777" w:rsidTr="00A3369D">
        <w:tc>
          <w:tcPr>
            <w:tcW w:w="2012" w:type="dxa"/>
          </w:tcPr>
          <w:p w14:paraId="53D649DA" w14:textId="77777777" w:rsidR="00A3369D" w:rsidRDefault="00A3369D" w:rsidP="00A3369D">
            <w:pPr>
              <w:pStyle w:val="a1"/>
              <w:ind w:firstLine="422"/>
              <w:rPr>
                <w:b/>
                <w:bCs/>
                <w:szCs w:val="21"/>
              </w:rPr>
            </w:pPr>
            <w:r>
              <w:rPr>
                <w:rFonts w:hint="eastAsia"/>
                <w:b/>
                <w:bCs/>
                <w:szCs w:val="21"/>
              </w:rPr>
              <w:t>数据来源</w:t>
            </w:r>
          </w:p>
        </w:tc>
        <w:tc>
          <w:tcPr>
            <w:tcW w:w="6708" w:type="dxa"/>
          </w:tcPr>
          <w:p w14:paraId="5EDC1CA7" w14:textId="77777777" w:rsidR="00A3369D" w:rsidRDefault="00A3369D" w:rsidP="00A3369D">
            <w:pPr>
              <w:pStyle w:val="a1"/>
              <w:ind w:firstLineChars="0" w:firstLine="0"/>
            </w:pPr>
            <w:r>
              <w:rPr>
                <w:rFonts w:hint="eastAsia"/>
              </w:rPr>
              <w:t>员工采集</w:t>
            </w:r>
          </w:p>
        </w:tc>
      </w:tr>
    </w:tbl>
    <w:p w14:paraId="79106CD5" w14:textId="77777777" w:rsidR="00A3369D" w:rsidRDefault="00A3369D" w:rsidP="00A2483A">
      <w:pPr>
        <w:pStyle w:val="4"/>
      </w:pPr>
      <w:r>
        <w:rPr>
          <w:rFonts w:hint="eastAsia"/>
        </w:rPr>
        <w:t>个人端找工作</w:t>
      </w:r>
    </w:p>
    <w:tbl>
      <w:tblPr>
        <w:tblStyle w:val="afb"/>
        <w:tblW w:w="0" w:type="auto"/>
        <w:tblLook w:val="04A0" w:firstRow="1" w:lastRow="0" w:firstColumn="1" w:lastColumn="0" w:noHBand="0" w:noVBand="1"/>
      </w:tblPr>
      <w:tblGrid>
        <w:gridCol w:w="2012"/>
        <w:gridCol w:w="6708"/>
      </w:tblGrid>
      <w:tr w:rsidR="00A3369D" w14:paraId="258721A5" w14:textId="77777777" w:rsidTr="00A3369D">
        <w:tc>
          <w:tcPr>
            <w:tcW w:w="2012" w:type="dxa"/>
          </w:tcPr>
          <w:p w14:paraId="062C1B39"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651D064A" w14:textId="77777777" w:rsidR="00A3369D" w:rsidRDefault="00A3369D" w:rsidP="00A3369D">
            <w:pPr>
              <w:pStyle w:val="a1"/>
              <w:ind w:firstLineChars="0" w:firstLine="0"/>
            </w:pPr>
            <w:r>
              <w:rPr>
                <w:rFonts w:ascii="宋体" w:hAnsi="宋体" w:cs="宋体" w:hint="eastAsia"/>
                <w:sz w:val="24"/>
                <w:szCs w:val="24"/>
              </w:rPr>
              <w:t>名称、类型、状态</w:t>
            </w:r>
          </w:p>
        </w:tc>
      </w:tr>
      <w:tr w:rsidR="00A3369D" w14:paraId="20EC9520" w14:textId="77777777" w:rsidTr="00A3369D">
        <w:tc>
          <w:tcPr>
            <w:tcW w:w="2012" w:type="dxa"/>
          </w:tcPr>
          <w:p w14:paraId="4C228BD6" w14:textId="77777777" w:rsidR="00A3369D" w:rsidRDefault="00A3369D" w:rsidP="00A3369D">
            <w:pPr>
              <w:pStyle w:val="a1"/>
              <w:ind w:firstLine="422"/>
              <w:rPr>
                <w:b/>
                <w:bCs/>
                <w:szCs w:val="21"/>
              </w:rPr>
            </w:pPr>
            <w:r>
              <w:rPr>
                <w:rFonts w:hint="eastAsia"/>
                <w:b/>
                <w:bCs/>
                <w:szCs w:val="21"/>
              </w:rPr>
              <w:t>数据操作</w:t>
            </w:r>
          </w:p>
        </w:tc>
        <w:tc>
          <w:tcPr>
            <w:tcW w:w="6708" w:type="dxa"/>
          </w:tcPr>
          <w:p w14:paraId="645B62DD" w14:textId="77777777" w:rsidR="00A3369D" w:rsidRDefault="00A3369D" w:rsidP="00A3369D">
            <w:pPr>
              <w:pStyle w:val="a1"/>
              <w:ind w:firstLineChars="0" w:firstLine="0"/>
            </w:pPr>
            <w:r>
              <w:rPr>
                <w:rFonts w:hint="eastAsia"/>
              </w:rPr>
              <w:t>增删改查</w:t>
            </w:r>
          </w:p>
        </w:tc>
      </w:tr>
      <w:tr w:rsidR="00A3369D" w14:paraId="41419E56" w14:textId="77777777" w:rsidTr="00A3369D">
        <w:tc>
          <w:tcPr>
            <w:tcW w:w="2012" w:type="dxa"/>
          </w:tcPr>
          <w:p w14:paraId="2F21A220" w14:textId="77777777" w:rsidR="00A3369D" w:rsidRDefault="00A3369D" w:rsidP="00A3369D">
            <w:pPr>
              <w:pStyle w:val="a1"/>
              <w:ind w:firstLine="422"/>
              <w:rPr>
                <w:b/>
                <w:bCs/>
                <w:szCs w:val="21"/>
              </w:rPr>
            </w:pPr>
            <w:r>
              <w:rPr>
                <w:rFonts w:hint="eastAsia"/>
                <w:b/>
                <w:bCs/>
                <w:szCs w:val="21"/>
              </w:rPr>
              <w:t>关联业务</w:t>
            </w:r>
          </w:p>
        </w:tc>
        <w:tc>
          <w:tcPr>
            <w:tcW w:w="6708" w:type="dxa"/>
          </w:tcPr>
          <w:p w14:paraId="385573A0" w14:textId="77777777" w:rsidR="00A3369D" w:rsidRDefault="00A3369D" w:rsidP="00A3369D">
            <w:pPr>
              <w:pStyle w:val="a1"/>
              <w:ind w:firstLineChars="0" w:firstLine="0"/>
            </w:pPr>
            <w:r>
              <w:rPr>
                <w:rFonts w:hint="eastAsia"/>
              </w:rPr>
              <w:t>考勤业务</w:t>
            </w:r>
          </w:p>
        </w:tc>
      </w:tr>
      <w:tr w:rsidR="00A3369D" w14:paraId="3F85538D" w14:textId="77777777" w:rsidTr="00A3369D">
        <w:tc>
          <w:tcPr>
            <w:tcW w:w="2012" w:type="dxa"/>
          </w:tcPr>
          <w:p w14:paraId="0D642196" w14:textId="77777777" w:rsidR="00A3369D" w:rsidRDefault="00A3369D" w:rsidP="00A3369D">
            <w:pPr>
              <w:pStyle w:val="a1"/>
              <w:ind w:firstLine="422"/>
              <w:rPr>
                <w:b/>
                <w:bCs/>
                <w:szCs w:val="21"/>
              </w:rPr>
            </w:pPr>
            <w:r>
              <w:rPr>
                <w:rFonts w:hint="eastAsia"/>
                <w:b/>
                <w:bCs/>
                <w:szCs w:val="21"/>
              </w:rPr>
              <w:t>数据来源</w:t>
            </w:r>
          </w:p>
        </w:tc>
        <w:tc>
          <w:tcPr>
            <w:tcW w:w="6708" w:type="dxa"/>
          </w:tcPr>
          <w:p w14:paraId="556930E3" w14:textId="77777777" w:rsidR="00A3369D" w:rsidRDefault="00A3369D" w:rsidP="00A3369D">
            <w:pPr>
              <w:pStyle w:val="a1"/>
              <w:ind w:firstLineChars="0" w:firstLine="0"/>
            </w:pPr>
            <w:r>
              <w:rPr>
                <w:rFonts w:hint="eastAsia"/>
              </w:rPr>
              <w:t>企业采集</w:t>
            </w:r>
          </w:p>
        </w:tc>
      </w:tr>
    </w:tbl>
    <w:p w14:paraId="78E30EF4" w14:textId="77777777" w:rsidR="00A3369D" w:rsidRDefault="00A3369D" w:rsidP="00A2483A">
      <w:pPr>
        <w:pStyle w:val="4"/>
      </w:pPr>
      <w:r>
        <w:rPr>
          <w:rFonts w:hint="eastAsia"/>
        </w:rPr>
        <w:t>个人端找零工</w:t>
      </w:r>
    </w:p>
    <w:tbl>
      <w:tblPr>
        <w:tblStyle w:val="afb"/>
        <w:tblW w:w="0" w:type="auto"/>
        <w:tblLook w:val="04A0" w:firstRow="1" w:lastRow="0" w:firstColumn="1" w:lastColumn="0" w:noHBand="0" w:noVBand="1"/>
      </w:tblPr>
      <w:tblGrid>
        <w:gridCol w:w="2012"/>
        <w:gridCol w:w="6708"/>
      </w:tblGrid>
      <w:tr w:rsidR="00A3369D" w14:paraId="2F686214" w14:textId="77777777" w:rsidTr="00A3369D">
        <w:tc>
          <w:tcPr>
            <w:tcW w:w="2012" w:type="dxa"/>
          </w:tcPr>
          <w:p w14:paraId="39C19277"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521CA164" w14:textId="77777777" w:rsidR="00A3369D" w:rsidRDefault="00A3369D" w:rsidP="00A3369D">
            <w:pPr>
              <w:pStyle w:val="a1"/>
              <w:ind w:firstLineChars="0" w:firstLine="0"/>
            </w:pPr>
            <w:r>
              <w:rPr>
                <w:rFonts w:ascii="宋体" w:hAnsi="宋体" w:cs="宋体" w:hint="eastAsia"/>
                <w:sz w:val="24"/>
                <w:szCs w:val="24"/>
              </w:rPr>
              <w:t>姓名、状态、起止日期</w:t>
            </w:r>
          </w:p>
        </w:tc>
      </w:tr>
      <w:tr w:rsidR="00A3369D" w14:paraId="64F3CBCA" w14:textId="77777777" w:rsidTr="00A3369D">
        <w:tc>
          <w:tcPr>
            <w:tcW w:w="2012" w:type="dxa"/>
          </w:tcPr>
          <w:p w14:paraId="5287708E" w14:textId="77777777" w:rsidR="00A3369D" w:rsidRDefault="00A3369D" w:rsidP="00A3369D">
            <w:pPr>
              <w:pStyle w:val="a1"/>
              <w:ind w:firstLine="422"/>
              <w:rPr>
                <w:b/>
                <w:bCs/>
                <w:szCs w:val="21"/>
              </w:rPr>
            </w:pPr>
            <w:r>
              <w:rPr>
                <w:rFonts w:hint="eastAsia"/>
                <w:b/>
                <w:bCs/>
                <w:szCs w:val="21"/>
              </w:rPr>
              <w:t>数据操作</w:t>
            </w:r>
          </w:p>
        </w:tc>
        <w:tc>
          <w:tcPr>
            <w:tcW w:w="6708" w:type="dxa"/>
          </w:tcPr>
          <w:p w14:paraId="30F5E8E1" w14:textId="77777777" w:rsidR="00A3369D" w:rsidRDefault="00A3369D" w:rsidP="00A3369D">
            <w:pPr>
              <w:pStyle w:val="a1"/>
              <w:ind w:firstLineChars="0" w:firstLine="0"/>
            </w:pPr>
            <w:r>
              <w:rPr>
                <w:rFonts w:hint="eastAsia"/>
              </w:rPr>
              <w:t>增删改查</w:t>
            </w:r>
          </w:p>
        </w:tc>
      </w:tr>
      <w:tr w:rsidR="00A3369D" w14:paraId="370E7642" w14:textId="77777777" w:rsidTr="00A3369D">
        <w:tc>
          <w:tcPr>
            <w:tcW w:w="2012" w:type="dxa"/>
          </w:tcPr>
          <w:p w14:paraId="77DDEC3B" w14:textId="77777777" w:rsidR="00A3369D" w:rsidRDefault="00A3369D" w:rsidP="00A3369D">
            <w:pPr>
              <w:pStyle w:val="a1"/>
              <w:ind w:firstLine="422"/>
              <w:rPr>
                <w:b/>
                <w:bCs/>
                <w:szCs w:val="21"/>
              </w:rPr>
            </w:pPr>
            <w:r>
              <w:rPr>
                <w:rFonts w:hint="eastAsia"/>
                <w:b/>
                <w:bCs/>
                <w:szCs w:val="21"/>
              </w:rPr>
              <w:t>关联业务</w:t>
            </w:r>
          </w:p>
        </w:tc>
        <w:tc>
          <w:tcPr>
            <w:tcW w:w="6708" w:type="dxa"/>
          </w:tcPr>
          <w:p w14:paraId="17BC8A33" w14:textId="77777777" w:rsidR="00A3369D" w:rsidRDefault="00A3369D" w:rsidP="00A3369D">
            <w:pPr>
              <w:pStyle w:val="a1"/>
              <w:ind w:firstLineChars="0" w:firstLine="0"/>
            </w:pPr>
            <w:r>
              <w:rPr>
                <w:rFonts w:hint="eastAsia"/>
              </w:rPr>
              <w:t>员工管理、时间设置</w:t>
            </w:r>
          </w:p>
        </w:tc>
      </w:tr>
      <w:tr w:rsidR="00A3369D" w14:paraId="2EB1BB7C" w14:textId="77777777" w:rsidTr="00A3369D">
        <w:tc>
          <w:tcPr>
            <w:tcW w:w="2012" w:type="dxa"/>
          </w:tcPr>
          <w:p w14:paraId="40DB9080" w14:textId="77777777" w:rsidR="00A3369D" w:rsidRDefault="00A3369D" w:rsidP="00A3369D">
            <w:pPr>
              <w:pStyle w:val="a1"/>
              <w:ind w:firstLine="422"/>
              <w:rPr>
                <w:b/>
                <w:bCs/>
                <w:szCs w:val="21"/>
              </w:rPr>
            </w:pPr>
            <w:r>
              <w:rPr>
                <w:rFonts w:hint="eastAsia"/>
                <w:b/>
                <w:bCs/>
                <w:szCs w:val="21"/>
              </w:rPr>
              <w:t>数据来源</w:t>
            </w:r>
          </w:p>
        </w:tc>
        <w:tc>
          <w:tcPr>
            <w:tcW w:w="6708" w:type="dxa"/>
          </w:tcPr>
          <w:p w14:paraId="42436620" w14:textId="77777777" w:rsidR="00A3369D" w:rsidRDefault="00A3369D" w:rsidP="00A3369D">
            <w:pPr>
              <w:pStyle w:val="a1"/>
              <w:ind w:firstLineChars="0" w:firstLine="0"/>
            </w:pPr>
            <w:r>
              <w:rPr>
                <w:rFonts w:hint="eastAsia"/>
              </w:rPr>
              <w:t>企业采集、员工考勤</w:t>
            </w:r>
          </w:p>
        </w:tc>
      </w:tr>
    </w:tbl>
    <w:p w14:paraId="73724010" w14:textId="77777777" w:rsidR="00A3369D" w:rsidRDefault="00A3369D" w:rsidP="00A2483A">
      <w:pPr>
        <w:pStyle w:val="4"/>
      </w:pPr>
      <w:r>
        <w:rPr>
          <w:rFonts w:hint="eastAsia"/>
        </w:rPr>
        <w:t>雇主中心</w:t>
      </w:r>
    </w:p>
    <w:tbl>
      <w:tblPr>
        <w:tblStyle w:val="afb"/>
        <w:tblW w:w="0" w:type="auto"/>
        <w:tblLook w:val="04A0" w:firstRow="1" w:lastRow="0" w:firstColumn="1" w:lastColumn="0" w:noHBand="0" w:noVBand="1"/>
      </w:tblPr>
      <w:tblGrid>
        <w:gridCol w:w="2012"/>
        <w:gridCol w:w="6708"/>
      </w:tblGrid>
      <w:tr w:rsidR="00A3369D" w14:paraId="5636B855" w14:textId="77777777" w:rsidTr="00A3369D">
        <w:tc>
          <w:tcPr>
            <w:tcW w:w="2012" w:type="dxa"/>
          </w:tcPr>
          <w:p w14:paraId="0110929D"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73D53A9E" w14:textId="77777777" w:rsidR="00A3369D" w:rsidRDefault="00A3369D" w:rsidP="00A3369D">
            <w:pPr>
              <w:pStyle w:val="a1"/>
              <w:ind w:firstLineChars="0" w:firstLine="0"/>
            </w:pPr>
            <w:r>
              <w:rPr>
                <w:rFonts w:ascii="宋体" w:hAnsi="宋体" w:cs="宋体" w:hint="eastAsia"/>
                <w:sz w:val="24"/>
                <w:szCs w:val="24"/>
              </w:rPr>
              <w:t>姓名、状态、起止日期</w:t>
            </w:r>
          </w:p>
        </w:tc>
      </w:tr>
      <w:tr w:rsidR="00A3369D" w14:paraId="054E991B" w14:textId="77777777" w:rsidTr="00A3369D">
        <w:tc>
          <w:tcPr>
            <w:tcW w:w="2012" w:type="dxa"/>
          </w:tcPr>
          <w:p w14:paraId="0C4A80B4" w14:textId="77777777" w:rsidR="00A3369D" w:rsidRDefault="00A3369D" w:rsidP="00A3369D">
            <w:pPr>
              <w:pStyle w:val="a1"/>
              <w:ind w:firstLine="422"/>
              <w:rPr>
                <w:b/>
                <w:bCs/>
                <w:szCs w:val="21"/>
              </w:rPr>
            </w:pPr>
            <w:r>
              <w:rPr>
                <w:rFonts w:hint="eastAsia"/>
                <w:b/>
                <w:bCs/>
                <w:szCs w:val="21"/>
              </w:rPr>
              <w:t>数据操作</w:t>
            </w:r>
          </w:p>
        </w:tc>
        <w:tc>
          <w:tcPr>
            <w:tcW w:w="6708" w:type="dxa"/>
          </w:tcPr>
          <w:p w14:paraId="21383B7B" w14:textId="77777777" w:rsidR="00A3369D" w:rsidRDefault="00A3369D" w:rsidP="00A3369D">
            <w:pPr>
              <w:pStyle w:val="a1"/>
              <w:ind w:firstLineChars="0" w:firstLine="0"/>
            </w:pPr>
            <w:r>
              <w:rPr>
                <w:rFonts w:hint="eastAsia"/>
              </w:rPr>
              <w:t>增删改查</w:t>
            </w:r>
          </w:p>
        </w:tc>
      </w:tr>
      <w:tr w:rsidR="00A3369D" w14:paraId="40824EE5" w14:textId="77777777" w:rsidTr="00A3369D">
        <w:tc>
          <w:tcPr>
            <w:tcW w:w="2012" w:type="dxa"/>
          </w:tcPr>
          <w:p w14:paraId="335455DC" w14:textId="77777777" w:rsidR="00A3369D" w:rsidRDefault="00A3369D" w:rsidP="00A3369D">
            <w:pPr>
              <w:pStyle w:val="a1"/>
              <w:ind w:firstLine="422"/>
              <w:rPr>
                <w:b/>
                <w:bCs/>
                <w:szCs w:val="21"/>
              </w:rPr>
            </w:pPr>
            <w:r>
              <w:rPr>
                <w:rFonts w:hint="eastAsia"/>
                <w:b/>
                <w:bCs/>
                <w:szCs w:val="21"/>
              </w:rPr>
              <w:t>关联业务</w:t>
            </w:r>
          </w:p>
        </w:tc>
        <w:tc>
          <w:tcPr>
            <w:tcW w:w="6708" w:type="dxa"/>
          </w:tcPr>
          <w:p w14:paraId="456EA37A" w14:textId="77777777" w:rsidR="00A3369D" w:rsidRDefault="00A3369D" w:rsidP="00A3369D">
            <w:pPr>
              <w:pStyle w:val="a1"/>
              <w:ind w:firstLineChars="0" w:firstLine="0"/>
            </w:pPr>
            <w:r>
              <w:rPr>
                <w:rFonts w:hint="eastAsia"/>
              </w:rPr>
              <w:t>员工考勤</w:t>
            </w:r>
          </w:p>
        </w:tc>
      </w:tr>
      <w:tr w:rsidR="00A3369D" w14:paraId="135515A0" w14:textId="77777777" w:rsidTr="00A3369D">
        <w:tc>
          <w:tcPr>
            <w:tcW w:w="2012" w:type="dxa"/>
          </w:tcPr>
          <w:p w14:paraId="62197D48" w14:textId="77777777" w:rsidR="00A3369D" w:rsidRDefault="00A3369D" w:rsidP="00A3369D">
            <w:pPr>
              <w:pStyle w:val="a1"/>
              <w:ind w:firstLine="422"/>
              <w:rPr>
                <w:b/>
                <w:bCs/>
                <w:szCs w:val="21"/>
              </w:rPr>
            </w:pPr>
            <w:r>
              <w:rPr>
                <w:rFonts w:hint="eastAsia"/>
                <w:b/>
                <w:bCs/>
                <w:szCs w:val="21"/>
              </w:rPr>
              <w:t>数据来源</w:t>
            </w:r>
          </w:p>
        </w:tc>
        <w:tc>
          <w:tcPr>
            <w:tcW w:w="6708" w:type="dxa"/>
          </w:tcPr>
          <w:p w14:paraId="06E8280C" w14:textId="77777777" w:rsidR="00A3369D" w:rsidRDefault="00A3369D" w:rsidP="00A3369D">
            <w:pPr>
              <w:pStyle w:val="a1"/>
              <w:ind w:firstLineChars="0" w:firstLine="0"/>
            </w:pPr>
            <w:r>
              <w:rPr>
                <w:rFonts w:hint="eastAsia"/>
              </w:rPr>
              <w:t>企业采集、员工考勤</w:t>
            </w:r>
          </w:p>
        </w:tc>
      </w:tr>
    </w:tbl>
    <w:p w14:paraId="422B569E" w14:textId="77777777" w:rsidR="00A3369D" w:rsidRDefault="00A3369D" w:rsidP="00A2483A">
      <w:pPr>
        <w:pStyle w:val="4"/>
      </w:pPr>
      <w:r>
        <w:rPr>
          <w:rFonts w:hint="eastAsia"/>
        </w:rPr>
        <w:lastRenderedPageBreak/>
        <w:t>管理员中心</w:t>
      </w:r>
    </w:p>
    <w:tbl>
      <w:tblPr>
        <w:tblStyle w:val="afb"/>
        <w:tblW w:w="0" w:type="auto"/>
        <w:tblLook w:val="04A0" w:firstRow="1" w:lastRow="0" w:firstColumn="1" w:lastColumn="0" w:noHBand="0" w:noVBand="1"/>
      </w:tblPr>
      <w:tblGrid>
        <w:gridCol w:w="2012"/>
        <w:gridCol w:w="6708"/>
      </w:tblGrid>
      <w:tr w:rsidR="00A3369D" w14:paraId="58419A4E" w14:textId="77777777" w:rsidTr="00A3369D">
        <w:tc>
          <w:tcPr>
            <w:tcW w:w="2012" w:type="dxa"/>
          </w:tcPr>
          <w:p w14:paraId="13A6CDC8"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01313818" w14:textId="77777777" w:rsidR="00A3369D" w:rsidRDefault="00A3369D" w:rsidP="00A3369D">
            <w:pPr>
              <w:pStyle w:val="a1"/>
              <w:ind w:firstLineChars="0" w:firstLine="0"/>
            </w:pPr>
            <w:r>
              <w:rPr>
                <w:rFonts w:ascii="宋体" w:hAnsi="宋体" w:cs="宋体" w:hint="eastAsia"/>
                <w:sz w:val="24"/>
                <w:szCs w:val="24"/>
              </w:rPr>
              <w:t>姓名、状态、起止日期</w:t>
            </w:r>
          </w:p>
        </w:tc>
      </w:tr>
      <w:tr w:rsidR="00A3369D" w14:paraId="5350F206" w14:textId="77777777" w:rsidTr="00A3369D">
        <w:tc>
          <w:tcPr>
            <w:tcW w:w="2012" w:type="dxa"/>
          </w:tcPr>
          <w:p w14:paraId="67C974E8" w14:textId="77777777" w:rsidR="00A3369D" w:rsidRDefault="00A3369D" w:rsidP="00A3369D">
            <w:pPr>
              <w:pStyle w:val="a1"/>
              <w:ind w:firstLine="422"/>
              <w:rPr>
                <w:b/>
                <w:bCs/>
                <w:szCs w:val="21"/>
              </w:rPr>
            </w:pPr>
            <w:r>
              <w:rPr>
                <w:rFonts w:hint="eastAsia"/>
                <w:b/>
                <w:bCs/>
                <w:szCs w:val="21"/>
              </w:rPr>
              <w:t>数据操作</w:t>
            </w:r>
          </w:p>
        </w:tc>
        <w:tc>
          <w:tcPr>
            <w:tcW w:w="6708" w:type="dxa"/>
          </w:tcPr>
          <w:p w14:paraId="3696D407" w14:textId="77777777" w:rsidR="00A3369D" w:rsidRDefault="00A3369D" w:rsidP="00A3369D">
            <w:pPr>
              <w:pStyle w:val="a1"/>
              <w:ind w:firstLineChars="0" w:firstLine="0"/>
            </w:pPr>
            <w:r>
              <w:rPr>
                <w:rFonts w:hint="eastAsia"/>
              </w:rPr>
              <w:t>增删改查</w:t>
            </w:r>
          </w:p>
        </w:tc>
      </w:tr>
      <w:tr w:rsidR="00A3369D" w14:paraId="450C5432" w14:textId="77777777" w:rsidTr="00A3369D">
        <w:tc>
          <w:tcPr>
            <w:tcW w:w="2012" w:type="dxa"/>
          </w:tcPr>
          <w:p w14:paraId="6361B615" w14:textId="77777777" w:rsidR="00A3369D" w:rsidRDefault="00A3369D" w:rsidP="00A3369D">
            <w:pPr>
              <w:pStyle w:val="a1"/>
              <w:ind w:firstLine="422"/>
              <w:rPr>
                <w:b/>
                <w:bCs/>
                <w:szCs w:val="21"/>
              </w:rPr>
            </w:pPr>
            <w:r>
              <w:rPr>
                <w:rFonts w:hint="eastAsia"/>
                <w:b/>
                <w:bCs/>
                <w:szCs w:val="21"/>
              </w:rPr>
              <w:t>关联业务</w:t>
            </w:r>
          </w:p>
        </w:tc>
        <w:tc>
          <w:tcPr>
            <w:tcW w:w="6708" w:type="dxa"/>
          </w:tcPr>
          <w:p w14:paraId="36931EAB" w14:textId="77777777" w:rsidR="00A3369D" w:rsidRDefault="00A3369D" w:rsidP="00A3369D">
            <w:pPr>
              <w:pStyle w:val="a1"/>
              <w:ind w:firstLineChars="0" w:firstLine="0"/>
            </w:pPr>
            <w:r>
              <w:rPr>
                <w:rFonts w:hint="eastAsia"/>
              </w:rPr>
              <w:t>员工考勤</w:t>
            </w:r>
          </w:p>
        </w:tc>
      </w:tr>
      <w:tr w:rsidR="00A3369D" w14:paraId="74581B91" w14:textId="77777777" w:rsidTr="00A3369D">
        <w:tc>
          <w:tcPr>
            <w:tcW w:w="2012" w:type="dxa"/>
          </w:tcPr>
          <w:p w14:paraId="0506E659" w14:textId="77777777" w:rsidR="00A3369D" w:rsidRDefault="00A3369D" w:rsidP="00A3369D">
            <w:pPr>
              <w:pStyle w:val="a1"/>
              <w:ind w:firstLine="422"/>
              <w:rPr>
                <w:b/>
                <w:bCs/>
                <w:szCs w:val="21"/>
              </w:rPr>
            </w:pPr>
            <w:r>
              <w:rPr>
                <w:rFonts w:hint="eastAsia"/>
                <w:b/>
                <w:bCs/>
                <w:szCs w:val="21"/>
              </w:rPr>
              <w:t>数据来源</w:t>
            </w:r>
          </w:p>
        </w:tc>
        <w:tc>
          <w:tcPr>
            <w:tcW w:w="6708" w:type="dxa"/>
          </w:tcPr>
          <w:p w14:paraId="74BF922F" w14:textId="77777777" w:rsidR="00A3369D" w:rsidRDefault="00A3369D" w:rsidP="00A3369D">
            <w:pPr>
              <w:pStyle w:val="a1"/>
              <w:ind w:firstLineChars="0" w:firstLine="0"/>
            </w:pPr>
            <w:r>
              <w:rPr>
                <w:rFonts w:hint="eastAsia"/>
              </w:rPr>
              <w:t>企业采集、员工考勤</w:t>
            </w:r>
          </w:p>
        </w:tc>
      </w:tr>
    </w:tbl>
    <w:p w14:paraId="73268BAC" w14:textId="77777777" w:rsidR="00A3369D" w:rsidRDefault="00A3369D" w:rsidP="00A2483A">
      <w:pPr>
        <w:pStyle w:val="4"/>
      </w:pPr>
      <w:r>
        <w:rPr>
          <w:rFonts w:hint="eastAsia"/>
        </w:rPr>
        <w:t>雇主端附近驿站</w:t>
      </w:r>
    </w:p>
    <w:tbl>
      <w:tblPr>
        <w:tblStyle w:val="afb"/>
        <w:tblW w:w="0" w:type="auto"/>
        <w:tblLook w:val="04A0" w:firstRow="1" w:lastRow="0" w:firstColumn="1" w:lastColumn="0" w:noHBand="0" w:noVBand="1"/>
      </w:tblPr>
      <w:tblGrid>
        <w:gridCol w:w="2012"/>
        <w:gridCol w:w="6708"/>
      </w:tblGrid>
      <w:tr w:rsidR="00A3369D" w14:paraId="1F8983A0" w14:textId="77777777" w:rsidTr="00A3369D">
        <w:tc>
          <w:tcPr>
            <w:tcW w:w="2012" w:type="dxa"/>
          </w:tcPr>
          <w:p w14:paraId="28C94B62"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4D5DB8DB" w14:textId="77777777" w:rsidR="00A3369D" w:rsidRDefault="00A3369D" w:rsidP="00A3369D">
            <w:pPr>
              <w:pStyle w:val="a1"/>
              <w:ind w:firstLineChars="0" w:firstLine="0"/>
            </w:pPr>
            <w:r>
              <w:rPr>
                <w:rFonts w:ascii="宋体" w:hAnsi="宋体" w:cs="宋体" w:hint="eastAsia"/>
                <w:sz w:val="24"/>
                <w:szCs w:val="24"/>
              </w:rPr>
              <w:t>姓名、状态、起止日期</w:t>
            </w:r>
          </w:p>
        </w:tc>
      </w:tr>
      <w:tr w:rsidR="00A3369D" w14:paraId="017B6D34" w14:textId="77777777" w:rsidTr="00A3369D">
        <w:tc>
          <w:tcPr>
            <w:tcW w:w="2012" w:type="dxa"/>
          </w:tcPr>
          <w:p w14:paraId="798B5156" w14:textId="77777777" w:rsidR="00A3369D" w:rsidRDefault="00A3369D" w:rsidP="00A3369D">
            <w:pPr>
              <w:pStyle w:val="a1"/>
              <w:ind w:firstLine="422"/>
              <w:rPr>
                <w:b/>
                <w:bCs/>
                <w:szCs w:val="21"/>
              </w:rPr>
            </w:pPr>
            <w:r>
              <w:rPr>
                <w:rFonts w:hint="eastAsia"/>
                <w:b/>
                <w:bCs/>
                <w:szCs w:val="21"/>
              </w:rPr>
              <w:t>数据操作</w:t>
            </w:r>
          </w:p>
        </w:tc>
        <w:tc>
          <w:tcPr>
            <w:tcW w:w="6708" w:type="dxa"/>
          </w:tcPr>
          <w:p w14:paraId="70BC43A1" w14:textId="77777777" w:rsidR="00A3369D" w:rsidRDefault="00A3369D" w:rsidP="00A3369D">
            <w:pPr>
              <w:pStyle w:val="a1"/>
              <w:ind w:firstLineChars="0" w:firstLine="0"/>
            </w:pPr>
            <w:r>
              <w:rPr>
                <w:rFonts w:hint="eastAsia"/>
              </w:rPr>
              <w:t>增删改查</w:t>
            </w:r>
          </w:p>
        </w:tc>
      </w:tr>
      <w:tr w:rsidR="00A3369D" w14:paraId="66867319" w14:textId="77777777" w:rsidTr="00A3369D">
        <w:tc>
          <w:tcPr>
            <w:tcW w:w="2012" w:type="dxa"/>
          </w:tcPr>
          <w:p w14:paraId="77192526" w14:textId="77777777" w:rsidR="00A3369D" w:rsidRDefault="00A3369D" w:rsidP="00A3369D">
            <w:pPr>
              <w:pStyle w:val="a1"/>
              <w:ind w:firstLine="422"/>
              <w:rPr>
                <w:b/>
                <w:bCs/>
                <w:szCs w:val="21"/>
              </w:rPr>
            </w:pPr>
            <w:r>
              <w:rPr>
                <w:rFonts w:hint="eastAsia"/>
                <w:b/>
                <w:bCs/>
                <w:szCs w:val="21"/>
              </w:rPr>
              <w:t>关联业务</w:t>
            </w:r>
          </w:p>
        </w:tc>
        <w:tc>
          <w:tcPr>
            <w:tcW w:w="6708" w:type="dxa"/>
          </w:tcPr>
          <w:p w14:paraId="1AB32B07" w14:textId="77777777" w:rsidR="00A3369D" w:rsidRDefault="00A3369D" w:rsidP="00A3369D">
            <w:pPr>
              <w:pStyle w:val="a1"/>
              <w:ind w:firstLineChars="0" w:firstLine="0"/>
            </w:pPr>
            <w:r>
              <w:rPr>
                <w:rFonts w:hint="eastAsia"/>
              </w:rPr>
              <w:t>员工管理</w:t>
            </w:r>
          </w:p>
        </w:tc>
      </w:tr>
      <w:tr w:rsidR="00A3369D" w14:paraId="520BF50A" w14:textId="77777777" w:rsidTr="00A3369D">
        <w:tc>
          <w:tcPr>
            <w:tcW w:w="2012" w:type="dxa"/>
          </w:tcPr>
          <w:p w14:paraId="4EFA71D4" w14:textId="77777777" w:rsidR="00A3369D" w:rsidRDefault="00A3369D" w:rsidP="00A3369D">
            <w:pPr>
              <w:pStyle w:val="a1"/>
              <w:ind w:firstLine="422"/>
              <w:rPr>
                <w:b/>
                <w:bCs/>
                <w:szCs w:val="21"/>
              </w:rPr>
            </w:pPr>
            <w:r>
              <w:rPr>
                <w:rFonts w:hint="eastAsia"/>
                <w:b/>
                <w:bCs/>
                <w:szCs w:val="21"/>
              </w:rPr>
              <w:t>数据来源</w:t>
            </w:r>
          </w:p>
        </w:tc>
        <w:tc>
          <w:tcPr>
            <w:tcW w:w="6708" w:type="dxa"/>
          </w:tcPr>
          <w:p w14:paraId="78EDB37F" w14:textId="77777777" w:rsidR="00A3369D" w:rsidRDefault="00A3369D" w:rsidP="00A3369D">
            <w:pPr>
              <w:pStyle w:val="a1"/>
              <w:ind w:firstLineChars="0" w:firstLine="0"/>
            </w:pPr>
            <w:r>
              <w:rPr>
                <w:rFonts w:hint="eastAsia"/>
              </w:rPr>
              <w:t>企业采集、员工考勤</w:t>
            </w:r>
          </w:p>
        </w:tc>
      </w:tr>
    </w:tbl>
    <w:p w14:paraId="2FC45BAC" w14:textId="77777777" w:rsidR="00A3369D" w:rsidRDefault="00A3369D" w:rsidP="00A2483A">
      <w:pPr>
        <w:pStyle w:val="4"/>
      </w:pPr>
      <w:r>
        <w:rPr>
          <w:rFonts w:hint="eastAsia"/>
        </w:rPr>
        <w:t>雇主端地图找工</w:t>
      </w:r>
    </w:p>
    <w:tbl>
      <w:tblPr>
        <w:tblStyle w:val="afb"/>
        <w:tblW w:w="0" w:type="auto"/>
        <w:tblLook w:val="04A0" w:firstRow="1" w:lastRow="0" w:firstColumn="1" w:lastColumn="0" w:noHBand="0" w:noVBand="1"/>
      </w:tblPr>
      <w:tblGrid>
        <w:gridCol w:w="2012"/>
        <w:gridCol w:w="6708"/>
      </w:tblGrid>
      <w:tr w:rsidR="00A3369D" w14:paraId="1E318B36" w14:textId="77777777" w:rsidTr="00A3369D">
        <w:tc>
          <w:tcPr>
            <w:tcW w:w="2012" w:type="dxa"/>
          </w:tcPr>
          <w:p w14:paraId="1AFDA390"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0F788922" w14:textId="77777777" w:rsidR="00A3369D" w:rsidRDefault="00A3369D" w:rsidP="00A3369D">
            <w:pPr>
              <w:pStyle w:val="a1"/>
              <w:ind w:firstLineChars="0" w:firstLine="0"/>
            </w:pPr>
            <w:r>
              <w:rPr>
                <w:rFonts w:ascii="宋体" w:hAnsi="宋体" w:cs="宋体" w:hint="eastAsia"/>
                <w:sz w:val="24"/>
                <w:szCs w:val="24"/>
              </w:rPr>
              <w:t>姓名、状态、起止日期</w:t>
            </w:r>
          </w:p>
        </w:tc>
      </w:tr>
      <w:tr w:rsidR="00A3369D" w14:paraId="7DAB30AE" w14:textId="77777777" w:rsidTr="00A3369D">
        <w:tc>
          <w:tcPr>
            <w:tcW w:w="2012" w:type="dxa"/>
          </w:tcPr>
          <w:p w14:paraId="6DB65062" w14:textId="77777777" w:rsidR="00A3369D" w:rsidRDefault="00A3369D" w:rsidP="00A3369D">
            <w:pPr>
              <w:pStyle w:val="a1"/>
              <w:ind w:firstLine="422"/>
              <w:rPr>
                <w:b/>
                <w:bCs/>
                <w:szCs w:val="21"/>
              </w:rPr>
            </w:pPr>
            <w:r>
              <w:rPr>
                <w:rFonts w:hint="eastAsia"/>
                <w:b/>
                <w:bCs/>
                <w:szCs w:val="21"/>
              </w:rPr>
              <w:t>数据操作</w:t>
            </w:r>
          </w:p>
        </w:tc>
        <w:tc>
          <w:tcPr>
            <w:tcW w:w="6708" w:type="dxa"/>
          </w:tcPr>
          <w:p w14:paraId="0636C188" w14:textId="77777777" w:rsidR="00A3369D" w:rsidRDefault="00A3369D" w:rsidP="00A3369D">
            <w:pPr>
              <w:pStyle w:val="a1"/>
              <w:ind w:firstLineChars="0" w:firstLine="0"/>
            </w:pPr>
            <w:r>
              <w:rPr>
                <w:rFonts w:hint="eastAsia"/>
              </w:rPr>
              <w:t>增删改查</w:t>
            </w:r>
          </w:p>
        </w:tc>
      </w:tr>
      <w:tr w:rsidR="00A3369D" w14:paraId="0A048184" w14:textId="77777777" w:rsidTr="00A3369D">
        <w:tc>
          <w:tcPr>
            <w:tcW w:w="2012" w:type="dxa"/>
          </w:tcPr>
          <w:p w14:paraId="2B777ED8" w14:textId="77777777" w:rsidR="00A3369D" w:rsidRDefault="00A3369D" w:rsidP="00A3369D">
            <w:pPr>
              <w:pStyle w:val="a1"/>
              <w:ind w:firstLine="422"/>
              <w:rPr>
                <w:b/>
                <w:bCs/>
                <w:szCs w:val="21"/>
              </w:rPr>
            </w:pPr>
            <w:r>
              <w:rPr>
                <w:rFonts w:hint="eastAsia"/>
                <w:b/>
                <w:bCs/>
                <w:szCs w:val="21"/>
              </w:rPr>
              <w:t>关联业务</w:t>
            </w:r>
          </w:p>
        </w:tc>
        <w:tc>
          <w:tcPr>
            <w:tcW w:w="6708" w:type="dxa"/>
          </w:tcPr>
          <w:p w14:paraId="2249F338" w14:textId="77777777" w:rsidR="00A3369D" w:rsidRDefault="00A3369D" w:rsidP="00A3369D">
            <w:pPr>
              <w:pStyle w:val="a1"/>
              <w:ind w:firstLineChars="0" w:firstLine="0"/>
            </w:pPr>
            <w:r>
              <w:rPr>
                <w:rFonts w:hint="eastAsia"/>
              </w:rPr>
              <w:t>员工管理</w:t>
            </w:r>
          </w:p>
        </w:tc>
      </w:tr>
      <w:tr w:rsidR="00A3369D" w14:paraId="68723395" w14:textId="77777777" w:rsidTr="00A3369D">
        <w:tc>
          <w:tcPr>
            <w:tcW w:w="2012" w:type="dxa"/>
          </w:tcPr>
          <w:p w14:paraId="69E95415" w14:textId="77777777" w:rsidR="00A3369D" w:rsidRDefault="00A3369D" w:rsidP="00A3369D">
            <w:pPr>
              <w:pStyle w:val="a1"/>
              <w:ind w:firstLine="422"/>
              <w:rPr>
                <w:b/>
                <w:bCs/>
                <w:szCs w:val="21"/>
              </w:rPr>
            </w:pPr>
            <w:r>
              <w:rPr>
                <w:rFonts w:hint="eastAsia"/>
                <w:b/>
                <w:bCs/>
                <w:szCs w:val="21"/>
              </w:rPr>
              <w:t>数据来源</w:t>
            </w:r>
          </w:p>
        </w:tc>
        <w:tc>
          <w:tcPr>
            <w:tcW w:w="6708" w:type="dxa"/>
          </w:tcPr>
          <w:p w14:paraId="374B8D22" w14:textId="77777777" w:rsidR="00A3369D" w:rsidRDefault="00A3369D" w:rsidP="00A3369D">
            <w:pPr>
              <w:pStyle w:val="a1"/>
              <w:ind w:firstLineChars="0" w:firstLine="0"/>
            </w:pPr>
            <w:r>
              <w:rPr>
                <w:rFonts w:hint="eastAsia"/>
              </w:rPr>
              <w:t>企业采集、员工休假</w:t>
            </w:r>
          </w:p>
        </w:tc>
      </w:tr>
    </w:tbl>
    <w:p w14:paraId="0031B9FE" w14:textId="77777777" w:rsidR="00A3369D" w:rsidRDefault="00A3369D" w:rsidP="00A2483A">
      <w:pPr>
        <w:pStyle w:val="4"/>
      </w:pPr>
      <w:r>
        <w:rPr>
          <w:rFonts w:hint="eastAsia"/>
        </w:rPr>
        <w:t>雇主端发布</w:t>
      </w:r>
    </w:p>
    <w:tbl>
      <w:tblPr>
        <w:tblStyle w:val="afb"/>
        <w:tblW w:w="0" w:type="auto"/>
        <w:tblLook w:val="04A0" w:firstRow="1" w:lastRow="0" w:firstColumn="1" w:lastColumn="0" w:noHBand="0" w:noVBand="1"/>
      </w:tblPr>
      <w:tblGrid>
        <w:gridCol w:w="2012"/>
        <w:gridCol w:w="6708"/>
      </w:tblGrid>
      <w:tr w:rsidR="00A3369D" w14:paraId="51E89065" w14:textId="77777777" w:rsidTr="00A3369D">
        <w:tc>
          <w:tcPr>
            <w:tcW w:w="2012" w:type="dxa"/>
          </w:tcPr>
          <w:p w14:paraId="0EB8F71B"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68EC7244" w14:textId="77777777" w:rsidR="00A3369D" w:rsidRDefault="00A3369D" w:rsidP="00A3369D">
            <w:pPr>
              <w:pStyle w:val="a1"/>
              <w:ind w:firstLineChars="0" w:firstLine="0"/>
            </w:pPr>
            <w:r>
              <w:rPr>
                <w:rFonts w:ascii="宋体" w:hAnsi="宋体" w:cs="宋体" w:hint="eastAsia"/>
                <w:sz w:val="24"/>
                <w:szCs w:val="24"/>
              </w:rPr>
              <w:t>姓名、状态、起止日期</w:t>
            </w:r>
          </w:p>
        </w:tc>
      </w:tr>
      <w:tr w:rsidR="00A3369D" w14:paraId="62F82C2A" w14:textId="77777777" w:rsidTr="00A3369D">
        <w:tc>
          <w:tcPr>
            <w:tcW w:w="2012" w:type="dxa"/>
          </w:tcPr>
          <w:p w14:paraId="61F8621C" w14:textId="77777777" w:rsidR="00A3369D" w:rsidRDefault="00A3369D" w:rsidP="00A3369D">
            <w:pPr>
              <w:pStyle w:val="a1"/>
              <w:ind w:firstLine="422"/>
              <w:rPr>
                <w:b/>
                <w:bCs/>
                <w:szCs w:val="21"/>
              </w:rPr>
            </w:pPr>
            <w:r>
              <w:rPr>
                <w:rFonts w:hint="eastAsia"/>
                <w:b/>
                <w:bCs/>
                <w:szCs w:val="21"/>
              </w:rPr>
              <w:t>数据操作</w:t>
            </w:r>
          </w:p>
        </w:tc>
        <w:tc>
          <w:tcPr>
            <w:tcW w:w="6708" w:type="dxa"/>
          </w:tcPr>
          <w:p w14:paraId="10D8A9D6" w14:textId="77777777" w:rsidR="00A3369D" w:rsidRDefault="00A3369D" w:rsidP="00A3369D">
            <w:pPr>
              <w:pStyle w:val="a1"/>
              <w:ind w:firstLineChars="0" w:firstLine="0"/>
            </w:pPr>
            <w:r>
              <w:rPr>
                <w:rFonts w:hint="eastAsia"/>
              </w:rPr>
              <w:t>增删改查</w:t>
            </w:r>
          </w:p>
        </w:tc>
      </w:tr>
      <w:tr w:rsidR="00A3369D" w14:paraId="67E9F3F7" w14:textId="77777777" w:rsidTr="00A3369D">
        <w:tc>
          <w:tcPr>
            <w:tcW w:w="2012" w:type="dxa"/>
          </w:tcPr>
          <w:p w14:paraId="65C334A7" w14:textId="77777777" w:rsidR="00A3369D" w:rsidRDefault="00A3369D" w:rsidP="00A3369D">
            <w:pPr>
              <w:pStyle w:val="a1"/>
              <w:ind w:firstLine="422"/>
              <w:rPr>
                <w:b/>
                <w:bCs/>
                <w:szCs w:val="21"/>
              </w:rPr>
            </w:pPr>
            <w:r>
              <w:rPr>
                <w:rFonts w:hint="eastAsia"/>
                <w:b/>
                <w:bCs/>
                <w:szCs w:val="21"/>
              </w:rPr>
              <w:t>关联业务</w:t>
            </w:r>
          </w:p>
        </w:tc>
        <w:tc>
          <w:tcPr>
            <w:tcW w:w="6708" w:type="dxa"/>
          </w:tcPr>
          <w:p w14:paraId="0CC7CC01" w14:textId="77777777" w:rsidR="00A3369D" w:rsidRDefault="00A3369D" w:rsidP="00A3369D">
            <w:pPr>
              <w:pStyle w:val="a1"/>
              <w:ind w:firstLineChars="0" w:firstLine="0"/>
            </w:pPr>
            <w:r>
              <w:rPr>
                <w:rFonts w:hint="eastAsia"/>
              </w:rPr>
              <w:t>员工管理</w:t>
            </w:r>
          </w:p>
        </w:tc>
      </w:tr>
      <w:tr w:rsidR="00A3369D" w14:paraId="07902BBC" w14:textId="77777777" w:rsidTr="00A3369D">
        <w:tc>
          <w:tcPr>
            <w:tcW w:w="2012" w:type="dxa"/>
          </w:tcPr>
          <w:p w14:paraId="15412E03" w14:textId="77777777" w:rsidR="00A3369D" w:rsidRDefault="00A3369D" w:rsidP="00A3369D">
            <w:pPr>
              <w:pStyle w:val="a1"/>
              <w:ind w:firstLine="422"/>
              <w:rPr>
                <w:b/>
                <w:bCs/>
                <w:szCs w:val="21"/>
              </w:rPr>
            </w:pPr>
            <w:r>
              <w:rPr>
                <w:rFonts w:hint="eastAsia"/>
                <w:b/>
                <w:bCs/>
                <w:szCs w:val="21"/>
              </w:rPr>
              <w:t>数据来源</w:t>
            </w:r>
          </w:p>
        </w:tc>
        <w:tc>
          <w:tcPr>
            <w:tcW w:w="6708" w:type="dxa"/>
          </w:tcPr>
          <w:p w14:paraId="008EF66C" w14:textId="77777777" w:rsidR="00A3369D" w:rsidRDefault="00A3369D" w:rsidP="00A3369D">
            <w:pPr>
              <w:pStyle w:val="a1"/>
              <w:ind w:firstLineChars="0" w:firstLine="0"/>
            </w:pPr>
            <w:r>
              <w:rPr>
                <w:rFonts w:hint="eastAsia"/>
              </w:rPr>
              <w:t>企业采集、员工休假</w:t>
            </w:r>
          </w:p>
        </w:tc>
      </w:tr>
    </w:tbl>
    <w:p w14:paraId="40EA7C00" w14:textId="77777777" w:rsidR="00A3369D" w:rsidRDefault="00A3369D" w:rsidP="00A2483A">
      <w:pPr>
        <w:pStyle w:val="4"/>
      </w:pPr>
      <w:r>
        <w:rPr>
          <w:rFonts w:hint="eastAsia"/>
        </w:rPr>
        <w:t>雇主端招零工</w:t>
      </w:r>
    </w:p>
    <w:tbl>
      <w:tblPr>
        <w:tblStyle w:val="afb"/>
        <w:tblW w:w="0" w:type="auto"/>
        <w:tblLook w:val="04A0" w:firstRow="1" w:lastRow="0" w:firstColumn="1" w:lastColumn="0" w:noHBand="0" w:noVBand="1"/>
      </w:tblPr>
      <w:tblGrid>
        <w:gridCol w:w="2012"/>
        <w:gridCol w:w="6708"/>
      </w:tblGrid>
      <w:tr w:rsidR="00A3369D" w14:paraId="3830BC1E" w14:textId="77777777" w:rsidTr="00A3369D">
        <w:tc>
          <w:tcPr>
            <w:tcW w:w="2012" w:type="dxa"/>
          </w:tcPr>
          <w:p w14:paraId="7EA3F3E2"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72D03290" w14:textId="77777777" w:rsidR="00A3369D" w:rsidRDefault="00A3369D" w:rsidP="00A3369D">
            <w:pPr>
              <w:pStyle w:val="a1"/>
              <w:ind w:firstLineChars="0" w:firstLine="0"/>
            </w:pPr>
            <w:r>
              <w:rPr>
                <w:rFonts w:ascii="宋体" w:hAnsi="宋体" w:cs="宋体" w:hint="eastAsia"/>
                <w:sz w:val="24"/>
                <w:szCs w:val="24"/>
              </w:rPr>
              <w:t>姓名、协议状态、起止日期</w:t>
            </w:r>
          </w:p>
        </w:tc>
      </w:tr>
      <w:tr w:rsidR="00A3369D" w14:paraId="3F807795" w14:textId="77777777" w:rsidTr="00A3369D">
        <w:tc>
          <w:tcPr>
            <w:tcW w:w="2012" w:type="dxa"/>
          </w:tcPr>
          <w:p w14:paraId="40ADA3D7" w14:textId="77777777" w:rsidR="00A3369D" w:rsidRDefault="00A3369D" w:rsidP="00A3369D">
            <w:pPr>
              <w:pStyle w:val="a1"/>
              <w:ind w:firstLine="422"/>
              <w:rPr>
                <w:b/>
                <w:bCs/>
                <w:szCs w:val="21"/>
              </w:rPr>
            </w:pPr>
            <w:r>
              <w:rPr>
                <w:rFonts w:hint="eastAsia"/>
                <w:b/>
                <w:bCs/>
                <w:szCs w:val="21"/>
              </w:rPr>
              <w:t>数据操作</w:t>
            </w:r>
          </w:p>
        </w:tc>
        <w:tc>
          <w:tcPr>
            <w:tcW w:w="6708" w:type="dxa"/>
          </w:tcPr>
          <w:p w14:paraId="607339E2" w14:textId="77777777" w:rsidR="00A3369D" w:rsidRDefault="00A3369D" w:rsidP="00A3369D">
            <w:pPr>
              <w:pStyle w:val="a1"/>
              <w:ind w:firstLineChars="0" w:firstLine="0"/>
            </w:pPr>
            <w:r>
              <w:rPr>
                <w:rFonts w:hint="eastAsia"/>
              </w:rPr>
              <w:t>改查</w:t>
            </w:r>
          </w:p>
        </w:tc>
      </w:tr>
      <w:tr w:rsidR="00A3369D" w14:paraId="53C32119" w14:textId="77777777" w:rsidTr="00A3369D">
        <w:tc>
          <w:tcPr>
            <w:tcW w:w="2012" w:type="dxa"/>
          </w:tcPr>
          <w:p w14:paraId="3E7858DC" w14:textId="77777777" w:rsidR="00A3369D" w:rsidRDefault="00A3369D" w:rsidP="00A3369D">
            <w:pPr>
              <w:pStyle w:val="a1"/>
              <w:ind w:firstLine="422"/>
              <w:rPr>
                <w:b/>
                <w:bCs/>
                <w:szCs w:val="21"/>
              </w:rPr>
            </w:pPr>
            <w:r>
              <w:rPr>
                <w:rFonts w:hint="eastAsia"/>
                <w:b/>
                <w:bCs/>
                <w:szCs w:val="21"/>
              </w:rPr>
              <w:t>关联业务</w:t>
            </w:r>
          </w:p>
        </w:tc>
        <w:tc>
          <w:tcPr>
            <w:tcW w:w="6708" w:type="dxa"/>
          </w:tcPr>
          <w:p w14:paraId="29F5BF93" w14:textId="77777777" w:rsidR="00A3369D" w:rsidRDefault="00A3369D" w:rsidP="00A3369D">
            <w:pPr>
              <w:pStyle w:val="a1"/>
              <w:ind w:firstLineChars="0" w:firstLine="0"/>
            </w:pPr>
            <w:r>
              <w:rPr>
                <w:rFonts w:hint="eastAsia"/>
              </w:rPr>
              <w:t>员工管理、考勤管理、休假管理</w:t>
            </w:r>
          </w:p>
        </w:tc>
      </w:tr>
      <w:tr w:rsidR="00A3369D" w14:paraId="229911B7" w14:textId="77777777" w:rsidTr="00A3369D">
        <w:tc>
          <w:tcPr>
            <w:tcW w:w="2012" w:type="dxa"/>
          </w:tcPr>
          <w:p w14:paraId="7FD9ACD8" w14:textId="77777777" w:rsidR="00A3369D" w:rsidRDefault="00A3369D" w:rsidP="00A3369D">
            <w:pPr>
              <w:pStyle w:val="a1"/>
              <w:ind w:firstLine="422"/>
              <w:rPr>
                <w:b/>
                <w:bCs/>
                <w:szCs w:val="21"/>
              </w:rPr>
            </w:pPr>
            <w:r>
              <w:rPr>
                <w:rFonts w:hint="eastAsia"/>
                <w:b/>
                <w:bCs/>
                <w:szCs w:val="21"/>
              </w:rPr>
              <w:t>数据来源</w:t>
            </w:r>
          </w:p>
        </w:tc>
        <w:tc>
          <w:tcPr>
            <w:tcW w:w="6708" w:type="dxa"/>
          </w:tcPr>
          <w:p w14:paraId="5CC8E8D5" w14:textId="77777777" w:rsidR="00A3369D" w:rsidRDefault="00A3369D" w:rsidP="00A3369D">
            <w:pPr>
              <w:pStyle w:val="a1"/>
              <w:ind w:firstLineChars="0" w:firstLine="0"/>
            </w:pPr>
            <w:r>
              <w:rPr>
                <w:rFonts w:hint="eastAsia"/>
              </w:rPr>
              <w:t>企业采集、员工采集</w:t>
            </w:r>
          </w:p>
        </w:tc>
      </w:tr>
    </w:tbl>
    <w:p w14:paraId="65496741" w14:textId="77777777" w:rsidR="00A3369D" w:rsidRDefault="00A3369D" w:rsidP="00A2483A">
      <w:pPr>
        <w:pStyle w:val="4"/>
      </w:pPr>
      <w:r>
        <w:rPr>
          <w:rFonts w:hint="eastAsia"/>
        </w:rPr>
        <w:t>按条件自动查找匹配雇主</w:t>
      </w:r>
    </w:p>
    <w:tbl>
      <w:tblPr>
        <w:tblStyle w:val="afb"/>
        <w:tblW w:w="0" w:type="auto"/>
        <w:tblLook w:val="04A0" w:firstRow="1" w:lastRow="0" w:firstColumn="1" w:lastColumn="0" w:noHBand="0" w:noVBand="1"/>
      </w:tblPr>
      <w:tblGrid>
        <w:gridCol w:w="2012"/>
        <w:gridCol w:w="6708"/>
      </w:tblGrid>
      <w:tr w:rsidR="00A3369D" w14:paraId="044C1B8F" w14:textId="77777777" w:rsidTr="00A3369D">
        <w:tc>
          <w:tcPr>
            <w:tcW w:w="2012" w:type="dxa"/>
          </w:tcPr>
          <w:p w14:paraId="4C0B1748"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608909DC" w14:textId="77777777" w:rsidR="00A3369D" w:rsidRDefault="00A3369D" w:rsidP="00A3369D">
            <w:pPr>
              <w:pStyle w:val="a1"/>
              <w:ind w:firstLineChars="0" w:firstLine="0"/>
            </w:pPr>
            <w:r>
              <w:rPr>
                <w:rFonts w:ascii="宋体" w:hAnsi="宋体" w:cs="宋体" w:hint="eastAsia"/>
                <w:sz w:val="24"/>
                <w:szCs w:val="24"/>
              </w:rPr>
              <w:t>姓名、年月</w:t>
            </w:r>
          </w:p>
        </w:tc>
      </w:tr>
      <w:tr w:rsidR="00A3369D" w14:paraId="173F1277" w14:textId="77777777" w:rsidTr="00A3369D">
        <w:tc>
          <w:tcPr>
            <w:tcW w:w="2012" w:type="dxa"/>
          </w:tcPr>
          <w:p w14:paraId="76CA003B" w14:textId="77777777" w:rsidR="00A3369D" w:rsidRDefault="00A3369D" w:rsidP="00A3369D">
            <w:pPr>
              <w:pStyle w:val="a1"/>
              <w:ind w:firstLine="422"/>
              <w:rPr>
                <w:b/>
                <w:bCs/>
                <w:szCs w:val="21"/>
              </w:rPr>
            </w:pPr>
            <w:r>
              <w:rPr>
                <w:rFonts w:hint="eastAsia"/>
                <w:b/>
                <w:bCs/>
                <w:szCs w:val="21"/>
              </w:rPr>
              <w:t>数据操作</w:t>
            </w:r>
          </w:p>
        </w:tc>
        <w:tc>
          <w:tcPr>
            <w:tcW w:w="6708" w:type="dxa"/>
          </w:tcPr>
          <w:p w14:paraId="3E77DBFB" w14:textId="77777777" w:rsidR="00A3369D" w:rsidRDefault="00A3369D" w:rsidP="00A3369D">
            <w:pPr>
              <w:pStyle w:val="a1"/>
              <w:ind w:firstLineChars="0" w:firstLine="0"/>
            </w:pPr>
            <w:r>
              <w:rPr>
                <w:rFonts w:hint="eastAsia"/>
              </w:rPr>
              <w:t>增删改查</w:t>
            </w:r>
          </w:p>
        </w:tc>
      </w:tr>
      <w:tr w:rsidR="00A3369D" w14:paraId="698B0B60" w14:textId="77777777" w:rsidTr="00A3369D">
        <w:tc>
          <w:tcPr>
            <w:tcW w:w="2012" w:type="dxa"/>
          </w:tcPr>
          <w:p w14:paraId="69B41062" w14:textId="77777777" w:rsidR="00A3369D" w:rsidRDefault="00A3369D" w:rsidP="00A3369D">
            <w:pPr>
              <w:pStyle w:val="a1"/>
              <w:ind w:firstLine="422"/>
              <w:rPr>
                <w:b/>
                <w:bCs/>
                <w:szCs w:val="21"/>
              </w:rPr>
            </w:pPr>
            <w:r>
              <w:rPr>
                <w:rFonts w:hint="eastAsia"/>
                <w:b/>
                <w:bCs/>
                <w:szCs w:val="21"/>
              </w:rPr>
              <w:t>关联业务</w:t>
            </w:r>
          </w:p>
        </w:tc>
        <w:tc>
          <w:tcPr>
            <w:tcW w:w="6708" w:type="dxa"/>
          </w:tcPr>
          <w:p w14:paraId="3BE55F6F" w14:textId="77777777" w:rsidR="00A3369D" w:rsidRDefault="00A3369D" w:rsidP="00A3369D">
            <w:pPr>
              <w:pStyle w:val="a1"/>
              <w:ind w:firstLineChars="0" w:firstLine="0"/>
            </w:pPr>
            <w:r>
              <w:rPr>
                <w:rFonts w:hint="eastAsia"/>
              </w:rPr>
              <w:t>组织管理、职务管理、职位管理、员工管理、考勤业务、休假业务</w:t>
            </w:r>
          </w:p>
        </w:tc>
      </w:tr>
      <w:tr w:rsidR="00A3369D" w14:paraId="5E721878" w14:textId="77777777" w:rsidTr="00A3369D">
        <w:tc>
          <w:tcPr>
            <w:tcW w:w="2012" w:type="dxa"/>
          </w:tcPr>
          <w:p w14:paraId="16404ADA" w14:textId="77777777" w:rsidR="00A3369D" w:rsidRDefault="00A3369D" w:rsidP="00A3369D">
            <w:pPr>
              <w:pStyle w:val="a1"/>
              <w:ind w:firstLine="422"/>
              <w:rPr>
                <w:b/>
                <w:bCs/>
                <w:szCs w:val="21"/>
              </w:rPr>
            </w:pPr>
            <w:r>
              <w:rPr>
                <w:rFonts w:hint="eastAsia"/>
                <w:b/>
                <w:bCs/>
                <w:szCs w:val="21"/>
              </w:rPr>
              <w:lastRenderedPageBreak/>
              <w:t>数据来源</w:t>
            </w:r>
          </w:p>
        </w:tc>
        <w:tc>
          <w:tcPr>
            <w:tcW w:w="6708" w:type="dxa"/>
          </w:tcPr>
          <w:p w14:paraId="3B845307" w14:textId="77777777" w:rsidR="00A3369D" w:rsidRDefault="00A3369D" w:rsidP="00A3369D">
            <w:pPr>
              <w:pStyle w:val="a1"/>
              <w:ind w:firstLineChars="0" w:firstLine="0"/>
            </w:pPr>
            <w:r>
              <w:rPr>
                <w:rFonts w:hint="eastAsia"/>
              </w:rPr>
              <w:t>企业采集</w:t>
            </w:r>
          </w:p>
        </w:tc>
      </w:tr>
    </w:tbl>
    <w:p w14:paraId="5A21A722" w14:textId="77777777" w:rsidR="00A3369D" w:rsidRDefault="00A3369D" w:rsidP="00A2483A">
      <w:pPr>
        <w:pStyle w:val="4"/>
      </w:pPr>
      <w:r>
        <w:rPr>
          <w:rFonts w:hint="eastAsia"/>
        </w:rPr>
        <w:t>按条件自动查找匹配短零工</w:t>
      </w:r>
    </w:p>
    <w:tbl>
      <w:tblPr>
        <w:tblStyle w:val="afb"/>
        <w:tblW w:w="0" w:type="auto"/>
        <w:tblLook w:val="04A0" w:firstRow="1" w:lastRow="0" w:firstColumn="1" w:lastColumn="0" w:noHBand="0" w:noVBand="1"/>
      </w:tblPr>
      <w:tblGrid>
        <w:gridCol w:w="2012"/>
        <w:gridCol w:w="6708"/>
      </w:tblGrid>
      <w:tr w:rsidR="00A3369D" w14:paraId="01102C52" w14:textId="77777777" w:rsidTr="00A3369D">
        <w:tc>
          <w:tcPr>
            <w:tcW w:w="2012" w:type="dxa"/>
          </w:tcPr>
          <w:p w14:paraId="5815A0A3"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50C06C86" w14:textId="77777777" w:rsidR="00A3369D" w:rsidRDefault="00A3369D" w:rsidP="00A3369D">
            <w:pPr>
              <w:pStyle w:val="a1"/>
              <w:ind w:firstLineChars="0" w:firstLine="0"/>
            </w:pPr>
            <w:r>
              <w:rPr>
                <w:rFonts w:ascii="宋体" w:hAnsi="宋体" w:cs="宋体" w:hint="eastAsia"/>
                <w:sz w:val="24"/>
                <w:szCs w:val="24"/>
              </w:rPr>
              <w:t>姓名、月份</w:t>
            </w:r>
          </w:p>
        </w:tc>
      </w:tr>
      <w:tr w:rsidR="00A3369D" w14:paraId="137C8888" w14:textId="77777777" w:rsidTr="00A3369D">
        <w:tc>
          <w:tcPr>
            <w:tcW w:w="2012" w:type="dxa"/>
          </w:tcPr>
          <w:p w14:paraId="6480FEE2" w14:textId="77777777" w:rsidR="00A3369D" w:rsidRDefault="00A3369D" w:rsidP="00A3369D">
            <w:pPr>
              <w:pStyle w:val="a1"/>
              <w:ind w:firstLine="422"/>
              <w:rPr>
                <w:b/>
                <w:bCs/>
                <w:szCs w:val="21"/>
              </w:rPr>
            </w:pPr>
            <w:r>
              <w:rPr>
                <w:rFonts w:hint="eastAsia"/>
                <w:b/>
                <w:bCs/>
                <w:szCs w:val="21"/>
              </w:rPr>
              <w:t>数据操作</w:t>
            </w:r>
          </w:p>
        </w:tc>
        <w:tc>
          <w:tcPr>
            <w:tcW w:w="6708" w:type="dxa"/>
          </w:tcPr>
          <w:p w14:paraId="43BF0DAD" w14:textId="77777777" w:rsidR="00A3369D" w:rsidRDefault="00A3369D" w:rsidP="00A3369D">
            <w:pPr>
              <w:pStyle w:val="a1"/>
              <w:ind w:firstLineChars="0" w:firstLine="0"/>
            </w:pPr>
            <w:r>
              <w:rPr>
                <w:rFonts w:hint="eastAsia"/>
              </w:rPr>
              <w:t>增删改查</w:t>
            </w:r>
          </w:p>
        </w:tc>
      </w:tr>
      <w:tr w:rsidR="00A3369D" w14:paraId="7E9A31F6" w14:textId="77777777" w:rsidTr="00A3369D">
        <w:tc>
          <w:tcPr>
            <w:tcW w:w="2012" w:type="dxa"/>
          </w:tcPr>
          <w:p w14:paraId="2B8E855A" w14:textId="77777777" w:rsidR="00A3369D" w:rsidRDefault="00A3369D" w:rsidP="00A3369D">
            <w:pPr>
              <w:pStyle w:val="a1"/>
              <w:ind w:firstLine="422"/>
              <w:rPr>
                <w:b/>
                <w:bCs/>
                <w:szCs w:val="21"/>
              </w:rPr>
            </w:pPr>
            <w:r>
              <w:rPr>
                <w:rFonts w:hint="eastAsia"/>
                <w:b/>
                <w:bCs/>
                <w:szCs w:val="21"/>
              </w:rPr>
              <w:t>关联业务</w:t>
            </w:r>
          </w:p>
        </w:tc>
        <w:tc>
          <w:tcPr>
            <w:tcW w:w="6708" w:type="dxa"/>
          </w:tcPr>
          <w:p w14:paraId="159E8D2A" w14:textId="77777777" w:rsidR="00A3369D" w:rsidRDefault="00A3369D" w:rsidP="00A3369D">
            <w:pPr>
              <w:pStyle w:val="a1"/>
              <w:ind w:firstLineChars="0" w:firstLine="0"/>
            </w:pPr>
            <w:r>
              <w:rPr>
                <w:rFonts w:hint="eastAsia"/>
              </w:rPr>
              <w:t>员工管理、薪酬管理</w:t>
            </w:r>
          </w:p>
        </w:tc>
      </w:tr>
      <w:tr w:rsidR="00A3369D" w14:paraId="0CBDF29C" w14:textId="77777777" w:rsidTr="00A3369D">
        <w:tc>
          <w:tcPr>
            <w:tcW w:w="2012" w:type="dxa"/>
          </w:tcPr>
          <w:p w14:paraId="7C7BA2EC" w14:textId="77777777" w:rsidR="00A3369D" w:rsidRDefault="00A3369D" w:rsidP="00A3369D">
            <w:pPr>
              <w:pStyle w:val="a1"/>
              <w:ind w:firstLine="422"/>
              <w:rPr>
                <w:b/>
                <w:bCs/>
                <w:szCs w:val="21"/>
              </w:rPr>
            </w:pPr>
            <w:r>
              <w:rPr>
                <w:rFonts w:hint="eastAsia"/>
                <w:b/>
                <w:bCs/>
                <w:szCs w:val="21"/>
              </w:rPr>
              <w:t>数据来源</w:t>
            </w:r>
          </w:p>
        </w:tc>
        <w:tc>
          <w:tcPr>
            <w:tcW w:w="6708" w:type="dxa"/>
          </w:tcPr>
          <w:p w14:paraId="2E2641FA" w14:textId="77777777" w:rsidR="00A3369D" w:rsidRDefault="00A3369D" w:rsidP="00A3369D">
            <w:pPr>
              <w:pStyle w:val="a1"/>
              <w:ind w:firstLineChars="0" w:firstLine="0"/>
            </w:pPr>
            <w:r>
              <w:rPr>
                <w:rFonts w:hint="eastAsia"/>
              </w:rPr>
              <w:t>企业采集</w:t>
            </w:r>
          </w:p>
        </w:tc>
      </w:tr>
    </w:tbl>
    <w:p w14:paraId="6E10F587" w14:textId="77777777" w:rsidR="00A3369D" w:rsidRDefault="00A3369D" w:rsidP="00A2483A">
      <w:pPr>
        <w:pStyle w:val="4"/>
      </w:pPr>
      <w:r>
        <w:rPr>
          <w:rFonts w:hint="eastAsia"/>
        </w:rPr>
        <w:t>雇主用工信息推荐</w:t>
      </w:r>
    </w:p>
    <w:tbl>
      <w:tblPr>
        <w:tblStyle w:val="afb"/>
        <w:tblW w:w="0" w:type="auto"/>
        <w:tblLook w:val="04A0" w:firstRow="1" w:lastRow="0" w:firstColumn="1" w:lastColumn="0" w:noHBand="0" w:noVBand="1"/>
      </w:tblPr>
      <w:tblGrid>
        <w:gridCol w:w="2012"/>
        <w:gridCol w:w="6708"/>
      </w:tblGrid>
      <w:tr w:rsidR="00A3369D" w14:paraId="091CBAE6" w14:textId="77777777" w:rsidTr="00A3369D">
        <w:tc>
          <w:tcPr>
            <w:tcW w:w="2012" w:type="dxa"/>
          </w:tcPr>
          <w:p w14:paraId="1BA8385A"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1F86955C" w14:textId="77777777" w:rsidR="00A3369D" w:rsidRDefault="00A3369D" w:rsidP="00A3369D">
            <w:pPr>
              <w:pStyle w:val="a1"/>
              <w:ind w:firstLineChars="0" w:firstLine="0"/>
            </w:pPr>
            <w:r>
              <w:rPr>
                <w:rFonts w:ascii="宋体" w:hAnsi="宋体" w:cs="宋体" w:hint="eastAsia"/>
                <w:sz w:val="24"/>
                <w:szCs w:val="24"/>
              </w:rPr>
              <w:t>姓名、月份</w:t>
            </w:r>
          </w:p>
        </w:tc>
      </w:tr>
      <w:tr w:rsidR="00A3369D" w14:paraId="48073F90" w14:textId="77777777" w:rsidTr="00A3369D">
        <w:tc>
          <w:tcPr>
            <w:tcW w:w="2012" w:type="dxa"/>
          </w:tcPr>
          <w:p w14:paraId="2E3AC02E" w14:textId="77777777" w:rsidR="00A3369D" w:rsidRDefault="00A3369D" w:rsidP="00A3369D">
            <w:pPr>
              <w:pStyle w:val="a1"/>
              <w:ind w:firstLine="422"/>
              <w:rPr>
                <w:b/>
                <w:bCs/>
                <w:szCs w:val="21"/>
              </w:rPr>
            </w:pPr>
            <w:r>
              <w:rPr>
                <w:rFonts w:hint="eastAsia"/>
                <w:b/>
                <w:bCs/>
                <w:szCs w:val="21"/>
              </w:rPr>
              <w:t>数据操作</w:t>
            </w:r>
          </w:p>
        </w:tc>
        <w:tc>
          <w:tcPr>
            <w:tcW w:w="6708" w:type="dxa"/>
          </w:tcPr>
          <w:p w14:paraId="1EEB6826" w14:textId="77777777" w:rsidR="00A3369D" w:rsidRDefault="00A3369D" w:rsidP="00A3369D">
            <w:pPr>
              <w:pStyle w:val="a1"/>
              <w:ind w:firstLineChars="0" w:firstLine="0"/>
            </w:pPr>
            <w:r>
              <w:rPr>
                <w:rFonts w:hint="eastAsia"/>
              </w:rPr>
              <w:t>增删改查</w:t>
            </w:r>
          </w:p>
        </w:tc>
      </w:tr>
      <w:tr w:rsidR="00A3369D" w14:paraId="30C5CF7C" w14:textId="77777777" w:rsidTr="00A3369D">
        <w:tc>
          <w:tcPr>
            <w:tcW w:w="2012" w:type="dxa"/>
          </w:tcPr>
          <w:p w14:paraId="591E5545" w14:textId="77777777" w:rsidR="00A3369D" w:rsidRDefault="00A3369D" w:rsidP="00A3369D">
            <w:pPr>
              <w:pStyle w:val="a1"/>
              <w:ind w:firstLine="422"/>
              <w:rPr>
                <w:b/>
                <w:bCs/>
                <w:szCs w:val="21"/>
              </w:rPr>
            </w:pPr>
            <w:r>
              <w:rPr>
                <w:rFonts w:hint="eastAsia"/>
                <w:b/>
                <w:bCs/>
                <w:szCs w:val="21"/>
              </w:rPr>
              <w:t>关联业务</w:t>
            </w:r>
          </w:p>
        </w:tc>
        <w:tc>
          <w:tcPr>
            <w:tcW w:w="6708" w:type="dxa"/>
          </w:tcPr>
          <w:p w14:paraId="7BBA2FB9" w14:textId="77777777" w:rsidR="00A3369D" w:rsidRDefault="00A3369D" w:rsidP="00A3369D">
            <w:pPr>
              <w:pStyle w:val="a1"/>
              <w:ind w:firstLineChars="0" w:firstLine="0"/>
            </w:pPr>
            <w:r>
              <w:rPr>
                <w:rFonts w:hint="eastAsia"/>
              </w:rPr>
              <w:t>员工管理、薪酬管理</w:t>
            </w:r>
          </w:p>
        </w:tc>
      </w:tr>
      <w:tr w:rsidR="00A3369D" w14:paraId="3F8019F7" w14:textId="77777777" w:rsidTr="00A3369D">
        <w:tc>
          <w:tcPr>
            <w:tcW w:w="2012" w:type="dxa"/>
          </w:tcPr>
          <w:p w14:paraId="2FB58484" w14:textId="77777777" w:rsidR="00A3369D" w:rsidRDefault="00A3369D" w:rsidP="00A3369D">
            <w:pPr>
              <w:pStyle w:val="a1"/>
              <w:ind w:firstLine="422"/>
              <w:rPr>
                <w:b/>
                <w:bCs/>
                <w:szCs w:val="21"/>
              </w:rPr>
            </w:pPr>
            <w:r>
              <w:rPr>
                <w:rFonts w:hint="eastAsia"/>
                <w:b/>
                <w:bCs/>
                <w:szCs w:val="21"/>
              </w:rPr>
              <w:t>数据来源</w:t>
            </w:r>
          </w:p>
        </w:tc>
        <w:tc>
          <w:tcPr>
            <w:tcW w:w="6708" w:type="dxa"/>
          </w:tcPr>
          <w:p w14:paraId="61A985D5" w14:textId="77777777" w:rsidR="00A3369D" w:rsidRDefault="00A3369D" w:rsidP="00A3369D">
            <w:pPr>
              <w:pStyle w:val="a1"/>
              <w:ind w:firstLineChars="0" w:firstLine="0"/>
            </w:pPr>
            <w:r>
              <w:rPr>
                <w:rFonts w:hint="eastAsia"/>
              </w:rPr>
              <w:t>企业采集</w:t>
            </w:r>
          </w:p>
        </w:tc>
      </w:tr>
    </w:tbl>
    <w:p w14:paraId="3070ED8D" w14:textId="77777777" w:rsidR="00A3369D" w:rsidRDefault="00A3369D" w:rsidP="00A2483A">
      <w:pPr>
        <w:pStyle w:val="4"/>
      </w:pPr>
      <w:r>
        <w:rPr>
          <w:rFonts w:hint="eastAsia"/>
        </w:rPr>
        <w:t>求职信息推荐</w:t>
      </w:r>
    </w:p>
    <w:tbl>
      <w:tblPr>
        <w:tblStyle w:val="afb"/>
        <w:tblW w:w="0" w:type="auto"/>
        <w:tblLook w:val="04A0" w:firstRow="1" w:lastRow="0" w:firstColumn="1" w:lastColumn="0" w:noHBand="0" w:noVBand="1"/>
      </w:tblPr>
      <w:tblGrid>
        <w:gridCol w:w="2012"/>
        <w:gridCol w:w="6708"/>
      </w:tblGrid>
      <w:tr w:rsidR="00A3369D" w14:paraId="6F410B03" w14:textId="77777777" w:rsidTr="00A3369D">
        <w:tc>
          <w:tcPr>
            <w:tcW w:w="2012" w:type="dxa"/>
          </w:tcPr>
          <w:p w14:paraId="7756055F"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3A1914D5" w14:textId="77777777" w:rsidR="00A3369D" w:rsidRDefault="00A3369D" w:rsidP="00A3369D">
            <w:pPr>
              <w:pStyle w:val="a1"/>
              <w:ind w:firstLineChars="0" w:firstLine="0"/>
            </w:pPr>
            <w:r>
              <w:rPr>
                <w:rFonts w:ascii="宋体" w:hAnsi="宋体" w:cs="宋体" w:hint="eastAsia"/>
                <w:sz w:val="24"/>
                <w:szCs w:val="24"/>
              </w:rPr>
              <w:t>姓名、月份</w:t>
            </w:r>
          </w:p>
        </w:tc>
      </w:tr>
      <w:tr w:rsidR="00A3369D" w14:paraId="59FB6E4D" w14:textId="77777777" w:rsidTr="00A3369D">
        <w:tc>
          <w:tcPr>
            <w:tcW w:w="2012" w:type="dxa"/>
          </w:tcPr>
          <w:p w14:paraId="2D5077EA" w14:textId="77777777" w:rsidR="00A3369D" w:rsidRDefault="00A3369D" w:rsidP="00A3369D">
            <w:pPr>
              <w:pStyle w:val="a1"/>
              <w:ind w:firstLine="422"/>
              <w:rPr>
                <w:b/>
                <w:bCs/>
                <w:szCs w:val="21"/>
              </w:rPr>
            </w:pPr>
            <w:r>
              <w:rPr>
                <w:rFonts w:hint="eastAsia"/>
                <w:b/>
                <w:bCs/>
                <w:szCs w:val="21"/>
              </w:rPr>
              <w:t>数据操作</w:t>
            </w:r>
          </w:p>
        </w:tc>
        <w:tc>
          <w:tcPr>
            <w:tcW w:w="6708" w:type="dxa"/>
          </w:tcPr>
          <w:p w14:paraId="03150F5F" w14:textId="77777777" w:rsidR="00A3369D" w:rsidRDefault="00A3369D" w:rsidP="00A3369D">
            <w:pPr>
              <w:pStyle w:val="a1"/>
              <w:ind w:firstLineChars="0" w:firstLine="0"/>
            </w:pPr>
            <w:r>
              <w:rPr>
                <w:rFonts w:hint="eastAsia"/>
              </w:rPr>
              <w:t>增删改查</w:t>
            </w:r>
          </w:p>
        </w:tc>
      </w:tr>
      <w:tr w:rsidR="00A3369D" w14:paraId="65689974" w14:textId="77777777" w:rsidTr="00A3369D">
        <w:tc>
          <w:tcPr>
            <w:tcW w:w="2012" w:type="dxa"/>
          </w:tcPr>
          <w:p w14:paraId="1DC3620F" w14:textId="77777777" w:rsidR="00A3369D" w:rsidRDefault="00A3369D" w:rsidP="00A3369D">
            <w:pPr>
              <w:pStyle w:val="a1"/>
              <w:ind w:firstLine="422"/>
              <w:rPr>
                <w:b/>
                <w:bCs/>
                <w:szCs w:val="21"/>
              </w:rPr>
            </w:pPr>
            <w:r>
              <w:rPr>
                <w:rFonts w:hint="eastAsia"/>
                <w:b/>
                <w:bCs/>
                <w:szCs w:val="21"/>
              </w:rPr>
              <w:t>关联业务</w:t>
            </w:r>
          </w:p>
        </w:tc>
        <w:tc>
          <w:tcPr>
            <w:tcW w:w="6708" w:type="dxa"/>
          </w:tcPr>
          <w:p w14:paraId="6B959B02" w14:textId="77777777" w:rsidR="00A3369D" w:rsidRDefault="00A3369D" w:rsidP="00A3369D">
            <w:pPr>
              <w:pStyle w:val="a1"/>
              <w:ind w:firstLineChars="0" w:firstLine="0"/>
            </w:pPr>
            <w:r>
              <w:rPr>
                <w:rFonts w:hint="eastAsia"/>
              </w:rPr>
              <w:t>员工管理、薪酬管理</w:t>
            </w:r>
          </w:p>
        </w:tc>
      </w:tr>
      <w:tr w:rsidR="00A3369D" w14:paraId="27EAB47E" w14:textId="77777777" w:rsidTr="00A3369D">
        <w:tc>
          <w:tcPr>
            <w:tcW w:w="2012" w:type="dxa"/>
          </w:tcPr>
          <w:p w14:paraId="78D3EF8C" w14:textId="77777777" w:rsidR="00A3369D" w:rsidRDefault="00A3369D" w:rsidP="00A3369D">
            <w:pPr>
              <w:pStyle w:val="a1"/>
              <w:ind w:firstLine="422"/>
              <w:rPr>
                <w:b/>
                <w:bCs/>
                <w:szCs w:val="21"/>
              </w:rPr>
            </w:pPr>
            <w:r>
              <w:rPr>
                <w:rFonts w:hint="eastAsia"/>
                <w:b/>
                <w:bCs/>
                <w:szCs w:val="21"/>
              </w:rPr>
              <w:t>数据来源</w:t>
            </w:r>
          </w:p>
        </w:tc>
        <w:tc>
          <w:tcPr>
            <w:tcW w:w="6708" w:type="dxa"/>
          </w:tcPr>
          <w:p w14:paraId="7599CA16" w14:textId="77777777" w:rsidR="00A3369D" w:rsidRDefault="00A3369D" w:rsidP="00A3369D">
            <w:pPr>
              <w:pStyle w:val="a1"/>
              <w:ind w:firstLineChars="0" w:firstLine="0"/>
            </w:pPr>
            <w:r>
              <w:rPr>
                <w:rFonts w:hint="eastAsia"/>
              </w:rPr>
              <w:t>企业采集</w:t>
            </w:r>
          </w:p>
        </w:tc>
      </w:tr>
    </w:tbl>
    <w:p w14:paraId="721AFB0B" w14:textId="77777777" w:rsidR="00A3369D" w:rsidRDefault="00A3369D" w:rsidP="00A2483A">
      <w:pPr>
        <w:pStyle w:val="4"/>
      </w:pPr>
      <w:r>
        <w:rPr>
          <w:rFonts w:hint="eastAsia"/>
        </w:rPr>
        <w:t>匹配信息订阅</w:t>
      </w:r>
    </w:p>
    <w:tbl>
      <w:tblPr>
        <w:tblStyle w:val="afb"/>
        <w:tblW w:w="0" w:type="auto"/>
        <w:tblLook w:val="04A0" w:firstRow="1" w:lastRow="0" w:firstColumn="1" w:lastColumn="0" w:noHBand="0" w:noVBand="1"/>
      </w:tblPr>
      <w:tblGrid>
        <w:gridCol w:w="2012"/>
        <w:gridCol w:w="6708"/>
      </w:tblGrid>
      <w:tr w:rsidR="00A3369D" w14:paraId="625B5E75" w14:textId="77777777" w:rsidTr="00A3369D">
        <w:tc>
          <w:tcPr>
            <w:tcW w:w="2012" w:type="dxa"/>
          </w:tcPr>
          <w:p w14:paraId="101DDAD2"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64606DA6" w14:textId="77777777" w:rsidR="00A3369D" w:rsidRDefault="00A3369D" w:rsidP="00A3369D">
            <w:pPr>
              <w:pStyle w:val="a1"/>
              <w:ind w:firstLineChars="0" w:firstLine="0"/>
            </w:pPr>
            <w:r>
              <w:rPr>
                <w:rFonts w:ascii="宋体" w:hAnsi="宋体" w:cs="宋体" w:hint="eastAsia"/>
                <w:sz w:val="24"/>
                <w:szCs w:val="24"/>
              </w:rPr>
              <w:t>姓名、月份</w:t>
            </w:r>
          </w:p>
        </w:tc>
      </w:tr>
      <w:tr w:rsidR="00A3369D" w14:paraId="506D11F1" w14:textId="77777777" w:rsidTr="00A3369D">
        <w:tc>
          <w:tcPr>
            <w:tcW w:w="2012" w:type="dxa"/>
          </w:tcPr>
          <w:p w14:paraId="66439095" w14:textId="77777777" w:rsidR="00A3369D" w:rsidRDefault="00A3369D" w:rsidP="00A3369D">
            <w:pPr>
              <w:pStyle w:val="a1"/>
              <w:ind w:firstLine="422"/>
              <w:rPr>
                <w:b/>
                <w:bCs/>
                <w:szCs w:val="21"/>
              </w:rPr>
            </w:pPr>
            <w:r>
              <w:rPr>
                <w:rFonts w:hint="eastAsia"/>
                <w:b/>
                <w:bCs/>
                <w:szCs w:val="21"/>
              </w:rPr>
              <w:t>数据操作</w:t>
            </w:r>
          </w:p>
        </w:tc>
        <w:tc>
          <w:tcPr>
            <w:tcW w:w="6708" w:type="dxa"/>
          </w:tcPr>
          <w:p w14:paraId="490E9B6A" w14:textId="77777777" w:rsidR="00A3369D" w:rsidRDefault="00A3369D" w:rsidP="00A3369D">
            <w:pPr>
              <w:pStyle w:val="a1"/>
              <w:ind w:firstLineChars="0" w:firstLine="0"/>
            </w:pPr>
            <w:r>
              <w:rPr>
                <w:rFonts w:hint="eastAsia"/>
              </w:rPr>
              <w:t>增删改查</w:t>
            </w:r>
          </w:p>
        </w:tc>
      </w:tr>
      <w:tr w:rsidR="00A3369D" w14:paraId="41C28E2F" w14:textId="77777777" w:rsidTr="00A3369D">
        <w:tc>
          <w:tcPr>
            <w:tcW w:w="2012" w:type="dxa"/>
          </w:tcPr>
          <w:p w14:paraId="03561BA1" w14:textId="77777777" w:rsidR="00A3369D" w:rsidRDefault="00A3369D" w:rsidP="00A3369D">
            <w:pPr>
              <w:pStyle w:val="a1"/>
              <w:ind w:firstLine="422"/>
              <w:rPr>
                <w:b/>
                <w:bCs/>
                <w:szCs w:val="21"/>
              </w:rPr>
            </w:pPr>
            <w:r>
              <w:rPr>
                <w:rFonts w:hint="eastAsia"/>
                <w:b/>
                <w:bCs/>
                <w:szCs w:val="21"/>
              </w:rPr>
              <w:t>关联业务</w:t>
            </w:r>
          </w:p>
        </w:tc>
        <w:tc>
          <w:tcPr>
            <w:tcW w:w="6708" w:type="dxa"/>
          </w:tcPr>
          <w:p w14:paraId="196E9122" w14:textId="77777777" w:rsidR="00A3369D" w:rsidRDefault="00A3369D" w:rsidP="00A3369D">
            <w:pPr>
              <w:pStyle w:val="a1"/>
              <w:ind w:firstLineChars="0" w:firstLine="0"/>
            </w:pPr>
            <w:r>
              <w:rPr>
                <w:rFonts w:hint="eastAsia"/>
              </w:rPr>
              <w:t>员工管理、薪酬管理</w:t>
            </w:r>
          </w:p>
        </w:tc>
      </w:tr>
      <w:tr w:rsidR="00A3369D" w14:paraId="40108188" w14:textId="77777777" w:rsidTr="00A3369D">
        <w:tc>
          <w:tcPr>
            <w:tcW w:w="2012" w:type="dxa"/>
          </w:tcPr>
          <w:p w14:paraId="5FD569D4" w14:textId="77777777" w:rsidR="00A3369D" w:rsidRDefault="00A3369D" w:rsidP="00A3369D">
            <w:pPr>
              <w:pStyle w:val="a1"/>
              <w:ind w:firstLine="422"/>
              <w:rPr>
                <w:b/>
                <w:bCs/>
                <w:szCs w:val="21"/>
              </w:rPr>
            </w:pPr>
            <w:r>
              <w:rPr>
                <w:rFonts w:hint="eastAsia"/>
                <w:b/>
                <w:bCs/>
                <w:szCs w:val="21"/>
              </w:rPr>
              <w:t>数据来源</w:t>
            </w:r>
          </w:p>
        </w:tc>
        <w:tc>
          <w:tcPr>
            <w:tcW w:w="6708" w:type="dxa"/>
          </w:tcPr>
          <w:p w14:paraId="1949D22B" w14:textId="77777777" w:rsidR="00A3369D" w:rsidRDefault="00A3369D" w:rsidP="00A3369D">
            <w:pPr>
              <w:pStyle w:val="a1"/>
              <w:ind w:firstLineChars="0" w:firstLine="0"/>
            </w:pPr>
            <w:r>
              <w:rPr>
                <w:rFonts w:hint="eastAsia"/>
              </w:rPr>
              <w:t>企业采集</w:t>
            </w:r>
          </w:p>
        </w:tc>
      </w:tr>
    </w:tbl>
    <w:p w14:paraId="544603F0" w14:textId="77777777" w:rsidR="00A3369D" w:rsidRDefault="00A3369D" w:rsidP="00A2483A">
      <w:pPr>
        <w:pStyle w:val="4"/>
      </w:pPr>
      <w:r>
        <w:rPr>
          <w:rFonts w:hint="eastAsia"/>
        </w:rPr>
        <w:t>雇主匹配信息订阅</w:t>
      </w:r>
    </w:p>
    <w:tbl>
      <w:tblPr>
        <w:tblStyle w:val="afb"/>
        <w:tblW w:w="0" w:type="auto"/>
        <w:tblLook w:val="04A0" w:firstRow="1" w:lastRow="0" w:firstColumn="1" w:lastColumn="0" w:noHBand="0" w:noVBand="1"/>
      </w:tblPr>
      <w:tblGrid>
        <w:gridCol w:w="2012"/>
        <w:gridCol w:w="6708"/>
      </w:tblGrid>
      <w:tr w:rsidR="00A3369D" w14:paraId="30A105E2" w14:textId="77777777" w:rsidTr="00A3369D">
        <w:tc>
          <w:tcPr>
            <w:tcW w:w="2012" w:type="dxa"/>
          </w:tcPr>
          <w:p w14:paraId="1D11FD9C"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563B00F8" w14:textId="77777777" w:rsidR="00A3369D" w:rsidRDefault="00A3369D" w:rsidP="00A3369D">
            <w:pPr>
              <w:pStyle w:val="a1"/>
              <w:ind w:firstLineChars="0" w:firstLine="0"/>
            </w:pPr>
            <w:r>
              <w:rPr>
                <w:rFonts w:ascii="宋体" w:hAnsi="宋体" w:cs="宋体" w:hint="eastAsia"/>
                <w:sz w:val="24"/>
                <w:szCs w:val="24"/>
              </w:rPr>
              <w:t>起止日期</w:t>
            </w:r>
          </w:p>
        </w:tc>
      </w:tr>
      <w:tr w:rsidR="00A3369D" w14:paraId="5C222C8A" w14:textId="77777777" w:rsidTr="00A3369D">
        <w:tc>
          <w:tcPr>
            <w:tcW w:w="2012" w:type="dxa"/>
          </w:tcPr>
          <w:p w14:paraId="2C6B7623" w14:textId="77777777" w:rsidR="00A3369D" w:rsidRDefault="00A3369D" w:rsidP="00A3369D">
            <w:pPr>
              <w:pStyle w:val="a1"/>
              <w:ind w:firstLine="422"/>
              <w:rPr>
                <w:b/>
                <w:bCs/>
                <w:szCs w:val="21"/>
              </w:rPr>
            </w:pPr>
            <w:r>
              <w:rPr>
                <w:rFonts w:hint="eastAsia"/>
                <w:b/>
                <w:bCs/>
                <w:szCs w:val="21"/>
              </w:rPr>
              <w:t>数据操作</w:t>
            </w:r>
          </w:p>
        </w:tc>
        <w:tc>
          <w:tcPr>
            <w:tcW w:w="6708" w:type="dxa"/>
          </w:tcPr>
          <w:p w14:paraId="319FD7AF" w14:textId="77777777" w:rsidR="00A3369D" w:rsidRDefault="00A3369D" w:rsidP="00A3369D">
            <w:pPr>
              <w:pStyle w:val="a1"/>
              <w:ind w:firstLineChars="0" w:firstLine="0"/>
            </w:pPr>
            <w:r>
              <w:rPr>
                <w:rFonts w:hint="eastAsia"/>
              </w:rPr>
              <w:t>查</w:t>
            </w:r>
          </w:p>
        </w:tc>
      </w:tr>
      <w:tr w:rsidR="00A3369D" w14:paraId="3E051E9A" w14:textId="77777777" w:rsidTr="00A3369D">
        <w:tc>
          <w:tcPr>
            <w:tcW w:w="2012" w:type="dxa"/>
          </w:tcPr>
          <w:p w14:paraId="26138D6A" w14:textId="77777777" w:rsidR="00A3369D" w:rsidRDefault="00A3369D" w:rsidP="00A3369D">
            <w:pPr>
              <w:pStyle w:val="a1"/>
              <w:ind w:firstLine="422"/>
              <w:rPr>
                <w:b/>
                <w:bCs/>
                <w:szCs w:val="21"/>
              </w:rPr>
            </w:pPr>
            <w:r>
              <w:rPr>
                <w:rFonts w:hint="eastAsia"/>
                <w:b/>
                <w:bCs/>
                <w:szCs w:val="21"/>
              </w:rPr>
              <w:t>关联业务</w:t>
            </w:r>
          </w:p>
        </w:tc>
        <w:tc>
          <w:tcPr>
            <w:tcW w:w="6708" w:type="dxa"/>
          </w:tcPr>
          <w:p w14:paraId="5724E8D5" w14:textId="77777777" w:rsidR="00A3369D" w:rsidRDefault="00A3369D" w:rsidP="00A3369D">
            <w:pPr>
              <w:pStyle w:val="a1"/>
              <w:ind w:firstLineChars="0" w:firstLine="0"/>
            </w:pPr>
            <w:r>
              <w:rPr>
                <w:rFonts w:hint="eastAsia"/>
              </w:rPr>
              <w:t>保险与福利业务</w:t>
            </w:r>
          </w:p>
        </w:tc>
      </w:tr>
      <w:tr w:rsidR="00A3369D" w14:paraId="00EAECBD" w14:textId="77777777" w:rsidTr="00A3369D">
        <w:tc>
          <w:tcPr>
            <w:tcW w:w="2012" w:type="dxa"/>
          </w:tcPr>
          <w:p w14:paraId="6573D103" w14:textId="77777777" w:rsidR="00A3369D" w:rsidRDefault="00A3369D" w:rsidP="00A3369D">
            <w:pPr>
              <w:pStyle w:val="a1"/>
              <w:ind w:firstLine="422"/>
              <w:rPr>
                <w:b/>
                <w:bCs/>
                <w:szCs w:val="21"/>
              </w:rPr>
            </w:pPr>
            <w:r>
              <w:rPr>
                <w:rFonts w:hint="eastAsia"/>
                <w:b/>
                <w:bCs/>
                <w:szCs w:val="21"/>
              </w:rPr>
              <w:t>数据来源</w:t>
            </w:r>
          </w:p>
        </w:tc>
        <w:tc>
          <w:tcPr>
            <w:tcW w:w="6708" w:type="dxa"/>
          </w:tcPr>
          <w:p w14:paraId="27263C7A" w14:textId="77777777" w:rsidR="00A3369D" w:rsidRDefault="00A3369D" w:rsidP="00A3369D">
            <w:pPr>
              <w:pStyle w:val="a1"/>
              <w:ind w:firstLineChars="0" w:firstLine="0"/>
            </w:pPr>
            <w:r>
              <w:rPr>
                <w:rFonts w:hint="eastAsia"/>
              </w:rPr>
              <w:t>统计分析</w:t>
            </w:r>
          </w:p>
        </w:tc>
      </w:tr>
    </w:tbl>
    <w:p w14:paraId="4F88CF06" w14:textId="77777777" w:rsidR="00A3369D" w:rsidRDefault="00A3369D" w:rsidP="00A2483A">
      <w:pPr>
        <w:pStyle w:val="4"/>
      </w:pPr>
      <w:r>
        <w:rPr>
          <w:rFonts w:hint="eastAsia"/>
        </w:rPr>
        <w:t>数据自动比对推荐</w:t>
      </w:r>
    </w:p>
    <w:tbl>
      <w:tblPr>
        <w:tblStyle w:val="afb"/>
        <w:tblW w:w="0" w:type="auto"/>
        <w:tblLook w:val="04A0" w:firstRow="1" w:lastRow="0" w:firstColumn="1" w:lastColumn="0" w:noHBand="0" w:noVBand="1"/>
      </w:tblPr>
      <w:tblGrid>
        <w:gridCol w:w="2012"/>
        <w:gridCol w:w="6708"/>
      </w:tblGrid>
      <w:tr w:rsidR="00A3369D" w14:paraId="1B5B0D60" w14:textId="77777777" w:rsidTr="00A3369D">
        <w:tc>
          <w:tcPr>
            <w:tcW w:w="2012" w:type="dxa"/>
          </w:tcPr>
          <w:p w14:paraId="4E7AF425"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5DF50203" w14:textId="77777777" w:rsidR="00A3369D" w:rsidRDefault="00A3369D" w:rsidP="00A3369D">
            <w:pPr>
              <w:pStyle w:val="a1"/>
              <w:ind w:firstLineChars="0" w:firstLine="0"/>
            </w:pPr>
            <w:r>
              <w:rPr>
                <w:rFonts w:ascii="宋体" w:hAnsi="宋体" w:cs="宋体" w:hint="eastAsia"/>
                <w:sz w:val="24"/>
                <w:szCs w:val="24"/>
              </w:rPr>
              <w:t>资源名称</w:t>
            </w:r>
          </w:p>
        </w:tc>
      </w:tr>
      <w:tr w:rsidR="00A3369D" w14:paraId="762B3FAF" w14:textId="77777777" w:rsidTr="00A3369D">
        <w:tc>
          <w:tcPr>
            <w:tcW w:w="2012" w:type="dxa"/>
          </w:tcPr>
          <w:p w14:paraId="0F1CDF04" w14:textId="77777777" w:rsidR="00A3369D" w:rsidRDefault="00A3369D" w:rsidP="00A3369D">
            <w:pPr>
              <w:pStyle w:val="a1"/>
              <w:ind w:firstLine="422"/>
              <w:rPr>
                <w:b/>
                <w:bCs/>
                <w:szCs w:val="21"/>
              </w:rPr>
            </w:pPr>
            <w:r>
              <w:rPr>
                <w:rFonts w:hint="eastAsia"/>
                <w:b/>
                <w:bCs/>
                <w:szCs w:val="21"/>
              </w:rPr>
              <w:t>数据操作</w:t>
            </w:r>
          </w:p>
        </w:tc>
        <w:tc>
          <w:tcPr>
            <w:tcW w:w="6708" w:type="dxa"/>
          </w:tcPr>
          <w:p w14:paraId="61A44656" w14:textId="77777777" w:rsidR="00A3369D" w:rsidRDefault="00A3369D" w:rsidP="00A3369D">
            <w:pPr>
              <w:pStyle w:val="a1"/>
              <w:ind w:firstLineChars="0" w:firstLine="0"/>
            </w:pPr>
            <w:r>
              <w:rPr>
                <w:rFonts w:hint="eastAsia"/>
              </w:rPr>
              <w:t>增删改查</w:t>
            </w:r>
          </w:p>
        </w:tc>
      </w:tr>
      <w:tr w:rsidR="00A3369D" w14:paraId="67F982B7" w14:textId="77777777" w:rsidTr="00A3369D">
        <w:tc>
          <w:tcPr>
            <w:tcW w:w="2012" w:type="dxa"/>
          </w:tcPr>
          <w:p w14:paraId="743712BC" w14:textId="77777777" w:rsidR="00A3369D" w:rsidRDefault="00A3369D" w:rsidP="00A3369D">
            <w:pPr>
              <w:pStyle w:val="a1"/>
              <w:ind w:firstLine="422"/>
              <w:rPr>
                <w:b/>
                <w:bCs/>
                <w:szCs w:val="21"/>
              </w:rPr>
            </w:pPr>
            <w:r>
              <w:rPr>
                <w:rFonts w:hint="eastAsia"/>
                <w:b/>
                <w:bCs/>
                <w:szCs w:val="21"/>
              </w:rPr>
              <w:lastRenderedPageBreak/>
              <w:t>关联业务</w:t>
            </w:r>
          </w:p>
        </w:tc>
        <w:tc>
          <w:tcPr>
            <w:tcW w:w="6708" w:type="dxa"/>
          </w:tcPr>
          <w:p w14:paraId="7FD6A15E" w14:textId="77777777" w:rsidR="00A3369D" w:rsidRDefault="00A3369D" w:rsidP="00A3369D">
            <w:pPr>
              <w:pStyle w:val="a1"/>
              <w:ind w:firstLineChars="0" w:firstLine="0"/>
            </w:pPr>
            <w:r>
              <w:rPr>
                <w:rFonts w:hint="eastAsia"/>
              </w:rPr>
              <w:t>学习活动</w:t>
            </w:r>
          </w:p>
        </w:tc>
      </w:tr>
      <w:tr w:rsidR="00A3369D" w14:paraId="1672493D" w14:textId="77777777" w:rsidTr="00A3369D">
        <w:tc>
          <w:tcPr>
            <w:tcW w:w="2012" w:type="dxa"/>
          </w:tcPr>
          <w:p w14:paraId="6A189226" w14:textId="77777777" w:rsidR="00A3369D" w:rsidRDefault="00A3369D" w:rsidP="00A3369D">
            <w:pPr>
              <w:pStyle w:val="a1"/>
              <w:ind w:firstLine="422"/>
              <w:rPr>
                <w:b/>
                <w:bCs/>
                <w:szCs w:val="21"/>
              </w:rPr>
            </w:pPr>
            <w:r>
              <w:rPr>
                <w:rFonts w:hint="eastAsia"/>
                <w:b/>
                <w:bCs/>
                <w:szCs w:val="21"/>
              </w:rPr>
              <w:t>数据来源</w:t>
            </w:r>
          </w:p>
        </w:tc>
        <w:tc>
          <w:tcPr>
            <w:tcW w:w="6708" w:type="dxa"/>
          </w:tcPr>
          <w:p w14:paraId="4BABBCAE" w14:textId="77777777" w:rsidR="00A3369D" w:rsidRDefault="00A3369D" w:rsidP="00A3369D">
            <w:pPr>
              <w:pStyle w:val="a1"/>
              <w:ind w:firstLineChars="0" w:firstLine="0"/>
            </w:pPr>
            <w:r>
              <w:rPr>
                <w:rFonts w:hint="eastAsia"/>
              </w:rPr>
              <w:t>企业采集</w:t>
            </w:r>
          </w:p>
        </w:tc>
      </w:tr>
    </w:tbl>
    <w:p w14:paraId="39705D76" w14:textId="77777777" w:rsidR="00A3369D" w:rsidRDefault="00A3369D" w:rsidP="00A2483A">
      <w:pPr>
        <w:pStyle w:val="4"/>
      </w:pPr>
      <w:r>
        <w:rPr>
          <w:rFonts w:hint="eastAsia"/>
        </w:rPr>
        <w:t>雇主数据自动比对推荐</w:t>
      </w:r>
    </w:p>
    <w:tbl>
      <w:tblPr>
        <w:tblStyle w:val="afb"/>
        <w:tblW w:w="0" w:type="auto"/>
        <w:tblLook w:val="04A0" w:firstRow="1" w:lastRow="0" w:firstColumn="1" w:lastColumn="0" w:noHBand="0" w:noVBand="1"/>
      </w:tblPr>
      <w:tblGrid>
        <w:gridCol w:w="2012"/>
        <w:gridCol w:w="6708"/>
      </w:tblGrid>
      <w:tr w:rsidR="00A3369D" w14:paraId="605ED503" w14:textId="77777777" w:rsidTr="00A3369D">
        <w:tc>
          <w:tcPr>
            <w:tcW w:w="2012" w:type="dxa"/>
          </w:tcPr>
          <w:p w14:paraId="26BE4977"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6D152CA6" w14:textId="77777777" w:rsidR="00A3369D" w:rsidRDefault="00A3369D" w:rsidP="00A3369D">
            <w:pPr>
              <w:pStyle w:val="a1"/>
              <w:ind w:firstLineChars="0" w:firstLine="0"/>
            </w:pPr>
            <w:r>
              <w:rPr>
                <w:rFonts w:ascii="宋体" w:hAnsi="宋体" w:cs="宋体" w:hint="eastAsia"/>
                <w:sz w:val="24"/>
                <w:szCs w:val="24"/>
              </w:rPr>
              <w:t>课程名称、讲师名称</w:t>
            </w:r>
          </w:p>
        </w:tc>
      </w:tr>
      <w:tr w:rsidR="00A3369D" w14:paraId="4FEA2FC1" w14:textId="77777777" w:rsidTr="00A3369D">
        <w:tc>
          <w:tcPr>
            <w:tcW w:w="2012" w:type="dxa"/>
          </w:tcPr>
          <w:p w14:paraId="311EC5E8" w14:textId="77777777" w:rsidR="00A3369D" w:rsidRDefault="00A3369D" w:rsidP="00A3369D">
            <w:pPr>
              <w:pStyle w:val="a1"/>
              <w:ind w:firstLine="422"/>
              <w:rPr>
                <w:b/>
                <w:bCs/>
                <w:szCs w:val="21"/>
              </w:rPr>
            </w:pPr>
            <w:r>
              <w:rPr>
                <w:rFonts w:hint="eastAsia"/>
                <w:b/>
                <w:bCs/>
                <w:szCs w:val="21"/>
              </w:rPr>
              <w:t>数据操作</w:t>
            </w:r>
          </w:p>
        </w:tc>
        <w:tc>
          <w:tcPr>
            <w:tcW w:w="6708" w:type="dxa"/>
          </w:tcPr>
          <w:p w14:paraId="049B2BC1" w14:textId="77777777" w:rsidR="00A3369D" w:rsidRDefault="00A3369D" w:rsidP="00A3369D">
            <w:pPr>
              <w:pStyle w:val="a1"/>
              <w:ind w:firstLineChars="0" w:firstLine="0"/>
            </w:pPr>
            <w:r>
              <w:rPr>
                <w:rFonts w:hint="eastAsia"/>
              </w:rPr>
              <w:t>增删改查</w:t>
            </w:r>
          </w:p>
        </w:tc>
      </w:tr>
      <w:tr w:rsidR="00A3369D" w14:paraId="04156468" w14:textId="77777777" w:rsidTr="00A3369D">
        <w:tc>
          <w:tcPr>
            <w:tcW w:w="2012" w:type="dxa"/>
          </w:tcPr>
          <w:p w14:paraId="6636D222" w14:textId="77777777" w:rsidR="00A3369D" w:rsidRDefault="00A3369D" w:rsidP="00A3369D">
            <w:pPr>
              <w:pStyle w:val="a1"/>
              <w:ind w:firstLine="422"/>
              <w:rPr>
                <w:b/>
                <w:bCs/>
                <w:szCs w:val="21"/>
              </w:rPr>
            </w:pPr>
            <w:r>
              <w:rPr>
                <w:rFonts w:hint="eastAsia"/>
                <w:b/>
                <w:bCs/>
                <w:szCs w:val="21"/>
              </w:rPr>
              <w:t>关联业务</w:t>
            </w:r>
          </w:p>
        </w:tc>
        <w:tc>
          <w:tcPr>
            <w:tcW w:w="6708" w:type="dxa"/>
          </w:tcPr>
          <w:p w14:paraId="60284614" w14:textId="77777777" w:rsidR="00A3369D" w:rsidRDefault="00A3369D" w:rsidP="00A3369D">
            <w:pPr>
              <w:pStyle w:val="a1"/>
              <w:ind w:firstLineChars="0" w:firstLine="0"/>
            </w:pPr>
            <w:r>
              <w:rPr>
                <w:rFonts w:hint="eastAsia"/>
              </w:rPr>
              <w:t>学习活动</w:t>
            </w:r>
          </w:p>
        </w:tc>
      </w:tr>
      <w:tr w:rsidR="00A3369D" w14:paraId="72F43668" w14:textId="77777777" w:rsidTr="00A3369D">
        <w:tc>
          <w:tcPr>
            <w:tcW w:w="2012" w:type="dxa"/>
          </w:tcPr>
          <w:p w14:paraId="43B995EA" w14:textId="77777777" w:rsidR="00A3369D" w:rsidRDefault="00A3369D" w:rsidP="00A3369D">
            <w:pPr>
              <w:pStyle w:val="a1"/>
              <w:ind w:firstLine="422"/>
              <w:rPr>
                <w:b/>
                <w:bCs/>
                <w:szCs w:val="21"/>
              </w:rPr>
            </w:pPr>
            <w:r>
              <w:rPr>
                <w:rFonts w:hint="eastAsia"/>
                <w:b/>
                <w:bCs/>
                <w:szCs w:val="21"/>
              </w:rPr>
              <w:t>数据来源</w:t>
            </w:r>
          </w:p>
        </w:tc>
        <w:tc>
          <w:tcPr>
            <w:tcW w:w="6708" w:type="dxa"/>
          </w:tcPr>
          <w:p w14:paraId="41B90B53" w14:textId="77777777" w:rsidR="00A3369D" w:rsidRDefault="00A3369D" w:rsidP="00A3369D">
            <w:pPr>
              <w:pStyle w:val="a1"/>
              <w:ind w:firstLineChars="0" w:firstLine="0"/>
            </w:pPr>
            <w:r>
              <w:rPr>
                <w:rFonts w:hint="eastAsia"/>
              </w:rPr>
              <w:t>企业采集</w:t>
            </w:r>
          </w:p>
        </w:tc>
      </w:tr>
    </w:tbl>
    <w:p w14:paraId="1DD82A05" w14:textId="77777777" w:rsidR="00A3369D" w:rsidRDefault="00A3369D" w:rsidP="00A2483A">
      <w:pPr>
        <w:pStyle w:val="4"/>
      </w:pPr>
      <w:r>
        <w:rPr>
          <w:rFonts w:hint="eastAsia"/>
        </w:rPr>
        <w:t>个人基础信息人工审核</w:t>
      </w:r>
    </w:p>
    <w:tbl>
      <w:tblPr>
        <w:tblStyle w:val="afb"/>
        <w:tblW w:w="0" w:type="auto"/>
        <w:tblLook w:val="04A0" w:firstRow="1" w:lastRow="0" w:firstColumn="1" w:lastColumn="0" w:noHBand="0" w:noVBand="1"/>
      </w:tblPr>
      <w:tblGrid>
        <w:gridCol w:w="2012"/>
        <w:gridCol w:w="6708"/>
      </w:tblGrid>
      <w:tr w:rsidR="00A3369D" w14:paraId="229E4856" w14:textId="77777777" w:rsidTr="00A3369D">
        <w:tc>
          <w:tcPr>
            <w:tcW w:w="2012" w:type="dxa"/>
          </w:tcPr>
          <w:p w14:paraId="08D0CD93"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4D6B2604" w14:textId="77777777" w:rsidR="00A3369D" w:rsidRDefault="00A3369D" w:rsidP="00A3369D">
            <w:pPr>
              <w:pStyle w:val="a1"/>
              <w:ind w:firstLineChars="0" w:firstLine="0"/>
            </w:pPr>
            <w:r>
              <w:rPr>
                <w:rFonts w:ascii="宋体" w:hAnsi="宋体" w:cs="宋体" w:hint="eastAsia"/>
                <w:sz w:val="24"/>
                <w:szCs w:val="24"/>
              </w:rPr>
              <w:t>姓名、课程名称、起止时间</w:t>
            </w:r>
          </w:p>
        </w:tc>
      </w:tr>
      <w:tr w:rsidR="00A3369D" w14:paraId="311D8D20" w14:textId="77777777" w:rsidTr="00A3369D">
        <w:tc>
          <w:tcPr>
            <w:tcW w:w="2012" w:type="dxa"/>
          </w:tcPr>
          <w:p w14:paraId="2D49DFC3" w14:textId="77777777" w:rsidR="00A3369D" w:rsidRDefault="00A3369D" w:rsidP="00A3369D">
            <w:pPr>
              <w:pStyle w:val="a1"/>
              <w:ind w:firstLine="422"/>
              <w:rPr>
                <w:b/>
                <w:bCs/>
                <w:szCs w:val="21"/>
              </w:rPr>
            </w:pPr>
            <w:r>
              <w:rPr>
                <w:rFonts w:hint="eastAsia"/>
                <w:b/>
                <w:bCs/>
                <w:szCs w:val="21"/>
              </w:rPr>
              <w:t>数据操作</w:t>
            </w:r>
          </w:p>
        </w:tc>
        <w:tc>
          <w:tcPr>
            <w:tcW w:w="6708" w:type="dxa"/>
          </w:tcPr>
          <w:p w14:paraId="061A117D" w14:textId="77777777" w:rsidR="00A3369D" w:rsidRDefault="00A3369D" w:rsidP="00A3369D">
            <w:pPr>
              <w:pStyle w:val="a1"/>
              <w:ind w:firstLineChars="0" w:firstLine="0"/>
            </w:pPr>
            <w:r>
              <w:rPr>
                <w:rFonts w:hint="eastAsia"/>
              </w:rPr>
              <w:t>增删改查</w:t>
            </w:r>
          </w:p>
        </w:tc>
      </w:tr>
      <w:tr w:rsidR="00A3369D" w14:paraId="03E9E718" w14:textId="77777777" w:rsidTr="00A3369D">
        <w:tc>
          <w:tcPr>
            <w:tcW w:w="2012" w:type="dxa"/>
          </w:tcPr>
          <w:p w14:paraId="55BBDE9D" w14:textId="77777777" w:rsidR="00A3369D" w:rsidRDefault="00A3369D" w:rsidP="00A3369D">
            <w:pPr>
              <w:pStyle w:val="a1"/>
              <w:ind w:firstLine="422"/>
              <w:rPr>
                <w:b/>
                <w:bCs/>
                <w:szCs w:val="21"/>
              </w:rPr>
            </w:pPr>
            <w:r>
              <w:rPr>
                <w:rFonts w:hint="eastAsia"/>
                <w:b/>
                <w:bCs/>
                <w:szCs w:val="21"/>
              </w:rPr>
              <w:t>关联业务</w:t>
            </w:r>
          </w:p>
        </w:tc>
        <w:tc>
          <w:tcPr>
            <w:tcW w:w="6708" w:type="dxa"/>
          </w:tcPr>
          <w:p w14:paraId="23580CA5" w14:textId="77777777" w:rsidR="00A3369D" w:rsidRDefault="00A3369D" w:rsidP="00A3369D">
            <w:pPr>
              <w:pStyle w:val="a1"/>
              <w:ind w:firstLineChars="0" w:firstLine="0"/>
            </w:pPr>
            <w:r>
              <w:rPr>
                <w:rFonts w:hint="eastAsia"/>
              </w:rPr>
              <w:t>员工管理、课程体系</w:t>
            </w:r>
          </w:p>
        </w:tc>
      </w:tr>
      <w:tr w:rsidR="00A3369D" w14:paraId="3056D2FD" w14:textId="77777777" w:rsidTr="00A3369D">
        <w:tc>
          <w:tcPr>
            <w:tcW w:w="2012" w:type="dxa"/>
          </w:tcPr>
          <w:p w14:paraId="3F532C55" w14:textId="77777777" w:rsidR="00A3369D" w:rsidRDefault="00A3369D" w:rsidP="00A3369D">
            <w:pPr>
              <w:pStyle w:val="a1"/>
              <w:ind w:firstLine="422"/>
              <w:rPr>
                <w:b/>
                <w:bCs/>
                <w:szCs w:val="21"/>
              </w:rPr>
            </w:pPr>
            <w:r>
              <w:rPr>
                <w:rFonts w:hint="eastAsia"/>
                <w:b/>
                <w:bCs/>
                <w:szCs w:val="21"/>
              </w:rPr>
              <w:t>数据来源</w:t>
            </w:r>
          </w:p>
        </w:tc>
        <w:tc>
          <w:tcPr>
            <w:tcW w:w="6708" w:type="dxa"/>
          </w:tcPr>
          <w:p w14:paraId="74D87D96" w14:textId="77777777" w:rsidR="00A3369D" w:rsidRDefault="00A3369D" w:rsidP="00A3369D">
            <w:pPr>
              <w:pStyle w:val="a1"/>
              <w:ind w:firstLineChars="0" w:firstLine="0"/>
            </w:pPr>
            <w:r>
              <w:rPr>
                <w:rFonts w:hint="eastAsia"/>
              </w:rPr>
              <w:t>员工采集</w:t>
            </w:r>
          </w:p>
        </w:tc>
      </w:tr>
    </w:tbl>
    <w:p w14:paraId="0DE8F22E" w14:textId="77777777" w:rsidR="00A3369D" w:rsidRDefault="00A3369D" w:rsidP="00A2483A">
      <w:pPr>
        <w:pStyle w:val="4"/>
      </w:pPr>
      <w:r>
        <w:rPr>
          <w:rFonts w:hint="eastAsia"/>
        </w:rPr>
        <w:t>用工需求人工审核</w:t>
      </w:r>
    </w:p>
    <w:tbl>
      <w:tblPr>
        <w:tblStyle w:val="afb"/>
        <w:tblW w:w="0" w:type="auto"/>
        <w:tblLook w:val="04A0" w:firstRow="1" w:lastRow="0" w:firstColumn="1" w:lastColumn="0" w:noHBand="0" w:noVBand="1"/>
      </w:tblPr>
      <w:tblGrid>
        <w:gridCol w:w="2012"/>
        <w:gridCol w:w="6708"/>
      </w:tblGrid>
      <w:tr w:rsidR="00A3369D" w14:paraId="460535BB" w14:textId="77777777" w:rsidTr="00A3369D">
        <w:tc>
          <w:tcPr>
            <w:tcW w:w="2012" w:type="dxa"/>
          </w:tcPr>
          <w:p w14:paraId="3C9F8004"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4DFEE0DC" w14:textId="77777777" w:rsidR="00A3369D" w:rsidRDefault="00A3369D" w:rsidP="00A3369D">
            <w:pPr>
              <w:pStyle w:val="a1"/>
              <w:ind w:firstLineChars="0" w:firstLine="0"/>
            </w:pPr>
            <w:r>
              <w:rPr>
                <w:rFonts w:ascii="宋体" w:hAnsi="宋体" w:cs="宋体" w:hint="eastAsia"/>
                <w:sz w:val="24"/>
                <w:szCs w:val="24"/>
              </w:rPr>
              <w:t>计划名称、起止日期</w:t>
            </w:r>
          </w:p>
        </w:tc>
      </w:tr>
      <w:tr w:rsidR="00A3369D" w14:paraId="19AD2728" w14:textId="77777777" w:rsidTr="00A3369D">
        <w:tc>
          <w:tcPr>
            <w:tcW w:w="2012" w:type="dxa"/>
          </w:tcPr>
          <w:p w14:paraId="50EB30A8" w14:textId="77777777" w:rsidR="00A3369D" w:rsidRDefault="00A3369D" w:rsidP="00A3369D">
            <w:pPr>
              <w:pStyle w:val="a1"/>
              <w:ind w:firstLine="422"/>
              <w:rPr>
                <w:b/>
                <w:bCs/>
                <w:szCs w:val="21"/>
              </w:rPr>
            </w:pPr>
            <w:r>
              <w:rPr>
                <w:rFonts w:hint="eastAsia"/>
                <w:b/>
                <w:bCs/>
                <w:szCs w:val="21"/>
              </w:rPr>
              <w:t>数据操作</w:t>
            </w:r>
          </w:p>
        </w:tc>
        <w:tc>
          <w:tcPr>
            <w:tcW w:w="6708" w:type="dxa"/>
          </w:tcPr>
          <w:p w14:paraId="69B6822F" w14:textId="77777777" w:rsidR="00A3369D" w:rsidRDefault="00A3369D" w:rsidP="00A3369D">
            <w:pPr>
              <w:pStyle w:val="a1"/>
              <w:ind w:firstLineChars="0" w:firstLine="0"/>
            </w:pPr>
            <w:r>
              <w:rPr>
                <w:rFonts w:hint="eastAsia"/>
              </w:rPr>
              <w:t>增删改查</w:t>
            </w:r>
          </w:p>
        </w:tc>
      </w:tr>
      <w:tr w:rsidR="00A3369D" w14:paraId="745E1C79" w14:textId="77777777" w:rsidTr="00A3369D">
        <w:tc>
          <w:tcPr>
            <w:tcW w:w="2012" w:type="dxa"/>
          </w:tcPr>
          <w:p w14:paraId="22C3FA75" w14:textId="77777777" w:rsidR="00A3369D" w:rsidRDefault="00A3369D" w:rsidP="00A3369D">
            <w:pPr>
              <w:pStyle w:val="a1"/>
              <w:ind w:firstLine="422"/>
              <w:rPr>
                <w:b/>
                <w:bCs/>
                <w:szCs w:val="21"/>
              </w:rPr>
            </w:pPr>
            <w:r>
              <w:rPr>
                <w:rFonts w:hint="eastAsia"/>
                <w:b/>
                <w:bCs/>
                <w:szCs w:val="21"/>
              </w:rPr>
              <w:t>关联业务</w:t>
            </w:r>
          </w:p>
        </w:tc>
        <w:tc>
          <w:tcPr>
            <w:tcW w:w="6708" w:type="dxa"/>
          </w:tcPr>
          <w:p w14:paraId="536C1493" w14:textId="77777777" w:rsidR="00A3369D" w:rsidRDefault="00A3369D" w:rsidP="00A3369D">
            <w:pPr>
              <w:pStyle w:val="a1"/>
              <w:ind w:firstLineChars="0" w:firstLine="0"/>
            </w:pPr>
            <w:r>
              <w:rPr>
                <w:rFonts w:hint="eastAsia"/>
              </w:rPr>
              <w:t>学习需求、课程体系、学习资源</w:t>
            </w:r>
          </w:p>
        </w:tc>
      </w:tr>
      <w:tr w:rsidR="00A3369D" w14:paraId="41589DF5" w14:textId="77777777" w:rsidTr="00A3369D">
        <w:tc>
          <w:tcPr>
            <w:tcW w:w="2012" w:type="dxa"/>
          </w:tcPr>
          <w:p w14:paraId="59773C53" w14:textId="77777777" w:rsidR="00A3369D" w:rsidRDefault="00A3369D" w:rsidP="00A3369D">
            <w:pPr>
              <w:pStyle w:val="a1"/>
              <w:ind w:firstLine="422"/>
              <w:rPr>
                <w:b/>
                <w:bCs/>
                <w:szCs w:val="21"/>
              </w:rPr>
            </w:pPr>
            <w:r>
              <w:rPr>
                <w:rFonts w:hint="eastAsia"/>
                <w:b/>
                <w:bCs/>
                <w:szCs w:val="21"/>
              </w:rPr>
              <w:t>数据来源</w:t>
            </w:r>
          </w:p>
        </w:tc>
        <w:tc>
          <w:tcPr>
            <w:tcW w:w="6708" w:type="dxa"/>
          </w:tcPr>
          <w:p w14:paraId="4E522B6C" w14:textId="77777777" w:rsidR="00A3369D" w:rsidRDefault="00A3369D" w:rsidP="00A3369D">
            <w:pPr>
              <w:pStyle w:val="a1"/>
              <w:ind w:firstLineChars="0" w:firstLine="0"/>
            </w:pPr>
            <w:r>
              <w:rPr>
                <w:rFonts w:hint="eastAsia"/>
              </w:rPr>
              <w:t>企业采集</w:t>
            </w:r>
          </w:p>
        </w:tc>
      </w:tr>
    </w:tbl>
    <w:p w14:paraId="7FB0A408" w14:textId="77777777" w:rsidR="00A3369D" w:rsidRDefault="00A3369D" w:rsidP="00A2483A">
      <w:pPr>
        <w:pStyle w:val="4"/>
      </w:pPr>
      <w:r>
        <w:rPr>
          <w:rFonts w:hint="eastAsia"/>
        </w:rPr>
        <w:t>求职需求人工审核</w:t>
      </w:r>
    </w:p>
    <w:tbl>
      <w:tblPr>
        <w:tblStyle w:val="afb"/>
        <w:tblW w:w="0" w:type="auto"/>
        <w:tblLook w:val="04A0" w:firstRow="1" w:lastRow="0" w:firstColumn="1" w:lastColumn="0" w:noHBand="0" w:noVBand="1"/>
      </w:tblPr>
      <w:tblGrid>
        <w:gridCol w:w="2012"/>
        <w:gridCol w:w="6708"/>
      </w:tblGrid>
      <w:tr w:rsidR="00A3369D" w14:paraId="7A695822" w14:textId="77777777" w:rsidTr="00A3369D">
        <w:tc>
          <w:tcPr>
            <w:tcW w:w="2012" w:type="dxa"/>
          </w:tcPr>
          <w:p w14:paraId="3691B38E"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0EA210C0" w14:textId="77777777" w:rsidR="00A3369D" w:rsidRDefault="00A3369D" w:rsidP="00A3369D">
            <w:pPr>
              <w:pStyle w:val="a1"/>
              <w:ind w:firstLineChars="0" w:firstLine="0"/>
            </w:pPr>
            <w:r>
              <w:rPr>
                <w:rFonts w:ascii="宋体" w:hAnsi="宋体" w:cs="宋体" w:hint="eastAsia"/>
                <w:sz w:val="24"/>
                <w:szCs w:val="24"/>
              </w:rPr>
              <w:t>姓名、计划名称、起止日期</w:t>
            </w:r>
          </w:p>
        </w:tc>
      </w:tr>
      <w:tr w:rsidR="00A3369D" w14:paraId="1E9431F5" w14:textId="77777777" w:rsidTr="00A3369D">
        <w:tc>
          <w:tcPr>
            <w:tcW w:w="2012" w:type="dxa"/>
          </w:tcPr>
          <w:p w14:paraId="36670E02" w14:textId="77777777" w:rsidR="00A3369D" w:rsidRDefault="00A3369D" w:rsidP="00A3369D">
            <w:pPr>
              <w:pStyle w:val="a1"/>
              <w:ind w:firstLine="422"/>
              <w:rPr>
                <w:b/>
                <w:bCs/>
                <w:szCs w:val="21"/>
              </w:rPr>
            </w:pPr>
            <w:r>
              <w:rPr>
                <w:rFonts w:hint="eastAsia"/>
                <w:b/>
                <w:bCs/>
                <w:szCs w:val="21"/>
              </w:rPr>
              <w:t>数据操作</w:t>
            </w:r>
          </w:p>
        </w:tc>
        <w:tc>
          <w:tcPr>
            <w:tcW w:w="6708" w:type="dxa"/>
          </w:tcPr>
          <w:p w14:paraId="2A912DBB" w14:textId="77777777" w:rsidR="00A3369D" w:rsidRDefault="00A3369D" w:rsidP="00A3369D">
            <w:pPr>
              <w:pStyle w:val="a1"/>
              <w:ind w:firstLineChars="0" w:firstLine="0"/>
            </w:pPr>
            <w:r>
              <w:rPr>
                <w:rFonts w:hint="eastAsia"/>
              </w:rPr>
              <w:t>增删改查</w:t>
            </w:r>
          </w:p>
        </w:tc>
      </w:tr>
      <w:tr w:rsidR="00A3369D" w14:paraId="227E8505" w14:textId="77777777" w:rsidTr="00A3369D">
        <w:tc>
          <w:tcPr>
            <w:tcW w:w="2012" w:type="dxa"/>
          </w:tcPr>
          <w:p w14:paraId="364D415F" w14:textId="77777777" w:rsidR="00A3369D" w:rsidRDefault="00A3369D" w:rsidP="00A3369D">
            <w:pPr>
              <w:pStyle w:val="a1"/>
              <w:ind w:firstLine="422"/>
              <w:rPr>
                <w:b/>
                <w:bCs/>
                <w:szCs w:val="21"/>
              </w:rPr>
            </w:pPr>
            <w:r>
              <w:rPr>
                <w:rFonts w:hint="eastAsia"/>
                <w:b/>
                <w:bCs/>
                <w:szCs w:val="21"/>
              </w:rPr>
              <w:t>关联业务</w:t>
            </w:r>
          </w:p>
        </w:tc>
        <w:tc>
          <w:tcPr>
            <w:tcW w:w="6708" w:type="dxa"/>
          </w:tcPr>
          <w:p w14:paraId="4CD1AA49" w14:textId="77777777" w:rsidR="00A3369D" w:rsidRDefault="00A3369D" w:rsidP="00A3369D">
            <w:pPr>
              <w:pStyle w:val="a1"/>
              <w:ind w:firstLineChars="0" w:firstLine="0"/>
            </w:pPr>
            <w:r>
              <w:rPr>
                <w:rFonts w:hint="eastAsia"/>
              </w:rPr>
              <w:t>员工管理、培训计划</w:t>
            </w:r>
          </w:p>
        </w:tc>
      </w:tr>
      <w:tr w:rsidR="00A3369D" w14:paraId="1CEB2587" w14:textId="77777777" w:rsidTr="00A3369D">
        <w:tc>
          <w:tcPr>
            <w:tcW w:w="2012" w:type="dxa"/>
          </w:tcPr>
          <w:p w14:paraId="6AC1C3C4" w14:textId="77777777" w:rsidR="00A3369D" w:rsidRDefault="00A3369D" w:rsidP="00A3369D">
            <w:pPr>
              <w:pStyle w:val="a1"/>
              <w:ind w:firstLine="422"/>
              <w:rPr>
                <w:b/>
                <w:bCs/>
                <w:szCs w:val="21"/>
              </w:rPr>
            </w:pPr>
            <w:r>
              <w:rPr>
                <w:rFonts w:hint="eastAsia"/>
                <w:b/>
                <w:bCs/>
                <w:szCs w:val="21"/>
              </w:rPr>
              <w:t>数据来源</w:t>
            </w:r>
          </w:p>
        </w:tc>
        <w:tc>
          <w:tcPr>
            <w:tcW w:w="6708" w:type="dxa"/>
          </w:tcPr>
          <w:p w14:paraId="268023D3" w14:textId="77777777" w:rsidR="00A3369D" w:rsidRDefault="00A3369D" w:rsidP="00A3369D">
            <w:pPr>
              <w:pStyle w:val="a1"/>
              <w:ind w:firstLineChars="0" w:firstLine="0"/>
            </w:pPr>
            <w:r>
              <w:rPr>
                <w:rFonts w:hint="eastAsia"/>
              </w:rPr>
              <w:t>企业采集、员工采集</w:t>
            </w:r>
          </w:p>
        </w:tc>
      </w:tr>
    </w:tbl>
    <w:p w14:paraId="040B77A6" w14:textId="77777777" w:rsidR="00A3369D" w:rsidRDefault="00A3369D" w:rsidP="00A2483A">
      <w:pPr>
        <w:pStyle w:val="4"/>
      </w:pPr>
      <w:r>
        <w:rPr>
          <w:rFonts w:hint="eastAsia"/>
        </w:rPr>
        <w:t>个人基础信息自动审核</w:t>
      </w:r>
    </w:p>
    <w:tbl>
      <w:tblPr>
        <w:tblStyle w:val="afb"/>
        <w:tblW w:w="0" w:type="auto"/>
        <w:tblLook w:val="04A0" w:firstRow="1" w:lastRow="0" w:firstColumn="1" w:lastColumn="0" w:noHBand="0" w:noVBand="1"/>
      </w:tblPr>
      <w:tblGrid>
        <w:gridCol w:w="2012"/>
        <w:gridCol w:w="6708"/>
      </w:tblGrid>
      <w:tr w:rsidR="00A3369D" w14:paraId="69A1E27D" w14:textId="77777777" w:rsidTr="00A3369D">
        <w:tc>
          <w:tcPr>
            <w:tcW w:w="2012" w:type="dxa"/>
          </w:tcPr>
          <w:p w14:paraId="46F9D958"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7A13EE17" w14:textId="77777777" w:rsidR="00A3369D" w:rsidRDefault="00A3369D" w:rsidP="00A3369D">
            <w:pPr>
              <w:pStyle w:val="a1"/>
              <w:ind w:firstLineChars="0" w:firstLine="0"/>
            </w:pPr>
            <w:r>
              <w:rPr>
                <w:rFonts w:ascii="宋体" w:hAnsi="宋体" w:cs="宋体" w:hint="eastAsia"/>
                <w:sz w:val="24"/>
                <w:szCs w:val="24"/>
              </w:rPr>
              <w:t>姓名、计划名称、起止日期</w:t>
            </w:r>
          </w:p>
        </w:tc>
      </w:tr>
      <w:tr w:rsidR="00A3369D" w14:paraId="174AF1C1" w14:textId="77777777" w:rsidTr="00A3369D">
        <w:tc>
          <w:tcPr>
            <w:tcW w:w="2012" w:type="dxa"/>
          </w:tcPr>
          <w:p w14:paraId="027AB240" w14:textId="77777777" w:rsidR="00A3369D" w:rsidRDefault="00A3369D" w:rsidP="00A3369D">
            <w:pPr>
              <w:pStyle w:val="a1"/>
              <w:ind w:firstLine="422"/>
              <w:rPr>
                <w:b/>
                <w:bCs/>
                <w:szCs w:val="21"/>
              </w:rPr>
            </w:pPr>
            <w:r>
              <w:rPr>
                <w:rFonts w:hint="eastAsia"/>
                <w:b/>
                <w:bCs/>
                <w:szCs w:val="21"/>
              </w:rPr>
              <w:t>数据操作</w:t>
            </w:r>
          </w:p>
        </w:tc>
        <w:tc>
          <w:tcPr>
            <w:tcW w:w="6708" w:type="dxa"/>
          </w:tcPr>
          <w:p w14:paraId="3814F6C0" w14:textId="77777777" w:rsidR="00A3369D" w:rsidRDefault="00A3369D" w:rsidP="00A3369D">
            <w:pPr>
              <w:pStyle w:val="a1"/>
              <w:ind w:firstLineChars="0" w:firstLine="0"/>
            </w:pPr>
            <w:r>
              <w:rPr>
                <w:rFonts w:hint="eastAsia"/>
              </w:rPr>
              <w:t>查</w:t>
            </w:r>
          </w:p>
        </w:tc>
      </w:tr>
      <w:tr w:rsidR="00A3369D" w14:paraId="2D8EA3F3" w14:textId="77777777" w:rsidTr="00A3369D">
        <w:tc>
          <w:tcPr>
            <w:tcW w:w="2012" w:type="dxa"/>
          </w:tcPr>
          <w:p w14:paraId="312946F7" w14:textId="77777777" w:rsidR="00A3369D" w:rsidRDefault="00A3369D" w:rsidP="00A3369D">
            <w:pPr>
              <w:pStyle w:val="a1"/>
              <w:ind w:firstLine="422"/>
              <w:rPr>
                <w:b/>
                <w:bCs/>
                <w:szCs w:val="21"/>
              </w:rPr>
            </w:pPr>
            <w:r>
              <w:rPr>
                <w:rFonts w:hint="eastAsia"/>
                <w:b/>
                <w:bCs/>
                <w:szCs w:val="21"/>
              </w:rPr>
              <w:t>关联业务</w:t>
            </w:r>
          </w:p>
        </w:tc>
        <w:tc>
          <w:tcPr>
            <w:tcW w:w="6708" w:type="dxa"/>
          </w:tcPr>
          <w:p w14:paraId="17944102" w14:textId="77777777" w:rsidR="00A3369D" w:rsidRDefault="00A3369D" w:rsidP="00A3369D">
            <w:pPr>
              <w:pStyle w:val="a1"/>
              <w:ind w:firstLineChars="0" w:firstLine="0"/>
            </w:pPr>
            <w:r>
              <w:rPr>
                <w:rFonts w:hint="eastAsia"/>
              </w:rPr>
              <w:t>员工管理、培训计划</w:t>
            </w:r>
          </w:p>
        </w:tc>
      </w:tr>
      <w:tr w:rsidR="00A3369D" w14:paraId="4F771FDD" w14:textId="77777777" w:rsidTr="00A3369D">
        <w:tc>
          <w:tcPr>
            <w:tcW w:w="2012" w:type="dxa"/>
          </w:tcPr>
          <w:p w14:paraId="543459EC" w14:textId="77777777" w:rsidR="00A3369D" w:rsidRDefault="00A3369D" w:rsidP="00A3369D">
            <w:pPr>
              <w:pStyle w:val="a1"/>
              <w:ind w:firstLine="422"/>
              <w:rPr>
                <w:b/>
                <w:bCs/>
                <w:szCs w:val="21"/>
              </w:rPr>
            </w:pPr>
            <w:r>
              <w:rPr>
                <w:rFonts w:hint="eastAsia"/>
                <w:b/>
                <w:bCs/>
                <w:szCs w:val="21"/>
              </w:rPr>
              <w:t>数据来源</w:t>
            </w:r>
          </w:p>
        </w:tc>
        <w:tc>
          <w:tcPr>
            <w:tcW w:w="6708" w:type="dxa"/>
          </w:tcPr>
          <w:p w14:paraId="776A98DC" w14:textId="77777777" w:rsidR="00A3369D" w:rsidRDefault="00A3369D" w:rsidP="00A3369D">
            <w:pPr>
              <w:pStyle w:val="a1"/>
              <w:ind w:firstLineChars="0" w:firstLine="0"/>
            </w:pPr>
            <w:r>
              <w:rPr>
                <w:rFonts w:hint="eastAsia"/>
              </w:rPr>
              <w:t>统计分析</w:t>
            </w:r>
          </w:p>
        </w:tc>
      </w:tr>
    </w:tbl>
    <w:p w14:paraId="280E4983" w14:textId="77777777" w:rsidR="00A3369D" w:rsidRDefault="00A3369D" w:rsidP="00A2483A">
      <w:pPr>
        <w:pStyle w:val="4"/>
      </w:pPr>
      <w:r>
        <w:rPr>
          <w:rFonts w:hint="eastAsia"/>
        </w:rPr>
        <w:t>用工需求自动审核</w:t>
      </w:r>
    </w:p>
    <w:tbl>
      <w:tblPr>
        <w:tblStyle w:val="afb"/>
        <w:tblW w:w="0" w:type="auto"/>
        <w:tblLook w:val="04A0" w:firstRow="1" w:lastRow="0" w:firstColumn="1" w:lastColumn="0" w:noHBand="0" w:noVBand="1"/>
      </w:tblPr>
      <w:tblGrid>
        <w:gridCol w:w="2012"/>
        <w:gridCol w:w="6708"/>
      </w:tblGrid>
      <w:tr w:rsidR="00A3369D" w14:paraId="71418A27" w14:textId="77777777" w:rsidTr="00A3369D">
        <w:tc>
          <w:tcPr>
            <w:tcW w:w="2012" w:type="dxa"/>
          </w:tcPr>
          <w:p w14:paraId="4726F377"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3C570402" w14:textId="77777777" w:rsidR="00A3369D" w:rsidRDefault="00A3369D" w:rsidP="00A3369D">
            <w:pPr>
              <w:pStyle w:val="a1"/>
              <w:ind w:firstLineChars="0" w:firstLine="0"/>
            </w:pPr>
            <w:r>
              <w:rPr>
                <w:rFonts w:ascii="宋体" w:hAnsi="宋体" w:cs="宋体" w:hint="eastAsia"/>
                <w:sz w:val="24"/>
                <w:szCs w:val="24"/>
              </w:rPr>
              <w:t>姓名、计划名称、起止日期</w:t>
            </w:r>
          </w:p>
        </w:tc>
      </w:tr>
      <w:tr w:rsidR="00A3369D" w14:paraId="2C73CBF9" w14:textId="77777777" w:rsidTr="00A3369D">
        <w:tc>
          <w:tcPr>
            <w:tcW w:w="2012" w:type="dxa"/>
          </w:tcPr>
          <w:p w14:paraId="7A5DFAAB" w14:textId="77777777" w:rsidR="00A3369D" w:rsidRDefault="00A3369D" w:rsidP="00A3369D">
            <w:pPr>
              <w:pStyle w:val="a1"/>
              <w:ind w:firstLine="422"/>
              <w:rPr>
                <w:b/>
                <w:bCs/>
                <w:szCs w:val="21"/>
              </w:rPr>
            </w:pPr>
            <w:r>
              <w:rPr>
                <w:rFonts w:hint="eastAsia"/>
                <w:b/>
                <w:bCs/>
                <w:szCs w:val="21"/>
              </w:rPr>
              <w:lastRenderedPageBreak/>
              <w:t>数据操作</w:t>
            </w:r>
          </w:p>
        </w:tc>
        <w:tc>
          <w:tcPr>
            <w:tcW w:w="6708" w:type="dxa"/>
          </w:tcPr>
          <w:p w14:paraId="02665FBF" w14:textId="77777777" w:rsidR="00A3369D" w:rsidRDefault="00A3369D" w:rsidP="00A3369D">
            <w:pPr>
              <w:pStyle w:val="a1"/>
              <w:ind w:firstLineChars="0" w:firstLine="0"/>
            </w:pPr>
            <w:r>
              <w:rPr>
                <w:rFonts w:hint="eastAsia"/>
              </w:rPr>
              <w:t>增删改查</w:t>
            </w:r>
          </w:p>
        </w:tc>
      </w:tr>
      <w:tr w:rsidR="00A3369D" w14:paraId="24C52E73" w14:textId="77777777" w:rsidTr="00A3369D">
        <w:tc>
          <w:tcPr>
            <w:tcW w:w="2012" w:type="dxa"/>
          </w:tcPr>
          <w:p w14:paraId="7164E207" w14:textId="77777777" w:rsidR="00A3369D" w:rsidRDefault="00A3369D" w:rsidP="00A3369D">
            <w:pPr>
              <w:pStyle w:val="a1"/>
              <w:ind w:firstLine="422"/>
              <w:rPr>
                <w:b/>
                <w:bCs/>
                <w:szCs w:val="21"/>
              </w:rPr>
            </w:pPr>
            <w:r>
              <w:rPr>
                <w:rFonts w:hint="eastAsia"/>
                <w:b/>
                <w:bCs/>
                <w:szCs w:val="21"/>
              </w:rPr>
              <w:t>关联业务</w:t>
            </w:r>
          </w:p>
        </w:tc>
        <w:tc>
          <w:tcPr>
            <w:tcW w:w="6708" w:type="dxa"/>
          </w:tcPr>
          <w:p w14:paraId="46401DD4" w14:textId="77777777" w:rsidR="00A3369D" w:rsidRDefault="00A3369D" w:rsidP="00A3369D">
            <w:pPr>
              <w:pStyle w:val="a1"/>
              <w:ind w:firstLineChars="0" w:firstLine="0"/>
            </w:pPr>
            <w:r>
              <w:rPr>
                <w:rFonts w:hint="eastAsia"/>
              </w:rPr>
              <w:t>培训计划、员工管理</w:t>
            </w:r>
          </w:p>
        </w:tc>
      </w:tr>
      <w:tr w:rsidR="00A3369D" w14:paraId="54E6ACB8" w14:textId="77777777" w:rsidTr="00A3369D">
        <w:tc>
          <w:tcPr>
            <w:tcW w:w="2012" w:type="dxa"/>
          </w:tcPr>
          <w:p w14:paraId="3B93C2DA" w14:textId="77777777" w:rsidR="00A3369D" w:rsidRDefault="00A3369D" w:rsidP="00A3369D">
            <w:pPr>
              <w:pStyle w:val="a1"/>
              <w:ind w:firstLine="422"/>
              <w:rPr>
                <w:b/>
                <w:bCs/>
                <w:szCs w:val="21"/>
              </w:rPr>
            </w:pPr>
            <w:r>
              <w:rPr>
                <w:rFonts w:hint="eastAsia"/>
                <w:b/>
                <w:bCs/>
                <w:szCs w:val="21"/>
              </w:rPr>
              <w:t>数据来源</w:t>
            </w:r>
          </w:p>
        </w:tc>
        <w:tc>
          <w:tcPr>
            <w:tcW w:w="6708" w:type="dxa"/>
          </w:tcPr>
          <w:p w14:paraId="2EA6ED34" w14:textId="77777777" w:rsidR="00A3369D" w:rsidRDefault="00A3369D" w:rsidP="00A3369D">
            <w:pPr>
              <w:pStyle w:val="a1"/>
              <w:ind w:firstLineChars="0" w:firstLine="0"/>
            </w:pPr>
            <w:r>
              <w:rPr>
                <w:rFonts w:hint="eastAsia"/>
              </w:rPr>
              <w:t>员工采集</w:t>
            </w:r>
          </w:p>
        </w:tc>
      </w:tr>
    </w:tbl>
    <w:p w14:paraId="307CFDF7" w14:textId="77777777" w:rsidR="00A3369D" w:rsidRDefault="00A3369D" w:rsidP="00A2483A">
      <w:pPr>
        <w:pStyle w:val="4"/>
      </w:pPr>
      <w:r>
        <w:rPr>
          <w:rFonts w:hint="eastAsia"/>
        </w:rPr>
        <w:t>求职需求自动审核</w:t>
      </w:r>
    </w:p>
    <w:tbl>
      <w:tblPr>
        <w:tblStyle w:val="afb"/>
        <w:tblW w:w="0" w:type="auto"/>
        <w:tblLook w:val="04A0" w:firstRow="1" w:lastRow="0" w:firstColumn="1" w:lastColumn="0" w:noHBand="0" w:noVBand="1"/>
      </w:tblPr>
      <w:tblGrid>
        <w:gridCol w:w="2012"/>
        <w:gridCol w:w="6708"/>
      </w:tblGrid>
      <w:tr w:rsidR="00A3369D" w14:paraId="034C789C" w14:textId="77777777" w:rsidTr="00A3369D">
        <w:tc>
          <w:tcPr>
            <w:tcW w:w="2012" w:type="dxa"/>
          </w:tcPr>
          <w:p w14:paraId="4627AE84"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7B5EEA39" w14:textId="77777777" w:rsidR="00A3369D" w:rsidRDefault="00A3369D" w:rsidP="00A3369D">
            <w:pPr>
              <w:pStyle w:val="a1"/>
              <w:ind w:firstLineChars="0" w:firstLine="0"/>
            </w:pPr>
            <w:r>
              <w:rPr>
                <w:rFonts w:ascii="宋体" w:hAnsi="宋体" w:cs="宋体" w:hint="eastAsia"/>
                <w:sz w:val="24"/>
                <w:szCs w:val="24"/>
              </w:rPr>
              <w:t>组织名称</w:t>
            </w:r>
          </w:p>
        </w:tc>
      </w:tr>
      <w:tr w:rsidR="00A3369D" w14:paraId="47043434" w14:textId="77777777" w:rsidTr="00A3369D">
        <w:tc>
          <w:tcPr>
            <w:tcW w:w="2012" w:type="dxa"/>
          </w:tcPr>
          <w:p w14:paraId="27BB9B5E" w14:textId="77777777" w:rsidR="00A3369D" w:rsidRDefault="00A3369D" w:rsidP="00A3369D">
            <w:pPr>
              <w:pStyle w:val="a1"/>
              <w:ind w:firstLine="422"/>
              <w:rPr>
                <w:b/>
                <w:bCs/>
                <w:szCs w:val="21"/>
              </w:rPr>
            </w:pPr>
            <w:r>
              <w:rPr>
                <w:rFonts w:hint="eastAsia"/>
                <w:b/>
                <w:bCs/>
                <w:szCs w:val="21"/>
              </w:rPr>
              <w:t>数据操作</w:t>
            </w:r>
          </w:p>
        </w:tc>
        <w:tc>
          <w:tcPr>
            <w:tcW w:w="6708" w:type="dxa"/>
          </w:tcPr>
          <w:p w14:paraId="63441C72" w14:textId="77777777" w:rsidR="00A3369D" w:rsidRDefault="00A3369D" w:rsidP="00A3369D">
            <w:pPr>
              <w:pStyle w:val="a1"/>
              <w:ind w:firstLineChars="0" w:firstLine="0"/>
            </w:pPr>
            <w:r>
              <w:rPr>
                <w:rFonts w:hint="eastAsia"/>
              </w:rPr>
              <w:t>增删改查</w:t>
            </w:r>
          </w:p>
        </w:tc>
      </w:tr>
      <w:tr w:rsidR="00A3369D" w14:paraId="3B63DF64" w14:textId="77777777" w:rsidTr="00A3369D">
        <w:tc>
          <w:tcPr>
            <w:tcW w:w="2012" w:type="dxa"/>
          </w:tcPr>
          <w:p w14:paraId="07539339" w14:textId="77777777" w:rsidR="00A3369D" w:rsidRDefault="00A3369D" w:rsidP="00A3369D">
            <w:pPr>
              <w:pStyle w:val="a1"/>
              <w:ind w:firstLine="422"/>
              <w:rPr>
                <w:b/>
                <w:bCs/>
                <w:szCs w:val="21"/>
              </w:rPr>
            </w:pPr>
            <w:r>
              <w:rPr>
                <w:rFonts w:hint="eastAsia"/>
                <w:b/>
                <w:bCs/>
                <w:szCs w:val="21"/>
              </w:rPr>
              <w:t>关联业务</w:t>
            </w:r>
          </w:p>
        </w:tc>
        <w:tc>
          <w:tcPr>
            <w:tcW w:w="6708" w:type="dxa"/>
          </w:tcPr>
          <w:p w14:paraId="2C43AD80" w14:textId="77777777" w:rsidR="00A3369D" w:rsidRDefault="00A3369D" w:rsidP="00A3369D">
            <w:pPr>
              <w:pStyle w:val="a1"/>
              <w:ind w:firstLineChars="0" w:firstLine="0"/>
            </w:pPr>
            <w:r>
              <w:rPr>
                <w:rFonts w:hint="eastAsia"/>
              </w:rPr>
              <w:t>党员业务</w:t>
            </w:r>
          </w:p>
        </w:tc>
      </w:tr>
      <w:tr w:rsidR="00A3369D" w14:paraId="00217508" w14:textId="77777777" w:rsidTr="00A3369D">
        <w:tc>
          <w:tcPr>
            <w:tcW w:w="2012" w:type="dxa"/>
          </w:tcPr>
          <w:p w14:paraId="017DDBA5" w14:textId="77777777" w:rsidR="00A3369D" w:rsidRDefault="00A3369D" w:rsidP="00A3369D">
            <w:pPr>
              <w:pStyle w:val="a1"/>
              <w:ind w:firstLine="422"/>
              <w:rPr>
                <w:b/>
                <w:bCs/>
                <w:szCs w:val="21"/>
              </w:rPr>
            </w:pPr>
            <w:r>
              <w:rPr>
                <w:rFonts w:hint="eastAsia"/>
                <w:b/>
                <w:bCs/>
                <w:szCs w:val="21"/>
              </w:rPr>
              <w:t>数据来源</w:t>
            </w:r>
          </w:p>
        </w:tc>
        <w:tc>
          <w:tcPr>
            <w:tcW w:w="6708" w:type="dxa"/>
          </w:tcPr>
          <w:p w14:paraId="545FF406" w14:textId="77777777" w:rsidR="00A3369D" w:rsidRDefault="00A3369D" w:rsidP="00A3369D">
            <w:pPr>
              <w:pStyle w:val="a1"/>
              <w:ind w:firstLineChars="0" w:firstLine="0"/>
            </w:pPr>
            <w:r>
              <w:rPr>
                <w:rFonts w:hint="eastAsia"/>
              </w:rPr>
              <w:t>企业采集</w:t>
            </w:r>
          </w:p>
        </w:tc>
      </w:tr>
    </w:tbl>
    <w:p w14:paraId="1E937399" w14:textId="77777777" w:rsidR="00A3369D" w:rsidRDefault="00A3369D" w:rsidP="00A2483A">
      <w:pPr>
        <w:pStyle w:val="4"/>
      </w:pPr>
      <w:r>
        <w:rPr>
          <w:rFonts w:hint="eastAsia"/>
        </w:rPr>
        <w:t>雇主对零工评价星级打分</w:t>
      </w:r>
    </w:p>
    <w:tbl>
      <w:tblPr>
        <w:tblStyle w:val="afb"/>
        <w:tblW w:w="0" w:type="auto"/>
        <w:tblLook w:val="04A0" w:firstRow="1" w:lastRow="0" w:firstColumn="1" w:lastColumn="0" w:noHBand="0" w:noVBand="1"/>
      </w:tblPr>
      <w:tblGrid>
        <w:gridCol w:w="2012"/>
        <w:gridCol w:w="6708"/>
      </w:tblGrid>
      <w:tr w:rsidR="00A3369D" w14:paraId="0157C8BD" w14:textId="77777777" w:rsidTr="00A3369D">
        <w:tc>
          <w:tcPr>
            <w:tcW w:w="2012" w:type="dxa"/>
          </w:tcPr>
          <w:p w14:paraId="19C67733"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6DD78D62" w14:textId="77777777" w:rsidR="00A3369D" w:rsidRDefault="00A3369D" w:rsidP="00A3369D">
            <w:pPr>
              <w:pStyle w:val="a1"/>
              <w:ind w:firstLineChars="0" w:firstLine="0"/>
            </w:pPr>
            <w:r>
              <w:rPr>
                <w:rFonts w:ascii="宋体" w:hAnsi="宋体" w:cs="宋体" w:hint="eastAsia"/>
                <w:sz w:val="24"/>
                <w:szCs w:val="24"/>
              </w:rPr>
              <w:t>姓名、起止时间</w:t>
            </w:r>
          </w:p>
        </w:tc>
      </w:tr>
      <w:tr w:rsidR="00A3369D" w14:paraId="7F40163A" w14:textId="77777777" w:rsidTr="00A3369D">
        <w:tc>
          <w:tcPr>
            <w:tcW w:w="2012" w:type="dxa"/>
          </w:tcPr>
          <w:p w14:paraId="1FBCAFF0" w14:textId="77777777" w:rsidR="00A3369D" w:rsidRDefault="00A3369D" w:rsidP="00A3369D">
            <w:pPr>
              <w:pStyle w:val="a1"/>
              <w:ind w:firstLine="422"/>
              <w:rPr>
                <w:b/>
                <w:bCs/>
                <w:szCs w:val="21"/>
              </w:rPr>
            </w:pPr>
            <w:r>
              <w:rPr>
                <w:rFonts w:hint="eastAsia"/>
                <w:b/>
                <w:bCs/>
                <w:szCs w:val="21"/>
              </w:rPr>
              <w:t>数据操作</w:t>
            </w:r>
          </w:p>
        </w:tc>
        <w:tc>
          <w:tcPr>
            <w:tcW w:w="6708" w:type="dxa"/>
          </w:tcPr>
          <w:p w14:paraId="24B64349" w14:textId="77777777" w:rsidR="00A3369D" w:rsidRDefault="00A3369D" w:rsidP="00A3369D">
            <w:pPr>
              <w:pStyle w:val="a1"/>
              <w:ind w:firstLineChars="0" w:firstLine="0"/>
            </w:pPr>
            <w:r>
              <w:rPr>
                <w:rFonts w:hint="eastAsia"/>
              </w:rPr>
              <w:t>增删改查</w:t>
            </w:r>
          </w:p>
        </w:tc>
      </w:tr>
      <w:tr w:rsidR="00A3369D" w14:paraId="118EAC3A" w14:textId="77777777" w:rsidTr="00A3369D">
        <w:tc>
          <w:tcPr>
            <w:tcW w:w="2012" w:type="dxa"/>
          </w:tcPr>
          <w:p w14:paraId="58A1BB4C" w14:textId="77777777" w:rsidR="00A3369D" w:rsidRDefault="00A3369D" w:rsidP="00A3369D">
            <w:pPr>
              <w:pStyle w:val="a1"/>
              <w:ind w:firstLine="422"/>
              <w:rPr>
                <w:b/>
                <w:bCs/>
                <w:szCs w:val="21"/>
              </w:rPr>
            </w:pPr>
            <w:r>
              <w:rPr>
                <w:rFonts w:hint="eastAsia"/>
                <w:b/>
                <w:bCs/>
                <w:szCs w:val="21"/>
              </w:rPr>
              <w:t>关联业务</w:t>
            </w:r>
          </w:p>
        </w:tc>
        <w:tc>
          <w:tcPr>
            <w:tcW w:w="6708" w:type="dxa"/>
          </w:tcPr>
          <w:p w14:paraId="4F9B3D62" w14:textId="77777777" w:rsidR="00A3369D" w:rsidRDefault="00A3369D" w:rsidP="00A3369D">
            <w:pPr>
              <w:pStyle w:val="a1"/>
              <w:ind w:firstLineChars="0" w:firstLine="0"/>
            </w:pPr>
            <w:r>
              <w:rPr>
                <w:rFonts w:hint="eastAsia"/>
              </w:rPr>
              <w:t>党组织管理</w:t>
            </w:r>
          </w:p>
        </w:tc>
      </w:tr>
      <w:tr w:rsidR="00A3369D" w14:paraId="76C3FEF9" w14:textId="77777777" w:rsidTr="00A3369D">
        <w:tc>
          <w:tcPr>
            <w:tcW w:w="2012" w:type="dxa"/>
          </w:tcPr>
          <w:p w14:paraId="2971D575" w14:textId="77777777" w:rsidR="00A3369D" w:rsidRDefault="00A3369D" w:rsidP="00A3369D">
            <w:pPr>
              <w:pStyle w:val="a1"/>
              <w:ind w:firstLine="422"/>
              <w:rPr>
                <w:b/>
                <w:bCs/>
                <w:szCs w:val="21"/>
              </w:rPr>
            </w:pPr>
            <w:r>
              <w:rPr>
                <w:rFonts w:hint="eastAsia"/>
                <w:b/>
                <w:bCs/>
                <w:szCs w:val="21"/>
              </w:rPr>
              <w:t>数据来源</w:t>
            </w:r>
          </w:p>
        </w:tc>
        <w:tc>
          <w:tcPr>
            <w:tcW w:w="6708" w:type="dxa"/>
          </w:tcPr>
          <w:p w14:paraId="0F16BFAD" w14:textId="77777777" w:rsidR="00A3369D" w:rsidRDefault="00A3369D" w:rsidP="00A3369D">
            <w:pPr>
              <w:pStyle w:val="a1"/>
              <w:ind w:firstLineChars="0" w:firstLine="0"/>
            </w:pPr>
            <w:r>
              <w:rPr>
                <w:rFonts w:hint="eastAsia"/>
              </w:rPr>
              <w:t>企业采集、员工采集</w:t>
            </w:r>
          </w:p>
        </w:tc>
      </w:tr>
    </w:tbl>
    <w:p w14:paraId="5819A053" w14:textId="77777777" w:rsidR="00A3369D" w:rsidRDefault="00A3369D" w:rsidP="00A2483A">
      <w:pPr>
        <w:pStyle w:val="4"/>
      </w:pPr>
      <w:r>
        <w:rPr>
          <w:rFonts w:hint="eastAsia"/>
        </w:rPr>
        <w:t>灵活就业服务人员对雇主评价打分</w:t>
      </w:r>
    </w:p>
    <w:tbl>
      <w:tblPr>
        <w:tblStyle w:val="afb"/>
        <w:tblW w:w="0" w:type="auto"/>
        <w:tblLook w:val="04A0" w:firstRow="1" w:lastRow="0" w:firstColumn="1" w:lastColumn="0" w:noHBand="0" w:noVBand="1"/>
      </w:tblPr>
      <w:tblGrid>
        <w:gridCol w:w="2012"/>
        <w:gridCol w:w="6708"/>
      </w:tblGrid>
      <w:tr w:rsidR="00A3369D" w14:paraId="4F209F0F" w14:textId="77777777" w:rsidTr="00A3369D">
        <w:tc>
          <w:tcPr>
            <w:tcW w:w="2012" w:type="dxa"/>
          </w:tcPr>
          <w:p w14:paraId="6A287262"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2CB8F876" w14:textId="77777777" w:rsidR="00A3369D" w:rsidRDefault="00A3369D" w:rsidP="00A3369D">
            <w:pPr>
              <w:pStyle w:val="a1"/>
              <w:ind w:firstLineChars="0" w:firstLine="0"/>
            </w:pPr>
            <w:r>
              <w:rPr>
                <w:rFonts w:ascii="宋体" w:hAnsi="宋体" w:cs="宋体" w:hint="eastAsia"/>
                <w:sz w:val="24"/>
                <w:szCs w:val="24"/>
              </w:rPr>
              <w:t>姓名、组织名称、状态、起止日期</w:t>
            </w:r>
          </w:p>
        </w:tc>
      </w:tr>
      <w:tr w:rsidR="00A3369D" w14:paraId="07FDE2AE" w14:textId="77777777" w:rsidTr="00A3369D">
        <w:tc>
          <w:tcPr>
            <w:tcW w:w="2012" w:type="dxa"/>
          </w:tcPr>
          <w:p w14:paraId="3182D446" w14:textId="77777777" w:rsidR="00A3369D" w:rsidRDefault="00A3369D" w:rsidP="00A3369D">
            <w:pPr>
              <w:pStyle w:val="a1"/>
              <w:ind w:firstLine="422"/>
              <w:rPr>
                <w:b/>
                <w:bCs/>
                <w:szCs w:val="21"/>
              </w:rPr>
            </w:pPr>
            <w:r>
              <w:rPr>
                <w:rFonts w:hint="eastAsia"/>
                <w:b/>
                <w:bCs/>
                <w:szCs w:val="21"/>
              </w:rPr>
              <w:t>数据操作</w:t>
            </w:r>
          </w:p>
        </w:tc>
        <w:tc>
          <w:tcPr>
            <w:tcW w:w="6708" w:type="dxa"/>
          </w:tcPr>
          <w:p w14:paraId="03164266" w14:textId="77777777" w:rsidR="00A3369D" w:rsidRDefault="00A3369D" w:rsidP="00A3369D">
            <w:pPr>
              <w:pStyle w:val="a1"/>
              <w:ind w:firstLineChars="0" w:firstLine="0"/>
            </w:pPr>
            <w:r>
              <w:rPr>
                <w:rFonts w:hint="eastAsia"/>
              </w:rPr>
              <w:t>增删改查</w:t>
            </w:r>
          </w:p>
        </w:tc>
      </w:tr>
      <w:tr w:rsidR="00A3369D" w14:paraId="124862D9" w14:textId="77777777" w:rsidTr="00A3369D">
        <w:tc>
          <w:tcPr>
            <w:tcW w:w="2012" w:type="dxa"/>
          </w:tcPr>
          <w:p w14:paraId="31EDD35A" w14:textId="77777777" w:rsidR="00A3369D" w:rsidRDefault="00A3369D" w:rsidP="00A3369D">
            <w:pPr>
              <w:pStyle w:val="a1"/>
              <w:ind w:firstLine="422"/>
              <w:rPr>
                <w:b/>
                <w:bCs/>
                <w:szCs w:val="21"/>
              </w:rPr>
            </w:pPr>
            <w:r>
              <w:rPr>
                <w:rFonts w:hint="eastAsia"/>
                <w:b/>
                <w:bCs/>
                <w:szCs w:val="21"/>
              </w:rPr>
              <w:t>关联业务</w:t>
            </w:r>
          </w:p>
        </w:tc>
        <w:tc>
          <w:tcPr>
            <w:tcW w:w="6708" w:type="dxa"/>
          </w:tcPr>
          <w:p w14:paraId="0BD1FFA0" w14:textId="77777777" w:rsidR="00A3369D" w:rsidRDefault="00A3369D" w:rsidP="00A3369D">
            <w:pPr>
              <w:pStyle w:val="a1"/>
              <w:ind w:firstLineChars="0" w:firstLine="0"/>
            </w:pPr>
            <w:r>
              <w:rPr>
                <w:rFonts w:hint="eastAsia"/>
              </w:rPr>
              <w:t>党组织管理、党员管理</w:t>
            </w:r>
          </w:p>
        </w:tc>
      </w:tr>
      <w:tr w:rsidR="00A3369D" w14:paraId="3A936818" w14:textId="77777777" w:rsidTr="00A3369D">
        <w:tc>
          <w:tcPr>
            <w:tcW w:w="2012" w:type="dxa"/>
          </w:tcPr>
          <w:p w14:paraId="7E04E61F" w14:textId="77777777" w:rsidR="00A3369D" w:rsidRDefault="00A3369D" w:rsidP="00A3369D">
            <w:pPr>
              <w:pStyle w:val="a1"/>
              <w:ind w:firstLine="422"/>
              <w:rPr>
                <w:b/>
                <w:bCs/>
                <w:szCs w:val="21"/>
              </w:rPr>
            </w:pPr>
            <w:r>
              <w:rPr>
                <w:rFonts w:hint="eastAsia"/>
                <w:b/>
                <w:bCs/>
                <w:szCs w:val="21"/>
              </w:rPr>
              <w:t>数据来源</w:t>
            </w:r>
          </w:p>
        </w:tc>
        <w:tc>
          <w:tcPr>
            <w:tcW w:w="6708" w:type="dxa"/>
          </w:tcPr>
          <w:p w14:paraId="1CFD402B" w14:textId="77777777" w:rsidR="00A3369D" w:rsidRDefault="00A3369D" w:rsidP="00A3369D">
            <w:pPr>
              <w:pStyle w:val="a1"/>
              <w:ind w:firstLineChars="0" w:firstLine="0"/>
            </w:pPr>
            <w:r>
              <w:rPr>
                <w:rFonts w:hint="eastAsia"/>
              </w:rPr>
              <w:t>企业采集、员工采集</w:t>
            </w:r>
          </w:p>
        </w:tc>
      </w:tr>
    </w:tbl>
    <w:p w14:paraId="440D3C95" w14:textId="77777777" w:rsidR="00A3369D" w:rsidRDefault="00A3369D" w:rsidP="00A2483A">
      <w:pPr>
        <w:pStyle w:val="4"/>
      </w:pPr>
      <w:r>
        <w:rPr>
          <w:rFonts w:hint="eastAsia"/>
        </w:rPr>
        <w:t>招工信息维护</w:t>
      </w:r>
    </w:p>
    <w:tbl>
      <w:tblPr>
        <w:tblStyle w:val="afb"/>
        <w:tblW w:w="0" w:type="auto"/>
        <w:tblLook w:val="04A0" w:firstRow="1" w:lastRow="0" w:firstColumn="1" w:lastColumn="0" w:noHBand="0" w:noVBand="1"/>
      </w:tblPr>
      <w:tblGrid>
        <w:gridCol w:w="2012"/>
        <w:gridCol w:w="6708"/>
      </w:tblGrid>
      <w:tr w:rsidR="00A3369D" w14:paraId="51188DDE" w14:textId="77777777" w:rsidTr="00A3369D">
        <w:tc>
          <w:tcPr>
            <w:tcW w:w="2012" w:type="dxa"/>
          </w:tcPr>
          <w:p w14:paraId="4AD9EE21"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25914533" w14:textId="77777777" w:rsidR="00A3369D" w:rsidRDefault="00A3369D" w:rsidP="00A3369D">
            <w:pPr>
              <w:pStyle w:val="a1"/>
              <w:ind w:firstLineChars="0" w:firstLine="0"/>
            </w:pPr>
            <w:r>
              <w:rPr>
                <w:rFonts w:ascii="宋体" w:hAnsi="宋体" w:cs="宋体" w:hint="eastAsia"/>
                <w:sz w:val="24"/>
                <w:szCs w:val="24"/>
              </w:rPr>
              <w:t>起止日期</w:t>
            </w:r>
          </w:p>
        </w:tc>
      </w:tr>
      <w:tr w:rsidR="00A3369D" w14:paraId="6C2D3461" w14:textId="77777777" w:rsidTr="00A3369D">
        <w:tc>
          <w:tcPr>
            <w:tcW w:w="2012" w:type="dxa"/>
          </w:tcPr>
          <w:p w14:paraId="36075D68" w14:textId="77777777" w:rsidR="00A3369D" w:rsidRDefault="00A3369D" w:rsidP="00A3369D">
            <w:pPr>
              <w:pStyle w:val="a1"/>
              <w:ind w:firstLine="422"/>
              <w:rPr>
                <w:b/>
                <w:bCs/>
                <w:szCs w:val="21"/>
              </w:rPr>
            </w:pPr>
            <w:r>
              <w:rPr>
                <w:rFonts w:hint="eastAsia"/>
                <w:b/>
                <w:bCs/>
                <w:szCs w:val="21"/>
              </w:rPr>
              <w:t>数据操作</w:t>
            </w:r>
          </w:p>
        </w:tc>
        <w:tc>
          <w:tcPr>
            <w:tcW w:w="6708" w:type="dxa"/>
          </w:tcPr>
          <w:p w14:paraId="53973DDD" w14:textId="77777777" w:rsidR="00A3369D" w:rsidRDefault="00A3369D" w:rsidP="00A3369D">
            <w:pPr>
              <w:pStyle w:val="a1"/>
              <w:ind w:firstLineChars="0" w:firstLine="0"/>
            </w:pPr>
            <w:r>
              <w:rPr>
                <w:rFonts w:hint="eastAsia"/>
              </w:rPr>
              <w:t>增删改查</w:t>
            </w:r>
          </w:p>
        </w:tc>
      </w:tr>
      <w:tr w:rsidR="00A3369D" w14:paraId="51EF4535" w14:textId="77777777" w:rsidTr="00A3369D">
        <w:tc>
          <w:tcPr>
            <w:tcW w:w="2012" w:type="dxa"/>
          </w:tcPr>
          <w:p w14:paraId="1D3F5910" w14:textId="77777777" w:rsidR="00A3369D" w:rsidRDefault="00A3369D" w:rsidP="00A3369D">
            <w:pPr>
              <w:pStyle w:val="a1"/>
              <w:ind w:firstLine="422"/>
              <w:rPr>
                <w:b/>
                <w:bCs/>
                <w:szCs w:val="21"/>
              </w:rPr>
            </w:pPr>
            <w:r>
              <w:rPr>
                <w:rFonts w:hint="eastAsia"/>
                <w:b/>
                <w:bCs/>
                <w:szCs w:val="21"/>
              </w:rPr>
              <w:t>关联业务</w:t>
            </w:r>
          </w:p>
        </w:tc>
        <w:tc>
          <w:tcPr>
            <w:tcW w:w="6708" w:type="dxa"/>
          </w:tcPr>
          <w:p w14:paraId="22487CFA" w14:textId="77777777" w:rsidR="00A3369D" w:rsidRDefault="00A3369D" w:rsidP="00A3369D">
            <w:pPr>
              <w:pStyle w:val="a1"/>
              <w:ind w:firstLineChars="0" w:firstLine="0"/>
            </w:pPr>
            <w:r>
              <w:rPr>
                <w:rFonts w:hint="eastAsia"/>
              </w:rPr>
              <w:t>党组织管理、党员管理</w:t>
            </w:r>
          </w:p>
        </w:tc>
      </w:tr>
      <w:tr w:rsidR="00A3369D" w14:paraId="333B0370" w14:textId="77777777" w:rsidTr="00A3369D">
        <w:tc>
          <w:tcPr>
            <w:tcW w:w="2012" w:type="dxa"/>
          </w:tcPr>
          <w:p w14:paraId="633ED98B" w14:textId="77777777" w:rsidR="00A3369D" w:rsidRDefault="00A3369D" w:rsidP="00A3369D">
            <w:pPr>
              <w:pStyle w:val="a1"/>
              <w:ind w:firstLine="422"/>
              <w:rPr>
                <w:b/>
                <w:bCs/>
                <w:szCs w:val="21"/>
              </w:rPr>
            </w:pPr>
            <w:r>
              <w:rPr>
                <w:rFonts w:hint="eastAsia"/>
                <w:b/>
                <w:bCs/>
                <w:szCs w:val="21"/>
              </w:rPr>
              <w:t>数据来源</w:t>
            </w:r>
          </w:p>
        </w:tc>
        <w:tc>
          <w:tcPr>
            <w:tcW w:w="6708" w:type="dxa"/>
          </w:tcPr>
          <w:p w14:paraId="7D2C9AC9" w14:textId="77777777" w:rsidR="00A3369D" w:rsidRDefault="00A3369D" w:rsidP="00A3369D">
            <w:pPr>
              <w:pStyle w:val="a1"/>
              <w:ind w:firstLineChars="0" w:firstLine="0"/>
            </w:pPr>
            <w:r>
              <w:rPr>
                <w:rFonts w:hint="eastAsia"/>
              </w:rPr>
              <w:t>企业采集</w:t>
            </w:r>
          </w:p>
        </w:tc>
      </w:tr>
    </w:tbl>
    <w:p w14:paraId="79FFA13F" w14:textId="77777777" w:rsidR="00A3369D" w:rsidRDefault="00A3369D" w:rsidP="00A2483A">
      <w:pPr>
        <w:pStyle w:val="4"/>
      </w:pPr>
      <w:r>
        <w:rPr>
          <w:rFonts w:hint="eastAsia"/>
        </w:rPr>
        <w:t>求职信息维护</w:t>
      </w:r>
    </w:p>
    <w:tbl>
      <w:tblPr>
        <w:tblStyle w:val="afb"/>
        <w:tblW w:w="0" w:type="auto"/>
        <w:tblLook w:val="04A0" w:firstRow="1" w:lastRow="0" w:firstColumn="1" w:lastColumn="0" w:noHBand="0" w:noVBand="1"/>
      </w:tblPr>
      <w:tblGrid>
        <w:gridCol w:w="2012"/>
        <w:gridCol w:w="6708"/>
      </w:tblGrid>
      <w:tr w:rsidR="00A3369D" w14:paraId="12D29149" w14:textId="77777777" w:rsidTr="00A3369D">
        <w:tc>
          <w:tcPr>
            <w:tcW w:w="2012" w:type="dxa"/>
          </w:tcPr>
          <w:p w14:paraId="5ED9EB9D"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6930DE71" w14:textId="77777777" w:rsidR="00A3369D" w:rsidRDefault="00A3369D" w:rsidP="00A3369D">
            <w:pPr>
              <w:pStyle w:val="a1"/>
              <w:ind w:firstLineChars="0" w:firstLine="0"/>
            </w:pPr>
            <w:r>
              <w:rPr>
                <w:rFonts w:ascii="宋体" w:hAnsi="宋体" w:cs="宋体" w:hint="eastAsia"/>
                <w:sz w:val="24"/>
                <w:szCs w:val="24"/>
              </w:rPr>
              <w:t>姓名、状态、起止日期</w:t>
            </w:r>
          </w:p>
        </w:tc>
      </w:tr>
      <w:tr w:rsidR="00A3369D" w14:paraId="1AAB5320" w14:textId="77777777" w:rsidTr="00A3369D">
        <w:tc>
          <w:tcPr>
            <w:tcW w:w="2012" w:type="dxa"/>
          </w:tcPr>
          <w:p w14:paraId="331C5724" w14:textId="77777777" w:rsidR="00A3369D" w:rsidRDefault="00A3369D" w:rsidP="00A3369D">
            <w:pPr>
              <w:pStyle w:val="a1"/>
              <w:ind w:firstLine="422"/>
              <w:rPr>
                <w:b/>
                <w:bCs/>
                <w:szCs w:val="21"/>
              </w:rPr>
            </w:pPr>
            <w:r>
              <w:rPr>
                <w:rFonts w:hint="eastAsia"/>
                <w:b/>
                <w:bCs/>
                <w:szCs w:val="21"/>
              </w:rPr>
              <w:t>数据操作</w:t>
            </w:r>
          </w:p>
        </w:tc>
        <w:tc>
          <w:tcPr>
            <w:tcW w:w="6708" w:type="dxa"/>
          </w:tcPr>
          <w:p w14:paraId="6147CDB4" w14:textId="77777777" w:rsidR="00A3369D" w:rsidRDefault="00A3369D" w:rsidP="00A3369D">
            <w:pPr>
              <w:pStyle w:val="a1"/>
              <w:ind w:firstLineChars="0" w:firstLine="0"/>
            </w:pPr>
            <w:r>
              <w:rPr>
                <w:rFonts w:hint="eastAsia"/>
              </w:rPr>
              <w:t>增删改查</w:t>
            </w:r>
          </w:p>
        </w:tc>
      </w:tr>
      <w:tr w:rsidR="00A3369D" w14:paraId="7721A367" w14:textId="77777777" w:rsidTr="00A3369D">
        <w:tc>
          <w:tcPr>
            <w:tcW w:w="2012" w:type="dxa"/>
          </w:tcPr>
          <w:p w14:paraId="39A0B935" w14:textId="77777777" w:rsidR="00A3369D" w:rsidRDefault="00A3369D" w:rsidP="00A3369D">
            <w:pPr>
              <w:pStyle w:val="a1"/>
              <w:ind w:firstLine="422"/>
              <w:rPr>
                <w:b/>
                <w:bCs/>
                <w:szCs w:val="21"/>
              </w:rPr>
            </w:pPr>
            <w:r>
              <w:rPr>
                <w:rFonts w:hint="eastAsia"/>
                <w:b/>
                <w:bCs/>
                <w:szCs w:val="21"/>
              </w:rPr>
              <w:t>关联业务</w:t>
            </w:r>
          </w:p>
        </w:tc>
        <w:tc>
          <w:tcPr>
            <w:tcW w:w="6708" w:type="dxa"/>
          </w:tcPr>
          <w:p w14:paraId="65EE0423" w14:textId="77777777" w:rsidR="00A3369D" w:rsidRDefault="00A3369D" w:rsidP="00A3369D">
            <w:pPr>
              <w:pStyle w:val="a1"/>
              <w:ind w:firstLineChars="0" w:firstLine="0"/>
            </w:pPr>
            <w:r>
              <w:rPr>
                <w:rFonts w:hint="eastAsia"/>
              </w:rPr>
              <w:t>员工管理、档案异动</w:t>
            </w:r>
          </w:p>
        </w:tc>
      </w:tr>
      <w:tr w:rsidR="00A3369D" w14:paraId="4E9C5816" w14:textId="77777777" w:rsidTr="00A3369D">
        <w:tc>
          <w:tcPr>
            <w:tcW w:w="2012" w:type="dxa"/>
          </w:tcPr>
          <w:p w14:paraId="6086ADD0" w14:textId="77777777" w:rsidR="00A3369D" w:rsidRDefault="00A3369D" w:rsidP="00A3369D">
            <w:pPr>
              <w:pStyle w:val="a1"/>
              <w:ind w:firstLine="422"/>
              <w:rPr>
                <w:b/>
                <w:bCs/>
                <w:szCs w:val="21"/>
              </w:rPr>
            </w:pPr>
            <w:r>
              <w:rPr>
                <w:rFonts w:hint="eastAsia"/>
                <w:b/>
                <w:bCs/>
                <w:szCs w:val="21"/>
              </w:rPr>
              <w:t>数据来源</w:t>
            </w:r>
          </w:p>
        </w:tc>
        <w:tc>
          <w:tcPr>
            <w:tcW w:w="6708" w:type="dxa"/>
          </w:tcPr>
          <w:p w14:paraId="29C6E718" w14:textId="77777777" w:rsidR="00A3369D" w:rsidRDefault="00A3369D" w:rsidP="00A3369D">
            <w:pPr>
              <w:pStyle w:val="a1"/>
              <w:ind w:firstLineChars="0" w:firstLine="0"/>
            </w:pPr>
            <w:r>
              <w:rPr>
                <w:rFonts w:hint="eastAsia"/>
              </w:rPr>
              <w:t>企业采集</w:t>
            </w:r>
          </w:p>
        </w:tc>
      </w:tr>
    </w:tbl>
    <w:p w14:paraId="5EEC320F" w14:textId="77777777" w:rsidR="00A3369D" w:rsidRDefault="00A3369D" w:rsidP="00A2483A">
      <w:pPr>
        <w:pStyle w:val="4"/>
      </w:pPr>
      <w:r>
        <w:rPr>
          <w:rFonts w:hint="eastAsia"/>
        </w:rPr>
        <w:lastRenderedPageBreak/>
        <w:t>零工驿站信息维护</w:t>
      </w:r>
    </w:p>
    <w:tbl>
      <w:tblPr>
        <w:tblStyle w:val="afb"/>
        <w:tblW w:w="0" w:type="auto"/>
        <w:tblLook w:val="04A0" w:firstRow="1" w:lastRow="0" w:firstColumn="1" w:lastColumn="0" w:noHBand="0" w:noVBand="1"/>
      </w:tblPr>
      <w:tblGrid>
        <w:gridCol w:w="2012"/>
        <w:gridCol w:w="6708"/>
      </w:tblGrid>
      <w:tr w:rsidR="00A3369D" w14:paraId="3523CF82" w14:textId="77777777" w:rsidTr="00A3369D">
        <w:tc>
          <w:tcPr>
            <w:tcW w:w="2012" w:type="dxa"/>
          </w:tcPr>
          <w:p w14:paraId="26496322"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686CE897" w14:textId="77777777" w:rsidR="00A3369D" w:rsidRDefault="00A3369D" w:rsidP="00A3369D">
            <w:pPr>
              <w:pStyle w:val="a1"/>
              <w:ind w:firstLineChars="0" w:firstLine="0"/>
            </w:pPr>
            <w:r>
              <w:rPr>
                <w:rFonts w:ascii="宋体" w:hAnsi="宋体" w:cs="宋体" w:hint="eastAsia"/>
                <w:sz w:val="24"/>
                <w:szCs w:val="24"/>
              </w:rPr>
              <w:t>姓名、状态、起止日期</w:t>
            </w:r>
          </w:p>
        </w:tc>
      </w:tr>
      <w:tr w:rsidR="00A3369D" w14:paraId="54AAABC0" w14:textId="77777777" w:rsidTr="00A3369D">
        <w:tc>
          <w:tcPr>
            <w:tcW w:w="2012" w:type="dxa"/>
          </w:tcPr>
          <w:p w14:paraId="39DC8239" w14:textId="77777777" w:rsidR="00A3369D" w:rsidRDefault="00A3369D" w:rsidP="00A3369D">
            <w:pPr>
              <w:pStyle w:val="a1"/>
              <w:ind w:firstLine="422"/>
              <w:rPr>
                <w:b/>
                <w:bCs/>
                <w:szCs w:val="21"/>
              </w:rPr>
            </w:pPr>
            <w:r>
              <w:rPr>
                <w:rFonts w:hint="eastAsia"/>
                <w:b/>
                <w:bCs/>
                <w:szCs w:val="21"/>
              </w:rPr>
              <w:t>数据操作</w:t>
            </w:r>
          </w:p>
        </w:tc>
        <w:tc>
          <w:tcPr>
            <w:tcW w:w="6708" w:type="dxa"/>
          </w:tcPr>
          <w:p w14:paraId="5B7C8FEF" w14:textId="77777777" w:rsidR="00A3369D" w:rsidRDefault="00A3369D" w:rsidP="00A3369D">
            <w:pPr>
              <w:pStyle w:val="a1"/>
              <w:ind w:firstLineChars="0" w:firstLine="0"/>
            </w:pPr>
            <w:r>
              <w:rPr>
                <w:rFonts w:hint="eastAsia"/>
              </w:rPr>
              <w:t>增删改查</w:t>
            </w:r>
          </w:p>
        </w:tc>
      </w:tr>
      <w:tr w:rsidR="00A3369D" w14:paraId="1FD8060B" w14:textId="77777777" w:rsidTr="00A3369D">
        <w:tc>
          <w:tcPr>
            <w:tcW w:w="2012" w:type="dxa"/>
          </w:tcPr>
          <w:p w14:paraId="328BBC1E" w14:textId="77777777" w:rsidR="00A3369D" w:rsidRDefault="00A3369D" w:rsidP="00A3369D">
            <w:pPr>
              <w:pStyle w:val="a1"/>
              <w:ind w:firstLine="422"/>
              <w:rPr>
                <w:b/>
                <w:bCs/>
                <w:szCs w:val="21"/>
              </w:rPr>
            </w:pPr>
            <w:r>
              <w:rPr>
                <w:rFonts w:hint="eastAsia"/>
                <w:b/>
                <w:bCs/>
                <w:szCs w:val="21"/>
              </w:rPr>
              <w:t>关联业务</w:t>
            </w:r>
          </w:p>
        </w:tc>
        <w:tc>
          <w:tcPr>
            <w:tcW w:w="6708" w:type="dxa"/>
          </w:tcPr>
          <w:p w14:paraId="35BC9CCC" w14:textId="77777777" w:rsidR="00A3369D" w:rsidRDefault="00A3369D" w:rsidP="00A3369D">
            <w:pPr>
              <w:pStyle w:val="a1"/>
              <w:ind w:firstLineChars="0" w:firstLine="0"/>
            </w:pPr>
            <w:r>
              <w:rPr>
                <w:rFonts w:hint="eastAsia"/>
              </w:rPr>
              <w:t>员工管理</w:t>
            </w:r>
          </w:p>
        </w:tc>
      </w:tr>
      <w:tr w:rsidR="00A3369D" w14:paraId="5525AAE2" w14:textId="77777777" w:rsidTr="00A3369D">
        <w:tc>
          <w:tcPr>
            <w:tcW w:w="2012" w:type="dxa"/>
          </w:tcPr>
          <w:p w14:paraId="3D6C95DC" w14:textId="77777777" w:rsidR="00A3369D" w:rsidRDefault="00A3369D" w:rsidP="00A3369D">
            <w:pPr>
              <w:pStyle w:val="a1"/>
              <w:ind w:firstLine="422"/>
              <w:rPr>
                <w:b/>
                <w:bCs/>
                <w:szCs w:val="21"/>
              </w:rPr>
            </w:pPr>
            <w:r>
              <w:rPr>
                <w:rFonts w:hint="eastAsia"/>
                <w:b/>
                <w:bCs/>
                <w:szCs w:val="21"/>
              </w:rPr>
              <w:t>数据来源</w:t>
            </w:r>
          </w:p>
        </w:tc>
        <w:tc>
          <w:tcPr>
            <w:tcW w:w="6708" w:type="dxa"/>
          </w:tcPr>
          <w:p w14:paraId="09BDE5CD" w14:textId="77777777" w:rsidR="00A3369D" w:rsidRDefault="00A3369D" w:rsidP="00A3369D">
            <w:pPr>
              <w:pStyle w:val="a1"/>
              <w:ind w:firstLineChars="0" w:firstLine="0"/>
            </w:pPr>
            <w:r>
              <w:rPr>
                <w:rFonts w:hint="eastAsia"/>
              </w:rPr>
              <w:t>企业采集</w:t>
            </w:r>
          </w:p>
        </w:tc>
      </w:tr>
    </w:tbl>
    <w:p w14:paraId="21198FE6" w14:textId="77777777" w:rsidR="00A3369D" w:rsidRDefault="00A3369D" w:rsidP="00A2483A">
      <w:pPr>
        <w:pStyle w:val="4"/>
      </w:pPr>
      <w:r>
        <w:rPr>
          <w:rFonts w:hint="eastAsia"/>
        </w:rPr>
        <w:t>企业资格认证</w:t>
      </w:r>
    </w:p>
    <w:tbl>
      <w:tblPr>
        <w:tblStyle w:val="afb"/>
        <w:tblW w:w="0" w:type="auto"/>
        <w:tblLook w:val="04A0" w:firstRow="1" w:lastRow="0" w:firstColumn="1" w:lastColumn="0" w:noHBand="0" w:noVBand="1"/>
      </w:tblPr>
      <w:tblGrid>
        <w:gridCol w:w="2012"/>
        <w:gridCol w:w="6708"/>
      </w:tblGrid>
      <w:tr w:rsidR="00A3369D" w14:paraId="76EBB0DD" w14:textId="77777777" w:rsidTr="00A3369D">
        <w:tc>
          <w:tcPr>
            <w:tcW w:w="2012" w:type="dxa"/>
          </w:tcPr>
          <w:p w14:paraId="6CB21E54"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08426A11" w14:textId="77777777" w:rsidR="00A3369D" w:rsidRDefault="00A3369D" w:rsidP="00A3369D">
            <w:pPr>
              <w:pStyle w:val="a1"/>
              <w:ind w:firstLineChars="0" w:firstLine="0"/>
            </w:pPr>
            <w:r>
              <w:rPr>
                <w:rFonts w:ascii="宋体" w:hAnsi="宋体" w:cs="宋体" w:hint="eastAsia"/>
                <w:sz w:val="24"/>
                <w:szCs w:val="24"/>
              </w:rPr>
              <w:t>姓名、状态、起止日期</w:t>
            </w:r>
          </w:p>
        </w:tc>
      </w:tr>
      <w:tr w:rsidR="00A3369D" w14:paraId="65F70E2E" w14:textId="77777777" w:rsidTr="00A3369D">
        <w:tc>
          <w:tcPr>
            <w:tcW w:w="2012" w:type="dxa"/>
          </w:tcPr>
          <w:p w14:paraId="4AED124F" w14:textId="77777777" w:rsidR="00A3369D" w:rsidRDefault="00A3369D" w:rsidP="00A3369D">
            <w:pPr>
              <w:pStyle w:val="a1"/>
              <w:ind w:firstLine="422"/>
              <w:rPr>
                <w:b/>
                <w:bCs/>
                <w:szCs w:val="21"/>
              </w:rPr>
            </w:pPr>
            <w:r>
              <w:rPr>
                <w:rFonts w:hint="eastAsia"/>
                <w:b/>
                <w:bCs/>
                <w:szCs w:val="21"/>
              </w:rPr>
              <w:t>数据操作</w:t>
            </w:r>
          </w:p>
        </w:tc>
        <w:tc>
          <w:tcPr>
            <w:tcW w:w="6708" w:type="dxa"/>
          </w:tcPr>
          <w:p w14:paraId="03E43CA4" w14:textId="77777777" w:rsidR="00A3369D" w:rsidRDefault="00A3369D" w:rsidP="00A3369D">
            <w:pPr>
              <w:pStyle w:val="a1"/>
              <w:ind w:firstLineChars="0" w:firstLine="0"/>
            </w:pPr>
            <w:r>
              <w:rPr>
                <w:rFonts w:hint="eastAsia"/>
              </w:rPr>
              <w:t>增删改查</w:t>
            </w:r>
          </w:p>
        </w:tc>
      </w:tr>
      <w:tr w:rsidR="00A3369D" w14:paraId="610D2DB1" w14:textId="77777777" w:rsidTr="00A3369D">
        <w:tc>
          <w:tcPr>
            <w:tcW w:w="2012" w:type="dxa"/>
          </w:tcPr>
          <w:p w14:paraId="51E7FA2A" w14:textId="77777777" w:rsidR="00A3369D" w:rsidRDefault="00A3369D" w:rsidP="00A3369D">
            <w:pPr>
              <w:pStyle w:val="a1"/>
              <w:ind w:firstLine="422"/>
              <w:rPr>
                <w:b/>
                <w:bCs/>
                <w:szCs w:val="21"/>
              </w:rPr>
            </w:pPr>
            <w:r>
              <w:rPr>
                <w:rFonts w:hint="eastAsia"/>
                <w:b/>
                <w:bCs/>
                <w:szCs w:val="21"/>
              </w:rPr>
              <w:t>关联业务</w:t>
            </w:r>
          </w:p>
        </w:tc>
        <w:tc>
          <w:tcPr>
            <w:tcW w:w="6708" w:type="dxa"/>
          </w:tcPr>
          <w:p w14:paraId="4B74F5F9" w14:textId="77777777" w:rsidR="00A3369D" w:rsidRDefault="00A3369D" w:rsidP="00A3369D">
            <w:pPr>
              <w:pStyle w:val="a1"/>
              <w:ind w:firstLineChars="0" w:firstLine="0"/>
            </w:pPr>
            <w:r>
              <w:rPr>
                <w:rFonts w:hint="eastAsia"/>
              </w:rPr>
              <w:t>员工管理</w:t>
            </w:r>
          </w:p>
        </w:tc>
      </w:tr>
      <w:tr w:rsidR="00A3369D" w14:paraId="2E707A93" w14:textId="77777777" w:rsidTr="00A3369D">
        <w:tc>
          <w:tcPr>
            <w:tcW w:w="2012" w:type="dxa"/>
          </w:tcPr>
          <w:p w14:paraId="519ED024" w14:textId="77777777" w:rsidR="00A3369D" w:rsidRDefault="00A3369D" w:rsidP="00A3369D">
            <w:pPr>
              <w:pStyle w:val="a1"/>
              <w:ind w:firstLine="422"/>
              <w:rPr>
                <w:b/>
                <w:bCs/>
                <w:szCs w:val="21"/>
              </w:rPr>
            </w:pPr>
            <w:r>
              <w:rPr>
                <w:rFonts w:hint="eastAsia"/>
                <w:b/>
                <w:bCs/>
                <w:szCs w:val="21"/>
              </w:rPr>
              <w:t>数据来源</w:t>
            </w:r>
          </w:p>
        </w:tc>
        <w:tc>
          <w:tcPr>
            <w:tcW w:w="6708" w:type="dxa"/>
          </w:tcPr>
          <w:p w14:paraId="54A3E40C" w14:textId="77777777" w:rsidR="00A3369D" w:rsidRDefault="00A3369D" w:rsidP="00A3369D">
            <w:pPr>
              <w:pStyle w:val="a1"/>
              <w:ind w:firstLineChars="0" w:firstLine="0"/>
            </w:pPr>
            <w:r>
              <w:rPr>
                <w:rFonts w:hint="eastAsia"/>
              </w:rPr>
              <w:t>企业采集</w:t>
            </w:r>
          </w:p>
        </w:tc>
      </w:tr>
    </w:tbl>
    <w:p w14:paraId="2C1B278E" w14:textId="77777777" w:rsidR="00A3369D" w:rsidRDefault="00A3369D" w:rsidP="00A2483A">
      <w:pPr>
        <w:pStyle w:val="4"/>
      </w:pPr>
      <w:r>
        <w:rPr>
          <w:rFonts w:hint="eastAsia"/>
        </w:rPr>
        <w:t>个人资质审核</w:t>
      </w:r>
    </w:p>
    <w:tbl>
      <w:tblPr>
        <w:tblStyle w:val="afb"/>
        <w:tblW w:w="0" w:type="auto"/>
        <w:tblLook w:val="04A0" w:firstRow="1" w:lastRow="0" w:firstColumn="1" w:lastColumn="0" w:noHBand="0" w:noVBand="1"/>
      </w:tblPr>
      <w:tblGrid>
        <w:gridCol w:w="2012"/>
        <w:gridCol w:w="6708"/>
      </w:tblGrid>
      <w:tr w:rsidR="00A3369D" w14:paraId="1456CC2F" w14:textId="77777777" w:rsidTr="00A3369D">
        <w:tc>
          <w:tcPr>
            <w:tcW w:w="2012" w:type="dxa"/>
          </w:tcPr>
          <w:p w14:paraId="28C9375F"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4A5E079C" w14:textId="77777777" w:rsidR="00A3369D" w:rsidRDefault="00A3369D" w:rsidP="00A3369D">
            <w:pPr>
              <w:pStyle w:val="a1"/>
              <w:ind w:firstLineChars="0" w:firstLine="0"/>
            </w:pPr>
            <w:r>
              <w:rPr>
                <w:rFonts w:ascii="宋体" w:hAnsi="宋体" w:cs="宋体" w:hint="eastAsia"/>
                <w:sz w:val="24"/>
                <w:szCs w:val="24"/>
              </w:rPr>
              <w:t>姓名、状态、起止日期</w:t>
            </w:r>
          </w:p>
        </w:tc>
      </w:tr>
      <w:tr w:rsidR="00A3369D" w14:paraId="1AAE5135" w14:textId="77777777" w:rsidTr="00A3369D">
        <w:tc>
          <w:tcPr>
            <w:tcW w:w="2012" w:type="dxa"/>
          </w:tcPr>
          <w:p w14:paraId="60E3D8C0" w14:textId="77777777" w:rsidR="00A3369D" w:rsidRDefault="00A3369D" w:rsidP="00A3369D">
            <w:pPr>
              <w:pStyle w:val="a1"/>
              <w:ind w:firstLine="422"/>
              <w:rPr>
                <w:b/>
                <w:bCs/>
                <w:szCs w:val="21"/>
              </w:rPr>
            </w:pPr>
            <w:r>
              <w:rPr>
                <w:rFonts w:hint="eastAsia"/>
                <w:b/>
                <w:bCs/>
                <w:szCs w:val="21"/>
              </w:rPr>
              <w:t>数据操作</w:t>
            </w:r>
          </w:p>
        </w:tc>
        <w:tc>
          <w:tcPr>
            <w:tcW w:w="6708" w:type="dxa"/>
          </w:tcPr>
          <w:p w14:paraId="1FFF2800" w14:textId="77777777" w:rsidR="00A3369D" w:rsidRDefault="00A3369D" w:rsidP="00A3369D">
            <w:pPr>
              <w:pStyle w:val="a1"/>
              <w:ind w:firstLineChars="0" w:firstLine="0"/>
            </w:pPr>
            <w:r>
              <w:rPr>
                <w:rFonts w:hint="eastAsia"/>
              </w:rPr>
              <w:t>增删改查</w:t>
            </w:r>
          </w:p>
        </w:tc>
      </w:tr>
      <w:tr w:rsidR="00A3369D" w14:paraId="740C8FC8" w14:textId="77777777" w:rsidTr="00A3369D">
        <w:tc>
          <w:tcPr>
            <w:tcW w:w="2012" w:type="dxa"/>
          </w:tcPr>
          <w:p w14:paraId="2C6E237D" w14:textId="77777777" w:rsidR="00A3369D" w:rsidRDefault="00A3369D" w:rsidP="00A3369D">
            <w:pPr>
              <w:pStyle w:val="a1"/>
              <w:ind w:firstLine="422"/>
              <w:rPr>
                <w:b/>
                <w:bCs/>
                <w:szCs w:val="21"/>
              </w:rPr>
            </w:pPr>
            <w:r>
              <w:rPr>
                <w:rFonts w:hint="eastAsia"/>
                <w:b/>
                <w:bCs/>
                <w:szCs w:val="21"/>
              </w:rPr>
              <w:t>关联业务</w:t>
            </w:r>
          </w:p>
        </w:tc>
        <w:tc>
          <w:tcPr>
            <w:tcW w:w="6708" w:type="dxa"/>
          </w:tcPr>
          <w:p w14:paraId="185445F5" w14:textId="77777777" w:rsidR="00A3369D" w:rsidRDefault="00A3369D" w:rsidP="00A3369D">
            <w:pPr>
              <w:pStyle w:val="a1"/>
              <w:ind w:firstLineChars="0" w:firstLine="0"/>
            </w:pPr>
            <w:r>
              <w:rPr>
                <w:rFonts w:hint="eastAsia"/>
              </w:rPr>
              <w:t>员工管理</w:t>
            </w:r>
          </w:p>
        </w:tc>
      </w:tr>
      <w:tr w:rsidR="00A3369D" w14:paraId="631083D2" w14:textId="77777777" w:rsidTr="00A3369D">
        <w:tc>
          <w:tcPr>
            <w:tcW w:w="2012" w:type="dxa"/>
          </w:tcPr>
          <w:p w14:paraId="20F4EC4F" w14:textId="77777777" w:rsidR="00A3369D" w:rsidRDefault="00A3369D" w:rsidP="00A3369D">
            <w:pPr>
              <w:pStyle w:val="a1"/>
              <w:ind w:firstLine="422"/>
              <w:rPr>
                <w:b/>
                <w:bCs/>
                <w:szCs w:val="21"/>
              </w:rPr>
            </w:pPr>
            <w:r>
              <w:rPr>
                <w:rFonts w:hint="eastAsia"/>
                <w:b/>
                <w:bCs/>
                <w:szCs w:val="21"/>
              </w:rPr>
              <w:t>数据来源</w:t>
            </w:r>
          </w:p>
        </w:tc>
        <w:tc>
          <w:tcPr>
            <w:tcW w:w="6708" w:type="dxa"/>
          </w:tcPr>
          <w:p w14:paraId="6F1A67E4" w14:textId="77777777" w:rsidR="00A3369D" w:rsidRDefault="00A3369D" w:rsidP="00A3369D">
            <w:pPr>
              <w:pStyle w:val="a1"/>
              <w:ind w:firstLineChars="0" w:firstLine="0"/>
            </w:pPr>
            <w:r>
              <w:rPr>
                <w:rFonts w:hint="eastAsia"/>
              </w:rPr>
              <w:t>企业采集</w:t>
            </w:r>
          </w:p>
        </w:tc>
      </w:tr>
    </w:tbl>
    <w:p w14:paraId="0B9E0202" w14:textId="77777777" w:rsidR="00A3369D" w:rsidRDefault="00A3369D" w:rsidP="00A2483A">
      <w:pPr>
        <w:pStyle w:val="4"/>
      </w:pPr>
      <w:r>
        <w:rPr>
          <w:rFonts w:hint="eastAsia"/>
        </w:rPr>
        <w:t>零工工种参数维护</w:t>
      </w:r>
    </w:p>
    <w:tbl>
      <w:tblPr>
        <w:tblStyle w:val="afb"/>
        <w:tblW w:w="0" w:type="auto"/>
        <w:tblLook w:val="04A0" w:firstRow="1" w:lastRow="0" w:firstColumn="1" w:lastColumn="0" w:noHBand="0" w:noVBand="1"/>
      </w:tblPr>
      <w:tblGrid>
        <w:gridCol w:w="2012"/>
        <w:gridCol w:w="6708"/>
      </w:tblGrid>
      <w:tr w:rsidR="00A3369D" w14:paraId="678F9490" w14:textId="77777777" w:rsidTr="00A3369D">
        <w:tc>
          <w:tcPr>
            <w:tcW w:w="2012" w:type="dxa"/>
          </w:tcPr>
          <w:p w14:paraId="47BFBDB9"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21DE487C" w14:textId="77777777" w:rsidR="00A3369D" w:rsidRDefault="00A3369D" w:rsidP="00A3369D">
            <w:pPr>
              <w:pStyle w:val="a1"/>
              <w:ind w:firstLineChars="0" w:firstLine="0"/>
            </w:pPr>
            <w:r>
              <w:rPr>
                <w:rFonts w:ascii="宋体" w:hAnsi="宋体" w:cs="宋体" w:hint="eastAsia"/>
                <w:sz w:val="24"/>
                <w:szCs w:val="24"/>
              </w:rPr>
              <w:t>姓名、状态、起止日期</w:t>
            </w:r>
          </w:p>
        </w:tc>
      </w:tr>
      <w:tr w:rsidR="00A3369D" w14:paraId="24B7CFC0" w14:textId="77777777" w:rsidTr="00A3369D">
        <w:tc>
          <w:tcPr>
            <w:tcW w:w="2012" w:type="dxa"/>
          </w:tcPr>
          <w:p w14:paraId="0A433826" w14:textId="77777777" w:rsidR="00A3369D" w:rsidRDefault="00A3369D" w:rsidP="00A3369D">
            <w:pPr>
              <w:pStyle w:val="a1"/>
              <w:ind w:firstLine="422"/>
              <w:rPr>
                <w:b/>
                <w:bCs/>
                <w:szCs w:val="21"/>
              </w:rPr>
            </w:pPr>
            <w:r>
              <w:rPr>
                <w:rFonts w:hint="eastAsia"/>
                <w:b/>
                <w:bCs/>
                <w:szCs w:val="21"/>
              </w:rPr>
              <w:t>数据操作</w:t>
            </w:r>
          </w:p>
        </w:tc>
        <w:tc>
          <w:tcPr>
            <w:tcW w:w="6708" w:type="dxa"/>
          </w:tcPr>
          <w:p w14:paraId="4FCDC97E" w14:textId="77777777" w:rsidR="00A3369D" w:rsidRDefault="00A3369D" w:rsidP="00A3369D">
            <w:pPr>
              <w:pStyle w:val="a1"/>
              <w:ind w:firstLineChars="0" w:firstLine="0"/>
            </w:pPr>
            <w:r>
              <w:rPr>
                <w:rFonts w:hint="eastAsia"/>
              </w:rPr>
              <w:t>增删改查</w:t>
            </w:r>
          </w:p>
        </w:tc>
      </w:tr>
      <w:tr w:rsidR="00A3369D" w14:paraId="53DCEFA0" w14:textId="77777777" w:rsidTr="00A3369D">
        <w:tc>
          <w:tcPr>
            <w:tcW w:w="2012" w:type="dxa"/>
          </w:tcPr>
          <w:p w14:paraId="3AA9BE95" w14:textId="77777777" w:rsidR="00A3369D" w:rsidRDefault="00A3369D" w:rsidP="00A3369D">
            <w:pPr>
              <w:pStyle w:val="a1"/>
              <w:ind w:firstLine="422"/>
              <w:rPr>
                <w:b/>
                <w:bCs/>
                <w:szCs w:val="21"/>
              </w:rPr>
            </w:pPr>
            <w:r>
              <w:rPr>
                <w:rFonts w:hint="eastAsia"/>
                <w:b/>
                <w:bCs/>
                <w:szCs w:val="21"/>
              </w:rPr>
              <w:t>关联业务</w:t>
            </w:r>
          </w:p>
        </w:tc>
        <w:tc>
          <w:tcPr>
            <w:tcW w:w="6708" w:type="dxa"/>
          </w:tcPr>
          <w:p w14:paraId="1D013F0F" w14:textId="77777777" w:rsidR="00A3369D" w:rsidRDefault="00A3369D" w:rsidP="00A3369D">
            <w:pPr>
              <w:pStyle w:val="a1"/>
              <w:ind w:firstLineChars="0" w:firstLine="0"/>
            </w:pPr>
            <w:r>
              <w:rPr>
                <w:rFonts w:hint="eastAsia"/>
              </w:rPr>
              <w:t>员工管理</w:t>
            </w:r>
          </w:p>
        </w:tc>
      </w:tr>
      <w:tr w:rsidR="00A3369D" w14:paraId="5A3506C7" w14:textId="77777777" w:rsidTr="00A3369D">
        <w:tc>
          <w:tcPr>
            <w:tcW w:w="2012" w:type="dxa"/>
          </w:tcPr>
          <w:p w14:paraId="5DE1AA69" w14:textId="77777777" w:rsidR="00A3369D" w:rsidRDefault="00A3369D" w:rsidP="00A3369D">
            <w:pPr>
              <w:pStyle w:val="a1"/>
              <w:ind w:firstLine="422"/>
              <w:rPr>
                <w:b/>
                <w:bCs/>
                <w:szCs w:val="21"/>
              </w:rPr>
            </w:pPr>
            <w:r>
              <w:rPr>
                <w:rFonts w:hint="eastAsia"/>
                <w:b/>
                <w:bCs/>
                <w:szCs w:val="21"/>
              </w:rPr>
              <w:t>数据来源</w:t>
            </w:r>
          </w:p>
        </w:tc>
        <w:tc>
          <w:tcPr>
            <w:tcW w:w="6708" w:type="dxa"/>
          </w:tcPr>
          <w:p w14:paraId="35535D74" w14:textId="77777777" w:rsidR="00A3369D" w:rsidRDefault="00A3369D" w:rsidP="00A3369D">
            <w:pPr>
              <w:pStyle w:val="a1"/>
              <w:ind w:firstLineChars="0" w:firstLine="0"/>
            </w:pPr>
            <w:r>
              <w:rPr>
                <w:rFonts w:hint="eastAsia"/>
              </w:rPr>
              <w:t>企业采集</w:t>
            </w:r>
          </w:p>
        </w:tc>
      </w:tr>
    </w:tbl>
    <w:p w14:paraId="3F51DFC1" w14:textId="77777777" w:rsidR="00A3369D" w:rsidRDefault="00A3369D" w:rsidP="00A2483A">
      <w:pPr>
        <w:pStyle w:val="4"/>
      </w:pPr>
      <w:r>
        <w:rPr>
          <w:rFonts w:hint="eastAsia"/>
        </w:rPr>
        <w:t>用工信息冻结</w:t>
      </w:r>
    </w:p>
    <w:tbl>
      <w:tblPr>
        <w:tblStyle w:val="afb"/>
        <w:tblW w:w="0" w:type="auto"/>
        <w:tblLook w:val="04A0" w:firstRow="1" w:lastRow="0" w:firstColumn="1" w:lastColumn="0" w:noHBand="0" w:noVBand="1"/>
      </w:tblPr>
      <w:tblGrid>
        <w:gridCol w:w="2012"/>
        <w:gridCol w:w="6708"/>
      </w:tblGrid>
      <w:tr w:rsidR="00A3369D" w14:paraId="5E928D78" w14:textId="77777777" w:rsidTr="00A3369D">
        <w:tc>
          <w:tcPr>
            <w:tcW w:w="2012" w:type="dxa"/>
          </w:tcPr>
          <w:p w14:paraId="4301B253"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3322F15F" w14:textId="77777777" w:rsidR="00A3369D" w:rsidRDefault="00A3369D" w:rsidP="00A3369D">
            <w:pPr>
              <w:pStyle w:val="a1"/>
              <w:ind w:firstLineChars="0" w:firstLine="0"/>
            </w:pPr>
            <w:r>
              <w:rPr>
                <w:rFonts w:ascii="宋体" w:hAnsi="宋体" w:cs="宋体" w:hint="eastAsia"/>
                <w:sz w:val="24"/>
                <w:szCs w:val="24"/>
              </w:rPr>
              <w:t>起止日期</w:t>
            </w:r>
          </w:p>
        </w:tc>
      </w:tr>
      <w:tr w:rsidR="00A3369D" w14:paraId="56CB4126" w14:textId="77777777" w:rsidTr="00A3369D">
        <w:tc>
          <w:tcPr>
            <w:tcW w:w="2012" w:type="dxa"/>
          </w:tcPr>
          <w:p w14:paraId="374A2B22" w14:textId="77777777" w:rsidR="00A3369D" w:rsidRDefault="00A3369D" w:rsidP="00A3369D">
            <w:pPr>
              <w:pStyle w:val="a1"/>
              <w:ind w:firstLine="422"/>
              <w:rPr>
                <w:b/>
                <w:bCs/>
                <w:szCs w:val="21"/>
              </w:rPr>
            </w:pPr>
            <w:r>
              <w:rPr>
                <w:rFonts w:hint="eastAsia"/>
                <w:b/>
                <w:bCs/>
                <w:szCs w:val="21"/>
              </w:rPr>
              <w:t>数据操作</w:t>
            </w:r>
          </w:p>
        </w:tc>
        <w:tc>
          <w:tcPr>
            <w:tcW w:w="6708" w:type="dxa"/>
          </w:tcPr>
          <w:p w14:paraId="33657877" w14:textId="77777777" w:rsidR="00A3369D" w:rsidRDefault="00A3369D" w:rsidP="00A3369D">
            <w:pPr>
              <w:pStyle w:val="a1"/>
              <w:ind w:firstLineChars="0" w:firstLine="0"/>
            </w:pPr>
            <w:r>
              <w:rPr>
                <w:rFonts w:hint="eastAsia"/>
              </w:rPr>
              <w:t>查</w:t>
            </w:r>
          </w:p>
        </w:tc>
      </w:tr>
      <w:tr w:rsidR="00A3369D" w14:paraId="3EF4EEEF" w14:textId="77777777" w:rsidTr="00A3369D">
        <w:tc>
          <w:tcPr>
            <w:tcW w:w="2012" w:type="dxa"/>
          </w:tcPr>
          <w:p w14:paraId="4E8F396D" w14:textId="77777777" w:rsidR="00A3369D" w:rsidRDefault="00A3369D" w:rsidP="00A3369D">
            <w:pPr>
              <w:pStyle w:val="a1"/>
              <w:ind w:firstLine="422"/>
              <w:rPr>
                <w:b/>
                <w:bCs/>
                <w:szCs w:val="21"/>
              </w:rPr>
            </w:pPr>
            <w:r>
              <w:rPr>
                <w:rFonts w:hint="eastAsia"/>
                <w:b/>
                <w:bCs/>
                <w:szCs w:val="21"/>
              </w:rPr>
              <w:t>关联业务</w:t>
            </w:r>
          </w:p>
        </w:tc>
        <w:tc>
          <w:tcPr>
            <w:tcW w:w="6708" w:type="dxa"/>
          </w:tcPr>
          <w:p w14:paraId="679AF6A4" w14:textId="77777777" w:rsidR="00A3369D" w:rsidRDefault="00A3369D" w:rsidP="00A3369D">
            <w:pPr>
              <w:pStyle w:val="a1"/>
              <w:ind w:firstLineChars="0" w:firstLine="0"/>
            </w:pPr>
            <w:r>
              <w:rPr>
                <w:rFonts w:hint="eastAsia"/>
              </w:rPr>
              <w:t>组织管理、职位管理</w:t>
            </w:r>
          </w:p>
        </w:tc>
      </w:tr>
      <w:tr w:rsidR="00A3369D" w14:paraId="185E4CCE" w14:textId="77777777" w:rsidTr="00A3369D">
        <w:tc>
          <w:tcPr>
            <w:tcW w:w="2012" w:type="dxa"/>
          </w:tcPr>
          <w:p w14:paraId="557F1C3E" w14:textId="77777777" w:rsidR="00A3369D" w:rsidRDefault="00A3369D" w:rsidP="00A3369D">
            <w:pPr>
              <w:pStyle w:val="a1"/>
              <w:ind w:firstLine="422"/>
              <w:rPr>
                <w:b/>
                <w:bCs/>
                <w:szCs w:val="21"/>
              </w:rPr>
            </w:pPr>
            <w:r>
              <w:rPr>
                <w:rFonts w:hint="eastAsia"/>
                <w:b/>
                <w:bCs/>
                <w:szCs w:val="21"/>
              </w:rPr>
              <w:t>数据来源</w:t>
            </w:r>
          </w:p>
        </w:tc>
        <w:tc>
          <w:tcPr>
            <w:tcW w:w="6708" w:type="dxa"/>
          </w:tcPr>
          <w:p w14:paraId="086B5310" w14:textId="77777777" w:rsidR="00A3369D" w:rsidRDefault="00A3369D" w:rsidP="00A3369D">
            <w:pPr>
              <w:pStyle w:val="a1"/>
              <w:ind w:firstLineChars="0" w:firstLine="0"/>
            </w:pPr>
            <w:r>
              <w:rPr>
                <w:rFonts w:hint="eastAsia"/>
              </w:rPr>
              <w:t>统计分析</w:t>
            </w:r>
          </w:p>
        </w:tc>
      </w:tr>
    </w:tbl>
    <w:p w14:paraId="74B532F4" w14:textId="77777777" w:rsidR="00A3369D" w:rsidRDefault="00A3369D" w:rsidP="00A2483A">
      <w:pPr>
        <w:pStyle w:val="4"/>
      </w:pPr>
      <w:r>
        <w:rPr>
          <w:rFonts w:hint="eastAsia"/>
        </w:rPr>
        <w:t>用工信息解冻</w:t>
      </w:r>
    </w:p>
    <w:tbl>
      <w:tblPr>
        <w:tblStyle w:val="afb"/>
        <w:tblW w:w="0" w:type="auto"/>
        <w:tblLook w:val="04A0" w:firstRow="1" w:lastRow="0" w:firstColumn="1" w:lastColumn="0" w:noHBand="0" w:noVBand="1"/>
      </w:tblPr>
      <w:tblGrid>
        <w:gridCol w:w="2012"/>
        <w:gridCol w:w="6708"/>
      </w:tblGrid>
      <w:tr w:rsidR="00A3369D" w14:paraId="62510FBB" w14:textId="77777777" w:rsidTr="00A3369D">
        <w:tc>
          <w:tcPr>
            <w:tcW w:w="2012" w:type="dxa"/>
          </w:tcPr>
          <w:p w14:paraId="6670BCB7"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0E049EE9" w14:textId="77777777" w:rsidR="00A3369D" w:rsidRDefault="00A3369D" w:rsidP="00A3369D">
            <w:pPr>
              <w:pStyle w:val="a1"/>
              <w:ind w:firstLineChars="0" w:firstLine="0"/>
            </w:pPr>
            <w:r>
              <w:rPr>
                <w:rFonts w:ascii="宋体" w:hAnsi="宋体" w:cs="宋体" w:hint="eastAsia"/>
                <w:sz w:val="24"/>
                <w:szCs w:val="24"/>
              </w:rPr>
              <w:t>职位名称、起止日期</w:t>
            </w:r>
          </w:p>
        </w:tc>
      </w:tr>
      <w:tr w:rsidR="00A3369D" w14:paraId="65BC17A2" w14:textId="77777777" w:rsidTr="00A3369D">
        <w:tc>
          <w:tcPr>
            <w:tcW w:w="2012" w:type="dxa"/>
          </w:tcPr>
          <w:p w14:paraId="5AD576E3" w14:textId="77777777" w:rsidR="00A3369D" w:rsidRDefault="00A3369D" w:rsidP="00A3369D">
            <w:pPr>
              <w:pStyle w:val="a1"/>
              <w:ind w:firstLine="422"/>
              <w:rPr>
                <w:b/>
                <w:bCs/>
                <w:szCs w:val="21"/>
              </w:rPr>
            </w:pPr>
            <w:r>
              <w:rPr>
                <w:rFonts w:hint="eastAsia"/>
                <w:b/>
                <w:bCs/>
                <w:szCs w:val="21"/>
              </w:rPr>
              <w:t>数据操作</w:t>
            </w:r>
          </w:p>
        </w:tc>
        <w:tc>
          <w:tcPr>
            <w:tcW w:w="6708" w:type="dxa"/>
          </w:tcPr>
          <w:p w14:paraId="4A3EC944" w14:textId="77777777" w:rsidR="00A3369D" w:rsidRDefault="00A3369D" w:rsidP="00A3369D">
            <w:pPr>
              <w:pStyle w:val="a1"/>
              <w:ind w:firstLineChars="0" w:firstLine="0"/>
            </w:pPr>
            <w:r>
              <w:rPr>
                <w:rFonts w:hint="eastAsia"/>
              </w:rPr>
              <w:t>增删改查</w:t>
            </w:r>
          </w:p>
        </w:tc>
      </w:tr>
      <w:tr w:rsidR="00A3369D" w14:paraId="76C0F749" w14:textId="77777777" w:rsidTr="00A3369D">
        <w:tc>
          <w:tcPr>
            <w:tcW w:w="2012" w:type="dxa"/>
          </w:tcPr>
          <w:p w14:paraId="7BE38B33" w14:textId="77777777" w:rsidR="00A3369D" w:rsidRDefault="00A3369D" w:rsidP="00A3369D">
            <w:pPr>
              <w:pStyle w:val="a1"/>
              <w:ind w:firstLine="422"/>
              <w:rPr>
                <w:b/>
                <w:bCs/>
                <w:szCs w:val="21"/>
              </w:rPr>
            </w:pPr>
            <w:r>
              <w:rPr>
                <w:rFonts w:hint="eastAsia"/>
                <w:b/>
                <w:bCs/>
                <w:szCs w:val="21"/>
              </w:rPr>
              <w:t>关联业务</w:t>
            </w:r>
          </w:p>
        </w:tc>
        <w:tc>
          <w:tcPr>
            <w:tcW w:w="6708" w:type="dxa"/>
          </w:tcPr>
          <w:p w14:paraId="63600C33" w14:textId="77777777" w:rsidR="00A3369D" w:rsidRDefault="00A3369D" w:rsidP="00A3369D">
            <w:pPr>
              <w:pStyle w:val="a1"/>
              <w:ind w:firstLineChars="0" w:firstLine="0"/>
            </w:pPr>
            <w:r>
              <w:rPr>
                <w:rFonts w:hint="eastAsia"/>
              </w:rPr>
              <w:t>组织管理、职位管理</w:t>
            </w:r>
          </w:p>
        </w:tc>
      </w:tr>
      <w:tr w:rsidR="00A3369D" w14:paraId="2F15DDB5" w14:textId="77777777" w:rsidTr="00A3369D">
        <w:tc>
          <w:tcPr>
            <w:tcW w:w="2012" w:type="dxa"/>
          </w:tcPr>
          <w:p w14:paraId="63DBA7E6" w14:textId="77777777" w:rsidR="00A3369D" w:rsidRDefault="00A3369D" w:rsidP="00A3369D">
            <w:pPr>
              <w:pStyle w:val="a1"/>
              <w:ind w:firstLine="422"/>
              <w:rPr>
                <w:b/>
                <w:bCs/>
                <w:szCs w:val="21"/>
              </w:rPr>
            </w:pPr>
            <w:r>
              <w:rPr>
                <w:rFonts w:hint="eastAsia"/>
                <w:b/>
                <w:bCs/>
                <w:szCs w:val="21"/>
              </w:rPr>
              <w:lastRenderedPageBreak/>
              <w:t>数据来源</w:t>
            </w:r>
          </w:p>
        </w:tc>
        <w:tc>
          <w:tcPr>
            <w:tcW w:w="6708" w:type="dxa"/>
          </w:tcPr>
          <w:p w14:paraId="7CC51079" w14:textId="77777777" w:rsidR="00A3369D" w:rsidRDefault="00A3369D" w:rsidP="00A3369D">
            <w:pPr>
              <w:pStyle w:val="a1"/>
              <w:ind w:firstLineChars="0" w:firstLine="0"/>
            </w:pPr>
            <w:r>
              <w:rPr>
                <w:rFonts w:hint="eastAsia"/>
              </w:rPr>
              <w:t>企业采集</w:t>
            </w:r>
          </w:p>
        </w:tc>
      </w:tr>
    </w:tbl>
    <w:p w14:paraId="74E72405" w14:textId="77777777" w:rsidR="00A3369D" w:rsidRDefault="00A3369D" w:rsidP="00A2483A">
      <w:pPr>
        <w:pStyle w:val="4"/>
      </w:pPr>
      <w:r>
        <w:rPr>
          <w:rFonts w:hint="eastAsia"/>
        </w:rPr>
        <w:t>职位信息冻结</w:t>
      </w:r>
    </w:p>
    <w:tbl>
      <w:tblPr>
        <w:tblStyle w:val="afb"/>
        <w:tblW w:w="0" w:type="auto"/>
        <w:tblLook w:val="04A0" w:firstRow="1" w:lastRow="0" w:firstColumn="1" w:lastColumn="0" w:noHBand="0" w:noVBand="1"/>
      </w:tblPr>
      <w:tblGrid>
        <w:gridCol w:w="2012"/>
        <w:gridCol w:w="6708"/>
      </w:tblGrid>
      <w:tr w:rsidR="00A3369D" w14:paraId="0C663596" w14:textId="77777777" w:rsidTr="00A3369D">
        <w:tc>
          <w:tcPr>
            <w:tcW w:w="2012" w:type="dxa"/>
          </w:tcPr>
          <w:p w14:paraId="625DC7A7"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42C14AFA" w14:textId="77777777" w:rsidR="00A3369D" w:rsidRDefault="00A3369D" w:rsidP="00A3369D">
            <w:pPr>
              <w:pStyle w:val="a1"/>
              <w:ind w:firstLineChars="0" w:firstLine="0"/>
            </w:pPr>
            <w:r>
              <w:rPr>
                <w:rFonts w:ascii="宋体" w:hAnsi="宋体" w:cs="宋体" w:hint="eastAsia"/>
                <w:sz w:val="24"/>
                <w:szCs w:val="24"/>
              </w:rPr>
              <w:t>姓名、职位名称、状态、起止日期</w:t>
            </w:r>
          </w:p>
        </w:tc>
      </w:tr>
      <w:tr w:rsidR="00A3369D" w14:paraId="19AB78D0" w14:textId="77777777" w:rsidTr="00A3369D">
        <w:tc>
          <w:tcPr>
            <w:tcW w:w="2012" w:type="dxa"/>
          </w:tcPr>
          <w:p w14:paraId="48226A06" w14:textId="77777777" w:rsidR="00A3369D" w:rsidRDefault="00A3369D" w:rsidP="00A3369D">
            <w:pPr>
              <w:pStyle w:val="a1"/>
              <w:ind w:firstLine="422"/>
              <w:rPr>
                <w:b/>
                <w:bCs/>
                <w:szCs w:val="21"/>
              </w:rPr>
            </w:pPr>
            <w:r>
              <w:rPr>
                <w:rFonts w:hint="eastAsia"/>
                <w:b/>
                <w:bCs/>
                <w:szCs w:val="21"/>
              </w:rPr>
              <w:t>数据操作</w:t>
            </w:r>
          </w:p>
        </w:tc>
        <w:tc>
          <w:tcPr>
            <w:tcW w:w="6708" w:type="dxa"/>
          </w:tcPr>
          <w:p w14:paraId="6B4A3A4C" w14:textId="77777777" w:rsidR="00A3369D" w:rsidRDefault="00A3369D" w:rsidP="00A3369D">
            <w:pPr>
              <w:pStyle w:val="a1"/>
              <w:ind w:firstLineChars="0" w:firstLine="0"/>
            </w:pPr>
            <w:r>
              <w:rPr>
                <w:rFonts w:hint="eastAsia"/>
              </w:rPr>
              <w:t>增删改查</w:t>
            </w:r>
          </w:p>
        </w:tc>
      </w:tr>
      <w:tr w:rsidR="00A3369D" w14:paraId="1733FAAB" w14:textId="77777777" w:rsidTr="00A3369D">
        <w:tc>
          <w:tcPr>
            <w:tcW w:w="2012" w:type="dxa"/>
          </w:tcPr>
          <w:p w14:paraId="62467922" w14:textId="77777777" w:rsidR="00A3369D" w:rsidRDefault="00A3369D" w:rsidP="00A3369D">
            <w:pPr>
              <w:pStyle w:val="a1"/>
              <w:ind w:firstLine="422"/>
              <w:rPr>
                <w:b/>
                <w:bCs/>
                <w:szCs w:val="21"/>
              </w:rPr>
            </w:pPr>
            <w:r>
              <w:rPr>
                <w:rFonts w:hint="eastAsia"/>
                <w:b/>
                <w:bCs/>
                <w:szCs w:val="21"/>
              </w:rPr>
              <w:t>关联业务</w:t>
            </w:r>
          </w:p>
        </w:tc>
        <w:tc>
          <w:tcPr>
            <w:tcW w:w="6708" w:type="dxa"/>
          </w:tcPr>
          <w:p w14:paraId="44A208AF" w14:textId="77777777" w:rsidR="00A3369D" w:rsidRDefault="00A3369D" w:rsidP="00A3369D">
            <w:pPr>
              <w:pStyle w:val="a1"/>
              <w:ind w:firstLineChars="0" w:firstLine="0"/>
            </w:pPr>
            <w:r>
              <w:rPr>
                <w:rFonts w:hint="eastAsia"/>
              </w:rPr>
              <w:t>组织管理、职位管理</w:t>
            </w:r>
          </w:p>
        </w:tc>
      </w:tr>
      <w:tr w:rsidR="00A3369D" w14:paraId="75FED2A4" w14:textId="77777777" w:rsidTr="00A3369D">
        <w:tc>
          <w:tcPr>
            <w:tcW w:w="2012" w:type="dxa"/>
          </w:tcPr>
          <w:p w14:paraId="40242479" w14:textId="77777777" w:rsidR="00A3369D" w:rsidRDefault="00A3369D" w:rsidP="00A3369D">
            <w:pPr>
              <w:pStyle w:val="a1"/>
              <w:ind w:firstLine="422"/>
              <w:rPr>
                <w:b/>
                <w:bCs/>
                <w:szCs w:val="21"/>
              </w:rPr>
            </w:pPr>
            <w:r>
              <w:rPr>
                <w:rFonts w:hint="eastAsia"/>
                <w:b/>
                <w:bCs/>
                <w:szCs w:val="21"/>
              </w:rPr>
              <w:t>数据来源</w:t>
            </w:r>
          </w:p>
        </w:tc>
        <w:tc>
          <w:tcPr>
            <w:tcW w:w="6708" w:type="dxa"/>
          </w:tcPr>
          <w:p w14:paraId="45981232" w14:textId="77777777" w:rsidR="00A3369D" w:rsidRDefault="00A3369D" w:rsidP="00A3369D">
            <w:pPr>
              <w:pStyle w:val="a1"/>
              <w:ind w:firstLineChars="0" w:firstLine="0"/>
            </w:pPr>
            <w:r>
              <w:rPr>
                <w:rFonts w:hint="eastAsia"/>
              </w:rPr>
              <w:t>企业采集</w:t>
            </w:r>
          </w:p>
        </w:tc>
      </w:tr>
    </w:tbl>
    <w:p w14:paraId="4BE3CC8C" w14:textId="77777777" w:rsidR="00A3369D" w:rsidRDefault="00A3369D" w:rsidP="00A2483A">
      <w:pPr>
        <w:pStyle w:val="4"/>
      </w:pPr>
      <w:r>
        <w:rPr>
          <w:rFonts w:hint="eastAsia"/>
        </w:rPr>
        <w:t>职位信息解冻</w:t>
      </w:r>
    </w:p>
    <w:tbl>
      <w:tblPr>
        <w:tblStyle w:val="afb"/>
        <w:tblW w:w="0" w:type="auto"/>
        <w:tblLook w:val="04A0" w:firstRow="1" w:lastRow="0" w:firstColumn="1" w:lastColumn="0" w:noHBand="0" w:noVBand="1"/>
      </w:tblPr>
      <w:tblGrid>
        <w:gridCol w:w="2012"/>
        <w:gridCol w:w="6708"/>
      </w:tblGrid>
      <w:tr w:rsidR="00A3369D" w14:paraId="7A732BC2" w14:textId="77777777" w:rsidTr="00A3369D">
        <w:tc>
          <w:tcPr>
            <w:tcW w:w="2012" w:type="dxa"/>
          </w:tcPr>
          <w:p w14:paraId="7D2AF125"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737213EC" w14:textId="77777777" w:rsidR="00A3369D" w:rsidRDefault="00A3369D" w:rsidP="00A3369D">
            <w:pPr>
              <w:pStyle w:val="a1"/>
              <w:ind w:firstLineChars="0" w:firstLine="0"/>
            </w:pPr>
            <w:r>
              <w:rPr>
                <w:rFonts w:ascii="宋体" w:hAnsi="宋体" w:cs="宋体" w:hint="eastAsia"/>
                <w:sz w:val="24"/>
                <w:szCs w:val="24"/>
              </w:rPr>
              <w:t>姓名、状态、起止日期</w:t>
            </w:r>
          </w:p>
        </w:tc>
      </w:tr>
      <w:tr w:rsidR="00A3369D" w14:paraId="743919EB" w14:textId="77777777" w:rsidTr="00A3369D">
        <w:tc>
          <w:tcPr>
            <w:tcW w:w="2012" w:type="dxa"/>
          </w:tcPr>
          <w:p w14:paraId="2F62A864" w14:textId="77777777" w:rsidR="00A3369D" w:rsidRDefault="00A3369D" w:rsidP="00A3369D">
            <w:pPr>
              <w:pStyle w:val="a1"/>
              <w:ind w:firstLine="422"/>
              <w:rPr>
                <w:b/>
                <w:bCs/>
                <w:szCs w:val="21"/>
              </w:rPr>
            </w:pPr>
            <w:r>
              <w:rPr>
                <w:rFonts w:hint="eastAsia"/>
                <w:b/>
                <w:bCs/>
                <w:szCs w:val="21"/>
              </w:rPr>
              <w:t>数据操作</w:t>
            </w:r>
          </w:p>
        </w:tc>
        <w:tc>
          <w:tcPr>
            <w:tcW w:w="6708" w:type="dxa"/>
          </w:tcPr>
          <w:p w14:paraId="76E2C1FE" w14:textId="77777777" w:rsidR="00A3369D" w:rsidRDefault="00A3369D" w:rsidP="00A3369D">
            <w:pPr>
              <w:pStyle w:val="a1"/>
              <w:ind w:firstLineChars="0" w:firstLine="0"/>
            </w:pPr>
            <w:r>
              <w:rPr>
                <w:rFonts w:hint="eastAsia"/>
              </w:rPr>
              <w:t>增删改查</w:t>
            </w:r>
          </w:p>
        </w:tc>
      </w:tr>
      <w:tr w:rsidR="00A3369D" w14:paraId="7A225DB6" w14:textId="77777777" w:rsidTr="00A3369D">
        <w:tc>
          <w:tcPr>
            <w:tcW w:w="2012" w:type="dxa"/>
          </w:tcPr>
          <w:p w14:paraId="4DA434E5" w14:textId="77777777" w:rsidR="00A3369D" w:rsidRDefault="00A3369D" w:rsidP="00A3369D">
            <w:pPr>
              <w:pStyle w:val="a1"/>
              <w:ind w:firstLine="422"/>
              <w:rPr>
                <w:b/>
                <w:bCs/>
                <w:szCs w:val="21"/>
              </w:rPr>
            </w:pPr>
            <w:r>
              <w:rPr>
                <w:rFonts w:hint="eastAsia"/>
                <w:b/>
                <w:bCs/>
                <w:szCs w:val="21"/>
              </w:rPr>
              <w:t>关联业务</w:t>
            </w:r>
          </w:p>
        </w:tc>
        <w:tc>
          <w:tcPr>
            <w:tcW w:w="6708" w:type="dxa"/>
          </w:tcPr>
          <w:p w14:paraId="2F8E1E04" w14:textId="77777777" w:rsidR="00A3369D" w:rsidRDefault="00A3369D" w:rsidP="00A3369D">
            <w:pPr>
              <w:pStyle w:val="a1"/>
              <w:ind w:firstLineChars="0" w:firstLine="0"/>
            </w:pPr>
            <w:r>
              <w:rPr>
                <w:rFonts w:hint="eastAsia"/>
              </w:rPr>
              <w:t>组织管理、职位管理</w:t>
            </w:r>
          </w:p>
        </w:tc>
      </w:tr>
      <w:tr w:rsidR="00A3369D" w14:paraId="6E05EDE5" w14:textId="77777777" w:rsidTr="00A3369D">
        <w:tc>
          <w:tcPr>
            <w:tcW w:w="2012" w:type="dxa"/>
          </w:tcPr>
          <w:p w14:paraId="1371FC4A" w14:textId="77777777" w:rsidR="00A3369D" w:rsidRDefault="00A3369D" w:rsidP="00A3369D">
            <w:pPr>
              <w:pStyle w:val="a1"/>
              <w:ind w:firstLine="422"/>
              <w:rPr>
                <w:b/>
                <w:bCs/>
                <w:szCs w:val="21"/>
              </w:rPr>
            </w:pPr>
            <w:r>
              <w:rPr>
                <w:rFonts w:hint="eastAsia"/>
                <w:b/>
                <w:bCs/>
                <w:szCs w:val="21"/>
              </w:rPr>
              <w:t>数据来源</w:t>
            </w:r>
          </w:p>
        </w:tc>
        <w:tc>
          <w:tcPr>
            <w:tcW w:w="6708" w:type="dxa"/>
          </w:tcPr>
          <w:p w14:paraId="16E86F63" w14:textId="77777777" w:rsidR="00A3369D" w:rsidRDefault="00A3369D" w:rsidP="00A3369D">
            <w:pPr>
              <w:pStyle w:val="a1"/>
              <w:ind w:firstLineChars="0" w:firstLine="0"/>
            </w:pPr>
            <w:r>
              <w:rPr>
                <w:rFonts w:hint="eastAsia"/>
              </w:rPr>
              <w:t>企业采集</w:t>
            </w:r>
          </w:p>
        </w:tc>
      </w:tr>
    </w:tbl>
    <w:p w14:paraId="74846E96" w14:textId="77777777" w:rsidR="00A3369D" w:rsidRDefault="00A3369D" w:rsidP="00A2483A">
      <w:pPr>
        <w:pStyle w:val="4"/>
      </w:pPr>
      <w:r>
        <w:rPr>
          <w:rFonts w:hint="eastAsia"/>
        </w:rPr>
        <w:t>零工账户冻结</w:t>
      </w:r>
    </w:p>
    <w:tbl>
      <w:tblPr>
        <w:tblStyle w:val="afb"/>
        <w:tblW w:w="0" w:type="auto"/>
        <w:tblLook w:val="04A0" w:firstRow="1" w:lastRow="0" w:firstColumn="1" w:lastColumn="0" w:noHBand="0" w:noVBand="1"/>
      </w:tblPr>
      <w:tblGrid>
        <w:gridCol w:w="2012"/>
        <w:gridCol w:w="6708"/>
      </w:tblGrid>
      <w:tr w:rsidR="00A3369D" w14:paraId="241C0CB1" w14:textId="77777777" w:rsidTr="00A3369D">
        <w:tc>
          <w:tcPr>
            <w:tcW w:w="2012" w:type="dxa"/>
          </w:tcPr>
          <w:p w14:paraId="17936F33"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0E1DB100" w14:textId="77777777" w:rsidR="00A3369D" w:rsidRDefault="00A3369D" w:rsidP="00A3369D">
            <w:pPr>
              <w:pStyle w:val="a1"/>
              <w:ind w:firstLineChars="0" w:firstLine="0"/>
            </w:pPr>
            <w:r>
              <w:rPr>
                <w:rFonts w:ascii="宋体" w:hAnsi="宋体" w:cs="宋体" w:hint="eastAsia"/>
                <w:sz w:val="24"/>
                <w:szCs w:val="24"/>
              </w:rPr>
              <w:t>姓名、状态、起止日期</w:t>
            </w:r>
          </w:p>
        </w:tc>
      </w:tr>
      <w:tr w:rsidR="00A3369D" w14:paraId="213D9F09" w14:textId="77777777" w:rsidTr="00A3369D">
        <w:tc>
          <w:tcPr>
            <w:tcW w:w="2012" w:type="dxa"/>
          </w:tcPr>
          <w:p w14:paraId="631FA4E9" w14:textId="77777777" w:rsidR="00A3369D" w:rsidRDefault="00A3369D" w:rsidP="00A3369D">
            <w:pPr>
              <w:pStyle w:val="a1"/>
              <w:ind w:firstLine="422"/>
              <w:rPr>
                <w:b/>
                <w:bCs/>
                <w:szCs w:val="21"/>
              </w:rPr>
            </w:pPr>
            <w:r>
              <w:rPr>
                <w:rFonts w:hint="eastAsia"/>
                <w:b/>
                <w:bCs/>
                <w:szCs w:val="21"/>
              </w:rPr>
              <w:t>数据操作</w:t>
            </w:r>
          </w:p>
        </w:tc>
        <w:tc>
          <w:tcPr>
            <w:tcW w:w="6708" w:type="dxa"/>
          </w:tcPr>
          <w:p w14:paraId="50066AD7" w14:textId="77777777" w:rsidR="00A3369D" w:rsidRDefault="00A3369D" w:rsidP="00A3369D">
            <w:pPr>
              <w:pStyle w:val="a1"/>
              <w:ind w:firstLineChars="0" w:firstLine="0"/>
            </w:pPr>
            <w:r>
              <w:rPr>
                <w:rFonts w:hint="eastAsia"/>
              </w:rPr>
              <w:t>增删改查</w:t>
            </w:r>
          </w:p>
        </w:tc>
      </w:tr>
      <w:tr w:rsidR="00A3369D" w14:paraId="488A8D56" w14:textId="77777777" w:rsidTr="00A3369D">
        <w:tc>
          <w:tcPr>
            <w:tcW w:w="2012" w:type="dxa"/>
          </w:tcPr>
          <w:p w14:paraId="540AE972" w14:textId="77777777" w:rsidR="00A3369D" w:rsidRDefault="00A3369D" w:rsidP="00A3369D">
            <w:pPr>
              <w:pStyle w:val="a1"/>
              <w:ind w:firstLine="422"/>
              <w:rPr>
                <w:b/>
                <w:bCs/>
                <w:szCs w:val="21"/>
              </w:rPr>
            </w:pPr>
            <w:r>
              <w:rPr>
                <w:rFonts w:hint="eastAsia"/>
                <w:b/>
                <w:bCs/>
                <w:szCs w:val="21"/>
              </w:rPr>
              <w:t>关联业务</w:t>
            </w:r>
          </w:p>
        </w:tc>
        <w:tc>
          <w:tcPr>
            <w:tcW w:w="6708" w:type="dxa"/>
          </w:tcPr>
          <w:p w14:paraId="41AA97B3" w14:textId="77777777" w:rsidR="00A3369D" w:rsidRDefault="00A3369D" w:rsidP="00A3369D">
            <w:pPr>
              <w:pStyle w:val="a1"/>
              <w:ind w:firstLineChars="0" w:firstLine="0"/>
            </w:pPr>
            <w:r>
              <w:rPr>
                <w:rFonts w:hint="eastAsia"/>
              </w:rPr>
              <w:t>组织管理、职位管理</w:t>
            </w:r>
          </w:p>
        </w:tc>
      </w:tr>
      <w:tr w:rsidR="00A3369D" w14:paraId="4FC431BD" w14:textId="77777777" w:rsidTr="00A3369D">
        <w:tc>
          <w:tcPr>
            <w:tcW w:w="2012" w:type="dxa"/>
          </w:tcPr>
          <w:p w14:paraId="065CF7E2" w14:textId="77777777" w:rsidR="00A3369D" w:rsidRDefault="00A3369D" w:rsidP="00A3369D">
            <w:pPr>
              <w:pStyle w:val="a1"/>
              <w:ind w:firstLine="422"/>
              <w:rPr>
                <w:b/>
                <w:bCs/>
                <w:szCs w:val="21"/>
              </w:rPr>
            </w:pPr>
            <w:r>
              <w:rPr>
                <w:rFonts w:hint="eastAsia"/>
                <w:b/>
                <w:bCs/>
                <w:szCs w:val="21"/>
              </w:rPr>
              <w:t>数据来源</w:t>
            </w:r>
          </w:p>
        </w:tc>
        <w:tc>
          <w:tcPr>
            <w:tcW w:w="6708" w:type="dxa"/>
          </w:tcPr>
          <w:p w14:paraId="379E5233" w14:textId="77777777" w:rsidR="00A3369D" w:rsidRDefault="00A3369D" w:rsidP="00A3369D">
            <w:pPr>
              <w:pStyle w:val="a1"/>
              <w:ind w:firstLineChars="0" w:firstLine="0"/>
            </w:pPr>
            <w:r>
              <w:rPr>
                <w:rFonts w:hint="eastAsia"/>
              </w:rPr>
              <w:t>企业采集</w:t>
            </w:r>
          </w:p>
        </w:tc>
      </w:tr>
    </w:tbl>
    <w:p w14:paraId="34B4F6E1" w14:textId="77777777" w:rsidR="00A3369D" w:rsidRDefault="00A3369D" w:rsidP="00A2483A">
      <w:pPr>
        <w:pStyle w:val="4"/>
      </w:pPr>
      <w:r>
        <w:rPr>
          <w:rFonts w:hint="eastAsia"/>
        </w:rPr>
        <w:t>零工账户冻结恢复</w:t>
      </w:r>
    </w:p>
    <w:tbl>
      <w:tblPr>
        <w:tblStyle w:val="afb"/>
        <w:tblW w:w="0" w:type="auto"/>
        <w:tblLook w:val="04A0" w:firstRow="1" w:lastRow="0" w:firstColumn="1" w:lastColumn="0" w:noHBand="0" w:noVBand="1"/>
      </w:tblPr>
      <w:tblGrid>
        <w:gridCol w:w="2012"/>
        <w:gridCol w:w="6708"/>
      </w:tblGrid>
      <w:tr w:rsidR="00A3369D" w14:paraId="71B32400" w14:textId="77777777" w:rsidTr="00A3369D">
        <w:tc>
          <w:tcPr>
            <w:tcW w:w="2012" w:type="dxa"/>
          </w:tcPr>
          <w:p w14:paraId="1D6FD9B3"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66FF7833" w14:textId="77777777" w:rsidR="00A3369D" w:rsidRDefault="00A3369D" w:rsidP="00A3369D">
            <w:pPr>
              <w:pStyle w:val="a1"/>
              <w:ind w:firstLineChars="0" w:firstLine="0"/>
            </w:pPr>
            <w:r>
              <w:rPr>
                <w:rFonts w:ascii="宋体" w:hAnsi="宋体" w:cs="宋体" w:hint="eastAsia"/>
                <w:sz w:val="24"/>
                <w:szCs w:val="24"/>
              </w:rPr>
              <w:t>姓名、状态、起止日期</w:t>
            </w:r>
          </w:p>
        </w:tc>
      </w:tr>
      <w:tr w:rsidR="00A3369D" w14:paraId="27E12058" w14:textId="77777777" w:rsidTr="00A3369D">
        <w:tc>
          <w:tcPr>
            <w:tcW w:w="2012" w:type="dxa"/>
          </w:tcPr>
          <w:p w14:paraId="00790E4A" w14:textId="77777777" w:rsidR="00A3369D" w:rsidRDefault="00A3369D" w:rsidP="00A3369D">
            <w:pPr>
              <w:pStyle w:val="a1"/>
              <w:ind w:firstLine="422"/>
              <w:rPr>
                <w:b/>
                <w:bCs/>
                <w:szCs w:val="21"/>
              </w:rPr>
            </w:pPr>
            <w:r>
              <w:rPr>
                <w:rFonts w:hint="eastAsia"/>
                <w:b/>
                <w:bCs/>
                <w:szCs w:val="21"/>
              </w:rPr>
              <w:t>数据操作</w:t>
            </w:r>
          </w:p>
        </w:tc>
        <w:tc>
          <w:tcPr>
            <w:tcW w:w="6708" w:type="dxa"/>
          </w:tcPr>
          <w:p w14:paraId="3F25CAC8" w14:textId="77777777" w:rsidR="00A3369D" w:rsidRDefault="00A3369D" w:rsidP="00A3369D">
            <w:pPr>
              <w:pStyle w:val="a1"/>
              <w:ind w:firstLineChars="0" w:firstLine="0"/>
            </w:pPr>
            <w:r>
              <w:rPr>
                <w:rFonts w:hint="eastAsia"/>
              </w:rPr>
              <w:t>增删改查</w:t>
            </w:r>
          </w:p>
        </w:tc>
      </w:tr>
      <w:tr w:rsidR="00A3369D" w14:paraId="38287CD0" w14:textId="77777777" w:rsidTr="00A3369D">
        <w:tc>
          <w:tcPr>
            <w:tcW w:w="2012" w:type="dxa"/>
          </w:tcPr>
          <w:p w14:paraId="02A28C11" w14:textId="77777777" w:rsidR="00A3369D" w:rsidRDefault="00A3369D" w:rsidP="00A3369D">
            <w:pPr>
              <w:pStyle w:val="a1"/>
              <w:ind w:firstLine="422"/>
              <w:rPr>
                <w:b/>
                <w:bCs/>
                <w:szCs w:val="21"/>
              </w:rPr>
            </w:pPr>
            <w:r>
              <w:rPr>
                <w:rFonts w:hint="eastAsia"/>
                <w:b/>
                <w:bCs/>
                <w:szCs w:val="21"/>
              </w:rPr>
              <w:t>关联业务</w:t>
            </w:r>
          </w:p>
        </w:tc>
        <w:tc>
          <w:tcPr>
            <w:tcW w:w="6708" w:type="dxa"/>
          </w:tcPr>
          <w:p w14:paraId="30E40F37" w14:textId="77777777" w:rsidR="00A3369D" w:rsidRDefault="00A3369D" w:rsidP="00A3369D">
            <w:pPr>
              <w:pStyle w:val="a1"/>
              <w:ind w:firstLineChars="0" w:firstLine="0"/>
            </w:pPr>
            <w:r>
              <w:rPr>
                <w:rFonts w:hint="eastAsia"/>
              </w:rPr>
              <w:t>组织管理、职位管理</w:t>
            </w:r>
          </w:p>
        </w:tc>
      </w:tr>
      <w:tr w:rsidR="00A3369D" w14:paraId="34346838" w14:textId="77777777" w:rsidTr="00A3369D">
        <w:tc>
          <w:tcPr>
            <w:tcW w:w="2012" w:type="dxa"/>
          </w:tcPr>
          <w:p w14:paraId="0448FB27" w14:textId="77777777" w:rsidR="00A3369D" w:rsidRDefault="00A3369D" w:rsidP="00A3369D">
            <w:pPr>
              <w:pStyle w:val="a1"/>
              <w:ind w:firstLine="422"/>
              <w:rPr>
                <w:b/>
                <w:bCs/>
                <w:szCs w:val="21"/>
              </w:rPr>
            </w:pPr>
            <w:r>
              <w:rPr>
                <w:rFonts w:hint="eastAsia"/>
                <w:b/>
                <w:bCs/>
                <w:szCs w:val="21"/>
              </w:rPr>
              <w:t>数据来源</w:t>
            </w:r>
          </w:p>
        </w:tc>
        <w:tc>
          <w:tcPr>
            <w:tcW w:w="6708" w:type="dxa"/>
          </w:tcPr>
          <w:p w14:paraId="7ED7B47F" w14:textId="77777777" w:rsidR="00A3369D" w:rsidRDefault="00A3369D" w:rsidP="00A3369D">
            <w:pPr>
              <w:pStyle w:val="a1"/>
              <w:ind w:firstLineChars="0" w:firstLine="0"/>
            </w:pPr>
            <w:r>
              <w:rPr>
                <w:rFonts w:hint="eastAsia"/>
              </w:rPr>
              <w:t>员工采集</w:t>
            </w:r>
          </w:p>
        </w:tc>
      </w:tr>
    </w:tbl>
    <w:p w14:paraId="598EFE64" w14:textId="77777777" w:rsidR="00A3369D" w:rsidRDefault="00A3369D" w:rsidP="00A2483A">
      <w:pPr>
        <w:pStyle w:val="4"/>
      </w:pPr>
      <w:r>
        <w:rPr>
          <w:rFonts w:hint="eastAsia"/>
        </w:rPr>
        <w:t>零工账户注销</w:t>
      </w:r>
    </w:p>
    <w:tbl>
      <w:tblPr>
        <w:tblStyle w:val="afb"/>
        <w:tblW w:w="0" w:type="auto"/>
        <w:tblLook w:val="04A0" w:firstRow="1" w:lastRow="0" w:firstColumn="1" w:lastColumn="0" w:noHBand="0" w:noVBand="1"/>
      </w:tblPr>
      <w:tblGrid>
        <w:gridCol w:w="2012"/>
        <w:gridCol w:w="6708"/>
      </w:tblGrid>
      <w:tr w:rsidR="00A3369D" w14:paraId="48897D6E" w14:textId="77777777" w:rsidTr="00A3369D">
        <w:tc>
          <w:tcPr>
            <w:tcW w:w="2012" w:type="dxa"/>
          </w:tcPr>
          <w:p w14:paraId="5DC21832"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7A271625" w14:textId="77777777" w:rsidR="00A3369D" w:rsidRDefault="00A3369D" w:rsidP="00A3369D">
            <w:pPr>
              <w:pStyle w:val="a1"/>
              <w:ind w:firstLineChars="0" w:firstLine="0"/>
            </w:pPr>
            <w:r>
              <w:rPr>
                <w:rFonts w:ascii="宋体" w:hAnsi="宋体" w:cs="宋体" w:hint="eastAsia"/>
                <w:sz w:val="24"/>
                <w:szCs w:val="24"/>
              </w:rPr>
              <w:t>起止日期</w:t>
            </w:r>
          </w:p>
        </w:tc>
      </w:tr>
      <w:tr w:rsidR="00A3369D" w14:paraId="49CDC2C6" w14:textId="77777777" w:rsidTr="00A3369D">
        <w:tc>
          <w:tcPr>
            <w:tcW w:w="2012" w:type="dxa"/>
          </w:tcPr>
          <w:p w14:paraId="5D9DC5B1" w14:textId="77777777" w:rsidR="00A3369D" w:rsidRDefault="00A3369D" w:rsidP="00A3369D">
            <w:pPr>
              <w:pStyle w:val="a1"/>
              <w:ind w:firstLine="422"/>
              <w:rPr>
                <w:b/>
                <w:bCs/>
                <w:szCs w:val="21"/>
              </w:rPr>
            </w:pPr>
            <w:r>
              <w:rPr>
                <w:rFonts w:hint="eastAsia"/>
                <w:b/>
                <w:bCs/>
                <w:szCs w:val="21"/>
              </w:rPr>
              <w:t>数据操作</w:t>
            </w:r>
          </w:p>
        </w:tc>
        <w:tc>
          <w:tcPr>
            <w:tcW w:w="6708" w:type="dxa"/>
          </w:tcPr>
          <w:p w14:paraId="08B60440" w14:textId="77777777" w:rsidR="00A3369D" w:rsidRDefault="00A3369D" w:rsidP="00A3369D">
            <w:pPr>
              <w:pStyle w:val="a1"/>
              <w:ind w:firstLineChars="0" w:firstLine="0"/>
            </w:pPr>
            <w:r>
              <w:rPr>
                <w:rFonts w:hint="eastAsia"/>
              </w:rPr>
              <w:t>查</w:t>
            </w:r>
          </w:p>
        </w:tc>
      </w:tr>
      <w:tr w:rsidR="00A3369D" w14:paraId="219A3042" w14:textId="77777777" w:rsidTr="00A3369D">
        <w:tc>
          <w:tcPr>
            <w:tcW w:w="2012" w:type="dxa"/>
          </w:tcPr>
          <w:p w14:paraId="75B5F041" w14:textId="77777777" w:rsidR="00A3369D" w:rsidRDefault="00A3369D" w:rsidP="00A3369D">
            <w:pPr>
              <w:pStyle w:val="a1"/>
              <w:ind w:firstLine="422"/>
              <w:rPr>
                <w:b/>
                <w:bCs/>
                <w:szCs w:val="21"/>
              </w:rPr>
            </w:pPr>
            <w:r>
              <w:rPr>
                <w:rFonts w:hint="eastAsia"/>
                <w:b/>
                <w:bCs/>
                <w:szCs w:val="21"/>
              </w:rPr>
              <w:t>关联业务</w:t>
            </w:r>
          </w:p>
        </w:tc>
        <w:tc>
          <w:tcPr>
            <w:tcW w:w="6708" w:type="dxa"/>
          </w:tcPr>
          <w:p w14:paraId="5FCEF502" w14:textId="77777777" w:rsidR="00A3369D" w:rsidRDefault="00A3369D" w:rsidP="00A3369D">
            <w:pPr>
              <w:pStyle w:val="a1"/>
              <w:ind w:firstLineChars="0" w:firstLine="0"/>
            </w:pPr>
            <w:r>
              <w:rPr>
                <w:rFonts w:hint="eastAsia"/>
              </w:rPr>
              <w:t>招聘业务</w:t>
            </w:r>
          </w:p>
        </w:tc>
      </w:tr>
      <w:tr w:rsidR="00A3369D" w14:paraId="5430A0F4" w14:textId="77777777" w:rsidTr="00A3369D">
        <w:tc>
          <w:tcPr>
            <w:tcW w:w="2012" w:type="dxa"/>
          </w:tcPr>
          <w:p w14:paraId="333A2859" w14:textId="77777777" w:rsidR="00A3369D" w:rsidRDefault="00A3369D" w:rsidP="00A3369D">
            <w:pPr>
              <w:pStyle w:val="a1"/>
              <w:ind w:firstLine="422"/>
              <w:rPr>
                <w:b/>
                <w:bCs/>
                <w:szCs w:val="21"/>
              </w:rPr>
            </w:pPr>
            <w:r>
              <w:rPr>
                <w:rFonts w:hint="eastAsia"/>
                <w:b/>
                <w:bCs/>
                <w:szCs w:val="21"/>
              </w:rPr>
              <w:t>数据来源</w:t>
            </w:r>
          </w:p>
        </w:tc>
        <w:tc>
          <w:tcPr>
            <w:tcW w:w="6708" w:type="dxa"/>
          </w:tcPr>
          <w:p w14:paraId="592AA60A" w14:textId="77777777" w:rsidR="00A3369D" w:rsidRDefault="00A3369D" w:rsidP="00A3369D">
            <w:pPr>
              <w:pStyle w:val="a1"/>
              <w:ind w:firstLineChars="0" w:firstLine="0"/>
            </w:pPr>
            <w:r>
              <w:rPr>
                <w:rFonts w:hint="eastAsia"/>
              </w:rPr>
              <w:t>统计分析</w:t>
            </w:r>
          </w:p>
        </w:tc>
      </w:tr>
    </w:tbl>
    <w:p w14:paraId="689B89E1" w14:textId="77777777" w:rsidR="00A3369D" w:rsidRDefault="00A3369D" w:rsidP="00A2483A">
      <w:pPr>
        <w:pStyle w:val="4"/>
      </w:pPr>
      <w:r>
        <w:rPr>
          <w:rFonts w:hint="eastAsia"/>
        </w:rPr>
        <w:t>零工账户注销恢复</w:t>
      </w:r>
    </w:p>
    <w:tbl>
      <w:tblPr>
        <w:tblStyle w:val="afb"/>
        <w:tblW w:w="0" w:type="auto"/>
        <w:tblLook w:val="04A0" w:firstRow="1" w:lastRow="0" w:firstColumn="1" w:lastColumn="0" w:noHBand="0" w:noVBand="1"/>
      </w:tblPr>
      <w:tblGrid>
        <w:gridCol w:w="2012"/>
        <w:gridCol w:w="6708"/>
      </w:tblGrid>
      <w:tr w:rsidR="00A3369D" w14:paraId="32658662" w14:textId="77777777" w:rsidTr="00A3369D">
        <w:tc>
          <w:tcPr>
            <w:tcW w:w="2012" w:type="dxa"/>
          </w:tcPr>
          <w:p w14:paraId="32056364"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13C2C753" w14:textId="77777777" w:rsidR="00A3369D" w:rsidRDefault="00A3369D" w:rsidP="00A3369D">
            <w:pPr>
              <w:pStyle w:val="a1"/>
              <w:ind w:firstLineChars="0" w:firstLine="0"/>
            </w:pPr>
            <w:r>
              <w:rPr>
                <w:rFonts w:ascii="宋体" w:hAnsi="宋体" w:cs="宋体" w:hint="eastAsia"/>
                <w:sz w:val="24"/>
                <w:szCs w:val="24"/>
              </w:rPr>
              <w:t>姓名、状态、起止日期</w:t>
            </w:r>
          </w:p>
        </w:tc>
      </w:tr>
      <w:tr w:rsidR="00A3369D" w14:paraId="60C87D2B" w14:textId="77777777" w:rsidTr="00A3369D">
        <w:tc>
          <w:tcPr>
            <w:tcW w:w="2012" w:type="dxa"/>
          </w:tcPr>
          <w:p w14:paraId="7BE11F29" w14:textId="77777777" w:rsidR="00A3369D" w:rsidRDefault="00A3369D" w:rsidP="00A3369D">
            <w:pPr>
              <w:pStyle w:val="a1"/>
              <w:ind w:firstLine="422"/>
              <w:rPr>
                <w:b/>
                <w:bCs/>
                <w:szCs w:val="21"/>
              </w:rPr>
            </w:pPr>
            <w:r>
              <w:rPr>
                <w:rFonts w:hint="eastAsia"/>
                <w:b/>
                <w:bCs/>
                <w:szCs w:val="21"/>
              </w:rPr>
              <w:t>数据操作</w:t>
            </w:r>
          </w:p>
        </w:tc>
        <w:tc>
          <w:tcPr>
            <w:tcW w:w="6708" w:type="dxa"/>
          </w:tcPr>
          <w:p w14:paraId="067565A1" w14:textId="77777777" w:rsidR="00A3369D" w:rsidRDefault="00A3369D" w:rsidP="00A3369D">
            <w:pPr>
              <w:pStyle w:val="a1"/>
              <w:ind w:firstLineChars="0" w:firstLine="0"/>
            </w:pPr>
            <w:r>
              <w:rPr>
                <w:rFonts w:hint="eastAsia"/>
              </w:rPr>
              <w:t>增删改查</w:t>
            </w:r>
          </w:p>
        </w:tc>
      </w:tr>
      <w:tr w:rsidR="00A3369D" w14:paraId="368D3756" w14:textId="77777777" w:rsidTr="00A3369D">
        <w:tc>
          <w:tcPr>
            <w:tcW w:w="2012" w:type="dxa"/>
          </w:tcPr>
          <w:p w14:paraId="0676D6DB" w14:textId="77777777" w:rsidR="00A3369D" w:rsidRDefault="00A3369D" w:rsidP="00A3369D">
            <w:pPr>
              <w:pStyle w:val="a1"/>
              <w:ind w:firstLine="422"/>
              <w:rPr>
                <w:b/>
                <w:bCs/>
                <w:szCs w:val="21"/>
              </w:rPr>
            </w:pPr>
            <w:r>
              <w:rPr>
                <w:rFonts w:hint="eastAsia"/>
                <w:b/>
                <w:bCs/>
                <w:szCs w:val="21"/>
              </w:rPr>
              <w:lastRenderedPageBreak/>
              <w:t>关联业务</w:t>
            </w:r>
          </w:p>
        </w:tc>
        <w:tc>
          <w:tcPr>
            <w:tcW w:w="6708" w:type="dxa"/>
          </w:tcPr>
          <w:p w14:paraId="181D492E" w14:textId="77777777" w:rsidR="00A3369D" w:rsidRDefault="00A3369D" w:rsidP="00A3369D">
            <w:pPr>
              <w:pStyle w:val="a1"/>
              <w:ind w:firstLineChars="0" w:firstLine="0"/>
            </w:pPr>
            <w:r>
              <w:rPr>
                <w:rFonts w:hint="eastAsia"/>
              </w:rPr>
              <w:t>组织管理、职务管理、职位管理、员工管理</w:t>
            </w:r>
          </w:p>
        </w:tc>
      </w:tr>
      <w:tr w:rsidR="00A3369D" w14:paraId="7355A44D" w14:textId="77777777" w:rsidTr="00A3369D">
        <w:tc>
          <w:tcPr>
            <w:tcW w:w="2012" w:type="dxa"/>
          </w:tcPr>
          <w:p w14:paraId="6290BEF9" w14:textId="77777777" w:rsidR="00A3369D" w:rsidRDefault="00A3369D" w:rsidP="00A3369D">
            <w:pPr>
              <w:pStyle w:val="a1"/>
              <w:ind w:firstLine="422"/>
              <w:rPr>
                <w:b/>
                <w:bCs/>
                <w:szCs w:val="21"/>
              </w:rPr>
            </w:pPr>
            <w:r>
              <w:rPr>
                <w:rFonts w:hint="eastAsia"/>
                <w:b/>
                <w:bCs/>
                <w:szCs w:val="21"/>
              </w:rPr>
              <w:t>数据来源</w:t>
            </w:r>
          </w:p>
        </w:tc>
        <w:tc>
          <w:tcPr>
            <w:tcW w:w="6708" w:type="dxa"/>
          </w:tcPr>
          <w:p w14:paraId="65FB4367" w14:textId="77777777" w:rsidR="00A3369D" w:rsidRDefault="00A3369D" w:rsidP="00A3369D">
            <w:pPr>
              <w:pStyle w:val="a1"/>
              <w:ind w:firstLineChars="0" w:firstLine="0"/>
            </w:pPr>
            <w:r>
              <w:rPr>
                <w:rFonts w:hint="eastAsia"/>
              </w:rPr>
              <w:t>企业采集</w:t>
            </w:r>
          </w:p>
        </w:tc>
      </w:tr>
    </w:tbl>
    <w:p w14:paraId="378D0EAA" w14:textId="77777777" w:rsidR="00A3369D" w:rsidRDefault="00A3369D" w:rsidP="00A2483A">
      <w:pPr>
        <w:pStyle w:val="4"/>
      </w:pPr>
      <w:r>
        <w:rPr>
          <w:rFonts w:hint="eastAsia"/>
        </w:rPr>
        <w:t>雇主账户冻结</w:t>
      </w:r>
    </w:p>
    <w:tbl>
      <w:tblPr>
        <w:tblStyle w:val="afb"/>
        <w:tblW w:w="0" w:type="auto"/>
        <w:tblLook w:val="04A0" w:firstRow="1" w:lastRow="0" w:firstColumn="1" w:lastColumn="0" w:noHBand="0" w:noVBand="1"/>
      </w:tblPr>
      <w:tblGrid>
        <w:gridCol w:w="2012"/>
        <w:gridCol w:w="6708"/>
      </w:tblGrid>
      <w:tr w:rsidR="00A3369D" w14:paraId="7BE42081" w14:textId="77777777" w:rsidTr="00A3369D">
        <w:tc>
          <w:tcPr>
            <w:tcW w:w="2012" w:type="dxa"/>
          </w:tcPr>
          <w:p w14:paraId="397870CA"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5C8BD7D6" w14:textId="77777777" w:rsidR="00A3369D" w:rsidRDefault="00A3369D" w:rsidP="00A3369D">
            <w:pPr>
              <w:pStyle w:val="a1"/>
              <w:ind w:firstLineChars="0" w:firstLine="0"/>
            </w:pPr>
            <w:r>
              <w:rPr>
                <w:rFonts w:ascii="宋体" w:hAnsi="宋体" w:cs="宋体" w:hint="eastAsia"/>
                <w:sz w:val="24"/>
                <w:szCs w:val="24"/>
              </w:rPr>
              <w:t>姓名、状态、起止日期</w:t>
            </w:r>
          </w:p>
        </w:tc>
      </w:tr>
      <w:tr w:rsidR="00A3369D" w14:paraId="44B92ABE" w14:textId="77777777" w:rsidTr="00A3369D">
        <w:tc>
          <w:tcPr>
            <w:tcW w:w="2012" w:type="dxa"/>
          </w:tcPr>
          <w:p w14:paraId="79BFE70D" w14:textId="77777777" w:rsidR="00A3369D" w:rsidRDefault="00A3369D" w:rsidP="00A3369D">
            <w:pPr>
              <w:pStyle w:val="a1"/>
              <w:ind w:firstLine="422"/>
              <w:rPr>
                <w:b/>
                <w:bCs/>
                <w:szCs w:val="21"/>
              </w:rPr>
            </w:pPr>
            <w:r>
              <w:rPr>
                <w:rFonts w:hint="eastAsia"/>
                <w:b/>
                <w:bCs/>
                <w:szCs w:val="21"/>
              </w:rPr>
              <w:t>数据操作</w:t>
            </w:r>
          </w:p>
        </w:tc>
        <w:tc>
          <w:tcPr>
            <w:tcW w:w="6708" w:type="dxa"/>
          </w:tcPr>
          <w:p w14:paraId="520FD708" w14:textId="77777777" w:rsidR="00A3369D" w:rsidRDefault="00A3369D" w:rsidP="00A3369D">
            <w:pPr>
              <w:pStyle w:val="a1"/>
              <w:ind w:firstLineChars="0" w:firstLine="0"/>
            </w:pPr>
            <w:r>
              <w:rPr>
                <w:rFonts w:hint="eastAsia"/>
              </w:rPr>
              <w:t>增删改查</w:t>
            </w:r>
          </w:p>
        </w:tc>
      </w:tr>
      <w:tr w:rsidR="00A3369D" w14:paraId="0F31C272" w14:textId="77777777" w:rsidTr="00A3369D">
        <w:tc>
          <w:tcPr>
            <w:tcW w:w="2012" w:type="dxa"/>
          </w:tcPr>
          <w:p w14:paraId="0EA996E4" w14:textId="77777777" w:rsidR="00A3369D" w:rsidRDefault="00A3369D" w:rsidP="00A3369D">
            <w:pPr>
              <w:pStyle w:val="a1"/>
              <w:ind w:firstLine="422"/>
              <w:rPr>
                <w:b/>
                <w:bCs/>
                <w:szCs w:val="21"/>
              </w:rPr>
            </w:pPr>
            <w:r>
              <w:rPr>
                <w:rFonts w:hint="eastAsia"/>
                <w:b/>
                <w:bCs/>
                <w:szCs w:val="21"/>
              </w:rPr>
              <w:t>关联业务</w:t>
            </w:r>
          </w:p>
        </w:tc>
        <w:tc>
          <w:tcPr>
            <w:tcW w:w="6708" w:type="dxa"/>
          </w:tcPr>
          <w:p w14:paraId="1B0E5078" w14:textId="77777777" w:rsidR="00A3369D" w:rsidRDefault="00A3369D" w:rsidP="00A3369D">
            <w:pPr>
              <w:pStyle w:val="a1"/>
              <w:ind w:firstLineChars="0" w:firstLine="0"/>
            </w:pPr>
            <w:r>
              <w:rPr>
                <w:rFonts w:hint="eastAsia"/>
              </w:rPr>
              <w:t>组织管理、职务管理、职位管理、员工管理</w:t>
            </w:r>
          </w:p>
        </w:tc>
      </w:tr>
      <w:tr w:rsidR="00A3369D" w14:paraId="67AC2014" w14:textId="77777777" w:rsidTr="00A3369D">
        <w:tc>
          <w:tcPr>
            <w:tcW w:w="2012" w:type="dxa"/>
          </w:tcPr>
          <w:p w14:paraId="02FD4165" w14:textId="77777777" w:rsidR="00A3369D" w:rsidRDefault="00A3369D" w:rsidP="00A3369D">
            <w:pPr>
              <w:pStyle w:val="a1"/>
              <w:ind w:firstLine="422"/>
              <w:rPr>
                <w:b/>
                <w:bCs/>
                <w:szCs w:val="21"/>
              </w:rPr>
            </w:pPr>
            <w:r>
              <w:rPr>
                <w:rFonts w:hint="eastAsia"/>
                <w:b/>
                <w:bCs/>
                <w:szCs w:val="21"/>
              </w:rPr>
              <w:t>数据来源</w:t>
            </w:r>
          </w:p>
        </w:tc>
        <w:tc>
          <w:tcPr>
            <w:tcW w:w="6708" w:type="dxa"/>
          </w:tcPr>
          <w:p w14:paraId="48C27916" w14:textId="77777777" w:rsidR="00A3369D" w:rsidRDefault="00A3369D" w:rsidP="00A3369D">
            <w:pPr>
              <w:pStyle w:val="a1"/>
              <w:ind w:firstLineChars="0" w:firstLine="0"/>
            </w:pPr>
            <w:r>
              <w:rPr>
                <w:rFonts w:hint="eastAsia"/>
              </w:rPr>
              <w:t>企业采集</w:t>
            </w:r>
          </w:p>
        </w:tc>
      </w:tr>
    </w:tbl>
    <w:p w14:paraId="51577D00" w14:textId="77777777" w:rsidR="00A3369D" w:rsidRDefault="00A3369D" w:rsidP="00A2483A">
      <w:pPr>
        <w:pStyle w:val="4"/>
      </w:pPr>
      <w:r>
        <w:rPr>
          <w:rFonts w:hint="eastAsia"/>
        </w:rPr>
        <w:t>雇主账户冻结恢复</w:t>
      </w:r>
    </w:p>
    <w:tbl>
      <w:tblPr>
        <w:tblStyle w:val="afb"/>
        <w:tblW w:w="0" w:type="auto"/>
        <w:tblLook w:val="04A0" w:firstRow="1" w:lastRow="0" w:firstColumn="1" w:lastColumn="0" w:noHBand="0" w:noVBand="1"/>
      </w:tblPr>
      <w:tblGrid>
        <w:gridCol w:w="2012"/>
        <w:gridCol w:w="6708"/>
      </w:tblGrid>
      <w:tr w:rsidR="00A3369D" w14:paraId="0440FBAD" w14:textId="77777777" w:rsidTr="00A3369D">
        <w:tc>
          <w:tcPr>
            <w:tcW w:w="2012" w:type="dxa"/>
          </w:tcPr>
          <w:p w14:paraId="24634BC2"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105E1464" w14:textId="77777777" w:rsidR="00A3369D" w:rsidRDefault="00A3369D" w:rsidP="00A3369D">
            <w:pPr>
              <w:pStyle w:val="a1"/>
              <w:ind w:firstLineChars="0" w:firstLine="0"/>
            </w:pPr>
            <w:r>
              <w:rPr>
                <w:rFonts w:ascii="宋体" w:hAnsi="宋体" w:cs="宋体" w:hint="eastAsia"/>
                <w:sz w:val="24"/>
                <w:szCs w:val="24"/>
              </w:rPr>
              <w:t>姓名、状态、起止日期</w:t>
            </w:r>
          </w:p>
        </w:tc>
      </w:tr>
      <w:tr w:rsidR="00A3369D" w14:paraId="1F01D3EB" w14:textId="77777777" w:rsidTr="00A3369D">
        <w:tc>
          <w:tcPr>
            <w:tcW w:w="2012" w:type="dxa"/>
          </w:tcPr>
          <w:p w14:paraId="4C03C9EE" w14:textId="77777777" w:rsidR="00A3369D" w:rsidRDefault="00A3369D" w:rsidP="00A3369D">
            <w:pPr>
              <w:pStyle w:val="a1"/>
              <w:ind w:firstLine="422"/>
              <w:rPr>
                <w:b/>
                <w:bCs/>
                <w:szCs w:val="21"/>
              </w:rPr>
            </w:pPr>
            <w:r>
              <w:rPr>
                <w:rFonts w:hint="eastAsia"/>
                <w:b/>
                <w:bCs/>
                <w:szCs w:val="21"/>
              </w:rPr>
              <w:t>数据操作</w:t>
            </w:r>
          </w:p>
        </w:tc>
        <w:tc>
          <w:tcPr>
            <w:tcW w:w="6708" w:type="dxa"/>
          </w:tcPr>
          <w:p w14:paraId="48667E23" w14:textId="77777777" w:rsidR="00A3369D" w:rsidRDefault="00A3369D" w:rsidP="00A3369D">
            <w:pPr>
              <w:pStyle w:val="a1"/>
              <w:ind w:firstLineChars="0" w:firstLine="0"/>
            </w:pPr>
            <w:r>
              <w:rPr>
                <w:rFonts w:hint="eastAsia"/>
              </w:rPr>
              <w:t>增删改查</w:t>
            </w:r>
          </w:p>
        </w:tc>
      </w:tr>
      <w:tr w:rsidR="00A3369D" w14:paraId="29CB0795" w14:textId="77777777" w:rsidTr="00A3369D">
        <w:tc>
          <w:tcPr>
            <w:tcW w:w="2012" w:type="dxa"/>
          </w:tcPr>
          <w:p w14:paraId="242B91A0" w14:textId="77777777" w:rsidR="00A3369D" w:rsidRDefault="00A3369D" w:rsidP="00A3369D">
            <w:pPr>
              <w:pStyle w:val="a1"/>
              <w:ind w:firstLine="422"/>
              <w:rPr>
                <w:b/>
                <w:bCs/>
                <w:szCs w:val="21"/>
              </w:rPr>
            </w:pPr>
            <w:r>
              <w:rPr>
                <w:rFonts w:hint="eastAsia"/>
                <w:b/>
                <w:bCs/>
                <w:szCs w:val="21"/>
              </w:rPr>
              <w:t>关联业务</w:t>
            </w:r>
          </w:p>
        </w:tc>
        <w:tc>
          <w:tcPr>
            <w:tcW w:w="6708" w:type="dxa"/>
          </w:tcPr>
          <w:p w14:paraId="367E63E5" w14:textId="77777777" w:rsidR="00A3369D" w:rsidRDefault="00A3369D" w:rsidP="00A3369D">
            <w:pPr>
              <w:pStyle w:val="a1"/>
              <w:ind w:firstLineChars="0" w:firstLine="0"/>
            </w:pPr>
            <w:r>
              <w:rPr>
                <w:rFonts w:hint="eastAsia"/>
              </w:rPr>
              <w:t>组织管理、职务管理、职位管理、员工管理</w:t>
            </w:r>
          </w:p>
        </w:tc>
      </w:tr>
      <w:tr w:rsidR="00A3369D" w14:paraId="3A188E2E" w14:textId="77777777" w:rsidTr="00A3369D">
        <w:tc>
          <w:tcPr>
            <w:tcW w:w="2012" w:type="dxa"/>
          </w:tcPr>
          <w:p w14:paraId="6CEEAC3A" w14:textId="77777777" w:rsidR="00A3369D" w:rsidRDefault="00A3369D" w:rsidP="00A3369D">
            <w:pPr>
              <w:pStyle w:val="a1"/>
              <w:ind w:firstLine="422"/>
              <w:rPr>
                <w:b/>
                <w:bCs/>
                <w:szCs w:val="21"/>
              </w:rPr>
            </w:pPr>
            <w:r>
              <w:rPr>
                <w:rFonts w:hint="eastAsia"/>
                <w:b/>
                <w:bCs/>
                <w:szCs w:val="21"/>
              </w:rPr>
              <w:t>数据来源</w:t>
            </w:r>
          </w:p>
        </w:tc>
        <w:tc>
          <w:tcPr>
            <w:tcW w:w="6708" w:type="dxa"/>
          </w:tcPr>
          <w:p w14:paraId="1B5229C1" w14:textId="77777777" w:rsidR="00A3369D" w:rsidRDefault="00A3369D" w:rsidP="00A3369D">
            <w:pPr>
              <w:pStyle w:val="a1"/>
              <w:ind w:firstLineChars="0" w:firstLine="0"/>
            </w:pPr>
            <w:r>
              <w:rPr>
                <w:rFonts w:hint="eastAsia"/>
              </w:rPr>
              <w:t>企业采集</w:t>
            </w:r>
          </w:p>
        </w:tc>
      </w:tr>
    </w:tbl>
    <w:p w14:paraId="5B1355F9" w14:textId="77777777" w:rsidR="00A3369D" w:rsidRDefault="00A3369D" w:rsidP="00A2483A">
      <w:pPr>
        <w:pStyle w:val="4"/>
      </w:pPr>
      <w:r>
        <w:rPr>
          <w:rFonts w:hint="eastAsia"/>
        </w:rPr>
        <w:t>雇主账户注销</w:t>
      </w:r>
    </w:p>
    <w:tbl>
      <w:tblPr>
        <w:tblStyle w:val="afb"/>
        <w:tblW w:w="0" w:type="auto"/>
        <w:tblLook w:val="04A0" w:firstRow="1" w:lastRow="0" w:firstColumn="1" w:lastColumn="0" w:noHBand="0" w:noVBand="1"/>
      </w:tblPr>
      <w:tblGrid>
        <w:gridCol w:w="2012"/>
        <w:gridCol w:w="6708"/>
      </w:tblGrid>
      <w:tr w:rsidR="00A3369D" w14:paraId="427CFE35" w14:textId="77777777" w:rsidTr="00A3369D">
        <w:tc>
          <w:tcPr>
            <w:tcW w:w="2012" w:type="dxa"/>
          </w:tcPr>
          <w:p w14:paraId="0FD61471"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22DAE481" w14:textId="77777777" w:rsidR="00A3369D" w:rsidRDefault="00A3369D" w:rsidP="00A3369D">
            <w:pPr>
              <w:pStyle w:val="a1"/>
              <w:ind w:firstLineChars="0" w:firstLine="0"/>
            </w:pPr>
            <w:r>
              <w:rPr>
                <w:rFonts w:ascii="宋体" w:hAnsi="宋体" w:cs="宋体" w:hint="eastAsia"/>
                <w:sz w:val="24"/>
                <w:szCs w:val="24"/>
              </w:rPr>
              <w:t>姓名、起止日期</w:t>
            </w:r>
          </w:p>
        </w:tc>
      </w:tr>
      <w:tr w:rsidR="00A3369D" w14:paraId="31341CF3" w14:textId="77777777" w:rsidTr="00A3369D">
        <w:tc>
          <w:tcPr>
            <w:tcW w:w="2012" w:type="dxa"/>
          </w:tcPr>
          <w:p w14:paraId="50310CD2" w14:textId="77777777" w:rsidR="00A3369D" w:rsidRDefault="00A3369D" w:rsidP="00A3369D">
            <w:pPr>
              <w:pStyle w:val="a1"/>
              <w:ind w:firstLine="422"/>
              <w:rPr>
                <w:b/>
                <w:bCs/>
                <w:szCs w:val="21"/>
              </w:rPr>
            </w:pPr>
            <w:r>
              <w:rPr>
                <w:rFonts w:hint="eastAsia"/>
                <w:b/>
                <w:bCs/>
                <w:szCs w:val="21"/>
              </w:rPr>
              <w:t>数据操作</w:t>
            </w:r>
          </w:p>
        </w:tc>
        <w:tc>
          <w:tcPr>
            <w:tcW w:w="6708" w:type="dxa"/>
          </w:tcPr>
          <w:p w14:paraId="04C5BEC4" w14:textId="77777777" w:rsidR="00A3369D" w:rsidRDefault="00A3369D" w:rsidP="00A3369D">
            <w:pPr>
              <w:pStyle w:val="a1"/>
              <w:ind w:firstLineChars="0" w:firstLine="0"/>
            </w:pPr>
            <w:r>
              <w:rPr>
                <w:rFonts w:hint="eastAsia"/>
              </w:rPr>
              <w:t>增删改查</w:t>
            </w:r>
          </w:p>
        </w:tc>
      </w:tr>
      <w:tr w:rsidR="00A3369D" w14:paraId="3AE1828F" w14:textId="77777777" w:rsidTr="00A3369D">
        <w:tc>
          <w:tcPr>
            <w:tcW w:w="2012" w:type="dxa"/>
          </w:tcPr>
          <w:p w14:paraId="37477583" w14:textId="77777777" w:rsidR="00A3369D" w:rsidRDefault="00A3369D" w:rsidP="00A3369D">
            <w:pPr>
              <w:pStyle w:val="a1"/>
              <w:ind w:firstLine="422"/>
              <w:rPr>
                <w:b/>
                <w:bCs/>
                <w:szCs w:val="21"/>
              </w:rPr>
            </w:pPr>
            <w:r>
              <w:rPr>
                <w:rFonts w:hint="eastAsia"/>
                <w:b/>
                <w:bCs/>
                <w:szCs w:val="21"/>
              </w:rPr>
              <w:t>关联业务</w:t>
            </w:r>
          </w:p>
        </w:tc>
        <w:tc>
          <w:tcPr>
            <w:tcW w:w="6708" w:type="dxa"/>
          </w:tcPr>
          <w:p w14:paraId="4B73F742" w14:textId="77777777" w:rsidR="00A3369D" w:rsidRDefault="00A3369D" w:rsidP="00A3369D">
            <w:pPr>
              <w:pStyle w:val="a1"/>
              <w:ind w:firstLineChars="0" w:firstLine="0"/>
            </w:pPr>
            <w:r>
              <w:rPr>
                <w:rFonts w:hint="eastAsia"/>
              </w:rPr>
              <w:t>组织管理、职务管理、职位管理、员工管理</w:t>
            </w:r>
          </w:p>
        </w:tc>
      </w:tr>
      <w:tr w:rsidR="00A3369D" w14:paraId="2FFB9A1E" w14:textId="77777777" w:rsidTr="00A3369D">
        <w:tc>
          <w:tcPr>
            <w:tcW w:w="2012" w:type="dxa"/>
          </w:tcPr>
          <w:p w14:paraId="785A6AC8" w14:textId="77777777" w:rsidR="00A3369D" w:rsidRDefault="00A3369D" w:rsidP="00A3369D">
            <w:pPr>
              <w:pStyle w:val="a1"/>
              <w:ind w:firstLine="422"/>
              <w:rPr>
                <w:b/>
                <w:bCs/>
                <w:szCs w:val="21"/>
              </w:rPr>
            </w:pPr>
            <w:r>
              <w:rPr>
                <w:rFonts w:hint="eastAsia"/>
                <w:b/>
                <w:bCs/>
                <w:szCs w:val="21"/>
              </w:rPr>
              <w:t>数据来源</w:t>
            </w:r>
          </w:p>
        </w:tc>
        <w:tc>
          <w:tcPr>
            <w:tcW w:w="6708" w:type="dxa"/>
          </w:tcPr>
          <w:p w14:paraId="3FBF7BC2" w14:textId="77777777" w:rsidR="00A3369D" w:rsidRDefault="00A3369D" w:rsidP="00A3369D">
            <w:pPr>
              <w:pStyle w:val="a1"/>
              <w:ind w:firstLineChars="0" w:firstLine="0"/>
            </w:pPr>
            <w:r>
              <w:rPr>
                <w:rFonts w:hint="eastAsia"/>
              </w:rPr>
              <w:t>企业采集</w:t>
            </w:r>
          </w:p>
        </w:tc>
      </w:tr>
    </w:tbl>
    <w:p w14:paraId="6254462A" w14:textId="77777777" w:rsidR="00A3369D" w:rsidRDefault="00A3369D" w:rsidP="00A2483A">
      <w:pPr>
        <w:pStyle w:val="4"/>
      </w:pPr>
      <w:r>
        <w:rPr>
          <w:rFonts w:hint="eastAsia"/>
        </w:rPr>
        <w:t>雇主账户注销恢复</w:t>
      </w:r>
    </w:p>
    <w:tbl>
      <w:tblPr>
        <w:tblStyle w:val="afb"/>
        <w:tblW w:w="0" w:type="auto"/>
        <w:tblLook w:val="04A0" w:firstRow="1" w:lastRow="0" w:firstColumn="1" w:lastColumn="0" w:noHBand="0" w:noVBand="1"/>
      </w:tblPr>
      <w:tblGrid>
        <w:gridCol w:w="2012"/>
        <w:gridCol w:w="6708"/>
      </w:tblGrid>
      <w:tr w:rsidR="00A3369D" w14:paraId="48CE3CEC" w14:textId="77777777" w:rsidTr="00A3369D">
        <w:tc>
          <w:tcPr>
            <w:tcW w:w="2012" w:type="dxa"/>
          </w:tcPr>
          <w:p w14:paraId="5614AE38"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726C88EF" w14:textId="77777777" w:rsidR="00A3369D" w:rsidRDefault="00A3369D" w:rsidP="00A3369D">
            <w:pPr>
              <w:pStyle w:val="a1"/>
              <w:ind w:firstLineChars="0" w:firstLine="0"/>
            </w:pPr>
            <w:r>
              <w:rPr>
                <w:rFonts w:ascii="宋体" w:hAnsi="宋体" w:cs="宋体" w:hint="eastAsia"/>
                <w:sz w:val="24"/>
                <w:szCs w:val="24"/>
              </w:rPr>
              <w:t>姓名、起止日期</w:t>
            </w:r>
          </w:p>
        </w:tc>
      </w:tr>
      <w:tr w:rsidR="00A3369D" w14:paraId="4D4D852C" w14:textId="77777777" w:rsidTr="00A3369D">
        <w:tc>
          <w:tcPr>
            <w:tcW w:w="2012" w:type="dxa"/>
          </w:tcPr>
          <w:p w14:paraId="2B040C91" w14:textId="77777777" w:rsidR="00A3369D" w:rsidRDefault="00A3369D" w:rsidP="00A3369D">
            <w:pPr>
              <w:pStyle w:val="a1"/>
              <w:ind w:firstLine="422"/>
              <w:rPr>
                <w:b/>
                <w:bCs/>
                <w:szCs w:val="21"/>
              </w:rPr>
            </w:pPr>
            <w:r>
              <w:rPr>
                <w:rFonts w:hint="eastAsia"/>
                <w:b/>
                <w:bCs/>
                <w:szCs w:val="21"/>
              </w:rPr>
              <w:t>数据操作</w:t>
            </w:r>
          </w:p>
        </w:tc>
        <w:tc>
          <w:tcPr>
            <w:tcW w:w="6708" w:type="dxa"/>
          </w:tcPr>
          <w:p w14:paraId="5562E08E" w14:textId="77777777" w:rsidR="00A3369D" w:rsidRDefault="00A3369D" w:rsidP="00A3369D">
            <w:pPr>
              <w:pStyle w:val="a1"/>
              <w:ind w:firstLineChars="0" w:firstLine="0"/>
            </w:pPr>
            <w:r>
              <w:rPr>
                <w:rFonts w:hint="eastAsia"/>
              </w:rPr>
              <w:t>增删改查</w:t>
            </w:r>
          </w:p>
        </w:tc>
      </w:tr>
      <w:tr w:rsidR="00A3369D" w14:paraId="538C94DE" w14:textId="77777777" w:rsidTr="00A3369D">
        <w:tc>
          <w:tcPr>
            <w:tcW w:w="2012" w:type="dxa"/>
          </w:tcPr>
          <w:p w14:paraId="31FABDCE" w14:textId="77777777" w:rsidR="00A3369D" w:rsidRDefault="00A3369D" w:rsidP="00A3369D">
            <w:pPr>
              <w:pStyle w:val="a1"/>
              <w:ind w:firstLine="422"/>
              <w:rPr>
                <w:b/>
                <w:bCs/>
                <w:szCs w:val="21"/>
              </w:rPr>
            </w:pPr>
            <w:r>
              <w:rPr>
                <w:rFonts w:hint="eastAsia"/>
                <w:b/>
                <w:bCs/>
                <w:szCs w:val="21"/>
              </w:rPr>
              <w:t>关联业务</w:t>
            </w:r>
          </w:p>
        </w:tc>
        <w:tc>
          <w:tcPr>
            <w:tcW w:w="6708" w:type="dxa"/>
          </w:tcPr>
          <w:p w14:paraId="7B5052FC" w14:textId="77777777" w:rsidR="00A3369D" w:rsidRDefault="00A3369D" w:rsidP="00A3369D">
            <w:pPr>
              <w:pStyle w:val="a1"/>
              <w:ind w:firstLineChars="0" w:firstLine="0"/>
            </w:pPr>
            <w:r>
              <w:rPr>
                <w:rFonts w:hint="eastAsia"/>
              </w:rPr>
              <w:t>组织管理、职务管理、职位管理、员工管理</w:t>
            </w:r>
          </w:p>
        </w:tc>
      </w:tr>
      <w:tr w:rsidR="00A3369D" w14:paraId="31C89765" w14:textId="77777777" w:rsidTr="00A3369D">
        <w:tc>
          <w:tcPr>
            <w:tcW w:w="2012" w:type="dxa"/>
          </w:tcPr>
          <w:p w14:paraId="5337E449" w14:textId="77777777" w:rsidR="00A3369D" w:rsidRDefault="00A3369D" w:rsidP="00A3369D">
            <w:pPr>
              <w:pStyle w:val="a1"/>
              <w:ind w:firstLine="422"/>
              <w:rPr>
                <w:b/>
                <w:bCs/>
                <w:szCs w:val="21"/>
              </w:rPr>
            </w:pPr>
            <w:r>
              <w:rPr>
                <w:rFonts w:hint="eastAsia"/>
                <w:b/>
                <w:bCs/>
                <w:szCs w:val="21"/>
              </w:rPr>
              <w:t>数据来源</w:t>
            </w:r>
          </w:p>
        </w:tc>
        <w:tc>
          <w:tcPr>
            <w:tcW w:w="6708" w:type="dxa"/>
          </w:tcPr>
          <w:p w14:paraId="223DA3FB" w14:textId="77777777" w:rsidR="00A3369D" w:rsidRDefault="00A3369D" w:rsidP="00A3369D">
            <w:pPr>
              <w:pStyle w:val="a1"/>
              <w:ind w:firstLineChars="0" w:firstLine="0"/>
            </w:pPr>
            <w:r>
              <w:rPr>
                <w:rFonts w:hint="eastAsia"/>
              </w:rPr>
              <w:t>企业采集</w:t>
            </w:r>
          </w:p>
        </w:tc>
      </w:tr>
    </w:tbl>
    <w:p w14:paraId="7764D4E8" w14:textId="77777777" w:rsidR="00A3369D" w:rsidRDefault="00A3369D" w:rsidP="00A2483A">
      <w:pPr>
        <w:pStyle w:val="4"/>
      </w:pPr>
      <w:r>
        <w:rPr>
          <w:rFonts w:hint="eastAsia"/>
        </w:rPr>
        <w:t>在线沟通语音流量统计</w:t>
      </w:r>
    </w:p>
    <w:tbl>
      <w:tblPr>
        <w:tblStyle w:val="afb"/>
        <w:tblW w:w="0" w:type="auto"/>
        <w:tblLook w:val="04A0" w:firstRow="1" w:lastRow="0" w:firstColumn="1" w:lastColumn="0" w:noHBand="0" w:noVBand="1"/>
      </w:tblPr>
      <w:tblGrid>
        <w:gridCol w:w="2012"/>
        <w:gridCol w:w="6708"/>
      </w:tblGrid>
      <w:tr w:rsidR="00A3369D" w14:paraId="05339A1C" w14:textId="77777777" w:rsidTr="00A3369D">
        <w:tc>
          <w:tcPr>
            <w:tcW w:w="2012" w:type="dxa"/>
          </w:tcPr>
          <w:p w14:paraId="7248B29A"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69F8B48E" w14:textId="77777777" w:rsidR="00A3369D" w:rsidRDefault="00A3369D" w:rsidP="00A3369D">
            <w:pPr>
              <w:pStyle w:val="a1"/>
              <w:ind w:firstLineChars="0" w:firstLine="0"/>
            </w:pPr>
            <w:r>
              <w:rPr>
                <w:rFonts w:ascii="宋体" w:hAnsi="宋体" w:cs="宋体" w:hint="eastAsia"/>
                <w:sz w:val="24"/>
                <w:szCs w:val="24"/>
              </w:rPr>
              <w:t>名称、状态</w:t>
            </w:r>
          </w:p>
        </w:tc>
      </w:tr>
      <w:tr w:rsidR="00A3369D" w14:paraId="538976B1" w14:textId="77777777" w:rsidTr="00A3369D">
        <w:tc>
          <w:tcPr>
            <w:tcW w:w="2012" w:type="dxa"/>
          </w:tcPr>
          <w:p w14:paraId="27ABD494" w14:textId="77777777" w:rsidR="00A3369D" w:rsidRDefault="00A3369D" w:rsidP="00A3369D">
            <w:pPr>
              <w:pStyle w:val="a1"/>
              <w:ind w:firstLine="422"/>
              <w:rPr>
                <w:b/>
                <w:bCs/>
                <w:szCs w:val="21"/>
              </w:rPr>
            </w:pPr>
            <w:r>
              <w:rPr>
                <w:rFonts w:hint="eastAsia"/>
                <w:b/>
                <w:bCs/>
                <w:szCs w:val="21"/>
              </w:rPr>
              <w:t>数据操作</w:t>
            </w:r>
          </w:p>
        </w:tc>
        <w:tc>
          <w:tcPr>
            <w:tcW w:w="6708" w:type="dxa"/>
          </w:tcPr>
          <w:p w14:paraId="0606F248" w14:textId="77777777" w:rsidR="00A3369D" w:rsidRDefault="00A3369D" w:rsidP="00A3369D">
            <w:pPr>
              <w:pStyle w:val="a1"/>
              <w:ind w:firstLineChars="0" w:firstLine="0"/>
            </w:pPr>
            <w:r>
              <w:rPr>
                <w:rFonts w:hint="eastAsia"/>
              </w:rPr>
              <w:t>增删改查</w:t>
            </w:r>
          </w:p>
        </w:tc>
      </w:tr>
      <w:tr w:rsidR="00A3369D" w14:paraId="6A43CA85" w14:textId="77777777" w:rsidTr="00A3369D">
        <w:tc>
          <w:tcPr>
            <w:tcW w:w="2012" w:type="dxa"/>
          </w:tcPr>
          <w:p w14:paraId="5B9B4987" w14:textId="77777777" w:rsidR="00A3369D" w:rsidRDefault="00A3369D" w:rsidP="00A3369D">
            <w:pPr>
              <w:pStyle w:val="a1"/>
              <w:ind w:firstLine="422"/>
              <w:rPr>
                <w:b/>
                <w:bCs/>
                <w:szCs w:val="21"/>
              </w:rPr>
            </w:pPr>
            <w:r>
              <w:rPr>
                <w:rFonts w:hint="eastAsia"/>
                <w:b/>
                <w:bCs/>
                <w:szCs w:val="21"/>
              </w:rPr>
              <w:t>关联业务</w:t>
            </w:r>
          </w:p>
        </w:tc>
        <w:tc>
          <w:tcPr>
            <w:tcW w:w="6708" w:type="dxa"/>
          </w:tcPr>
          <w:p w14:paraId="6F60A917" w14:textId="77777777" w:rsidR="00A3369D" w:rsidRDefault="00A3369D" w:rsidP="00A3369D">
            <w:pPr>
              <w:pStyle w:val="a1"/>
              <w:ind w:firstLineChars="0" w:firstLine="0"/>
            </w:pPr>
            <w:r>
              <w:rPr>
                <w:rFonts w:hint="eastAsia"/>
              </w:rPr>
              <w:t>能力评估</w:t>
            </w:r>
          </w:p>
        </w:tc>
      </w:tr>
      <w:tr w:rsidR="00A3369D" w14:paraId="792D1000" w14:textId="77777777" w:rsidTr="00A3369D">
        <w:tc>
          <w:tcPr>
            <w:tcW w:w="2012" w:type="dxa"/>
          </w:tcPr>
          <w:p w14:paraId="45BD3133" w14:textId="77777777" w:rsidR="00A3369D" w:rsidRDefault="00A3369D" w:rsidP="00A3369D">
            <w:pPr>
              <w:pStyle w:val="a1"/>
              <w:ind w:firstLine="422"/>
              <w:rPr>
                <w:b/>
                <w:bCs/>
                <w:szCs w:val="21"/>
              </w:rPr>
            </w:pPr>
            <w:r>
              <w:rPr>
                <w:rFonts w:hint="eastAsia"/>
                <w:b/>
                <w:bCs/>
                <w:szCs w:val="21"/>
              </w:rPr>
              <w:t>数据来源</w:t>
            </w:r>
          </w:p>
        </w:tc>
        <w:tc>
          <w:tcPr>
            <w:tcW w:w="6708" w:type="dxa"/>
          </w:tcPr>
          <w:p w14:paraId="0615460D" w14:textId="77777777" w:rsidR="00A3369D" w:rsidRDefault="00A3369D" w:rsidP="00A3369D">
            <w:pPr>
              <w:pStyle w:val="a1"/>
              <w:ind w:firstLineChars="0" w:firstLine="0"/>
            </w:pPr>
            <w:r>
              <w:rPr>
                <w:rFonts w:hint="eastAsia"/>
              </w:rPr>
              <w:t>企业采集</w:t>
            </w:r>
          </w:p>
        </w:tc>
      </w:tr>
    </w:tbl>
    <w:p w14:paraId="50CBC171" w14:textId="77777777" w:rsidR="00A3369D" w:rsidRDefault="00A3369D" w:rsidP="00A2483A">
      <w:pPr>
        <w:pStyle w:val="4"/>
      </w:pPr>
      <w:r>
        <w:rPr>
          <w:rFonts w:hint="eastAsia"/>
        </w:rPr>
        <w:t>岗位供需展示</w:t>
      </w:r>
    </w:p>
    <w:tbl>
      <w:tblPr>
        <w:tblStyle w:val="afb"/>
        <w:tblW w:w="0" w:type="auto"/>
        <w:tblLook w:val="04A0" w:firstRow="1" w:lastRow="0" w:firstColumn="1" w:lastColumn="0" w:noHBand="0" w:noVBand="1"/>
      </w:tblPr>
      <w:tblGrid>
        <w:gridCol w:w="2012"/>
        <w:gridCol w:w="6708"/>
      </w:tblGrid>
      <w:tr w:rsidR="00A3369D" w14:paraId="02800875" w14:textId="77777777" w:rsidTr="00A3369D">
        <w:tc>
          <w:tcPr>
            <w:tcW w:w="2012" w:type="dxa"/>
          </w:tcPr>
          <w:p w14:paraId="33C8E631"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3D33ACFC" w14:textId="77777777" w:rsidR="00A3369D" w:rsidRDefault="00A3369D" w:rsidP="00A3369D">
            <w:pPr>
              <w:pStyle w:val="a1"/>
              <w:ind w:firstLineChars="0" w:firstLine="0"/>
            </w:pPr>
            <w:r>
              <w:rPr>
                <w:rFonts w:ascii="宋体" w:hAnsi="宋体" w:cs="宋体" w:hint="eastAsia"/>
                <w:sz w:val="24"/>
                <w:szCs w:val="24"/>
              </w:rPr>
              <w:t>名称、状态</w:t>
            </w:r>
          </w:p>
        </w:tc>
      </w:tr>
      <w:tr w:rsidR="00A3369D" w14:paraId="1DBD5BB4" w14:textId="77777777" w:rsidTr="00A3369D">
        <w:tc>
          <w:tcPr>
            <w:tcW w:w="2012" w:type="dxa"/>
          </w:tcPr>
          <w:p w14:paraId="04D119DE" w14:textId="77777777" w:rsidR="00A3369D" w:rsidRDefault="00A3369D" w:rsidP="00A3369D">
            <w:pPr>
              <w:pStyle w:val="a1"/>
              <w:ind w:firstLine="422"/>
              <w:rPr>
                <w:b/>
                <w:bCs/>
                <w:szCs w:val="21"/>
              </w:rPr>
            </w:pPr>
            <w:r>
              <w:rPr>
                <w:rFonts w:hint="eastAsia"/>
                <w:b/>
                <w:bCs/>
                <w:szCs w:val="21"/>
              </w:rPr>
              <w:lastRenderedPageBreak/>
              <w:t>数据操作</w:t>
            </w:r>
          </w:p>
        </w:tc>
        <w:tc>
          <w:tcPr>
            <w:tcW w:w="6708" w:type="dxa"/>
          </w:tcPr>
          <w:p w14:paraId="64DA1751" w14:textId="77777777" w:rsidR="00A3369D" w:rsidRDefault="00A3369D" w:rsidP="00A3369D">
            <w:pPr>
              <w:pStyle w:val="a1"/>
              <w:ind w:firstLineChars="0" w:firstLine="0"/>
            </w:pPr>
            <w:r>
              <w:rPr>
                <w:rFonts w:hint="eastAsia"/>
              </w:rPr>
              <w:t>增删改查</w:t>
            </w:r>
          </w:p>
        </w:tc>
      </w:tr>
      <w:tr w:rsidR="00A3369D" w14:paraId="65D38C85" w14:textId="77777777" w:rsidTr="00A3369D">
        <w:tc>
          <w:tcPr>
            <w:tcW w:w="2012" w:type="dxa"/>
          </w:tcPr>
          <w:p w14:paraId="0473D86B" w14:textId="77777777" w:rsidR="00A3369D" w:rsidRDefault="00A3369D" w:rsidP="00A3369D">
            <w:pPr>
              <w:pStyle w:val="a1"/>
              <w:ind w:firstLine="422"/>
              <w:rPr>
                <w:b/>
                <w:bCs/>
                <w:szCs w:val="21"/>
              </w:rPr>
            </w:pPr>
            <w:r>
              <w:rPr>
                <w:rFonts w:hint="eastAsia"/>
                <w:b/>
                <w:bCs/>
                <w:szCs w:val="21"/>
              </w:rPr>
              <w:t>关联业务</w:t>
            </w:r>
          </w:p>
        </w:tc>
        <w:tc>
          <w:tcPr>
            <w:tcW w:w="6708" w:type="dxa"/>
          </w:tcPr>
          <w:p w14:paraId="6B42340B" w14:textId="77777777" w:rsidR="00A3369D" w:rsidRDefault="00A3369D" w:rsidP="00A3369D">
            <w:pPr>
              <w:pStyle w:val="a1"/>
              <w:ind w:firstLineChars="0" w:firstLine="0"/>
            </w:pPr>
            <w:r>
              <w:rPr>
                <w:rFonts w:hint="eastAsia"/>
              </w:rPr>
              <w:t>能力评估</w:t>
            </w:r>
          </w:p>
        </w:tc>
      </w:tr>
      <w:tr w:rsidR="00A3369D" w14:paraId="261A50D1" w14:textId="77777777" w:rsidTr="00A3369D">
        <w:tc>
          <w:tcPr>
            <w:tcW w:w="2012" w:type="dxa"/>
          </w:tcPr>
          <w:p w14:paraId="7FC2B456" w14:textId="77777777" w:rsidR="00A3369D" w:rsidRDefault="00A3369D" w:rsidP="00A3369D">
            <w:pPr>
              <w:pStyle w:val="a1"/>
              <w:ind w:firstLine="422"/>
              <w:rPr>
                <w:b/>
                <w:bCs/>
                <w:szCs w:val="21"/>
              </w:rPr>
            </w:pPr>
            <w:r>
              <w:rPr>
                <w:rFonts w:hint="eastAsia"/>
                <w:b/>
                <w:bCs/>
                <w:szCs w:val="21"/>
              </w:rPr>
              <w:t>数据来源</w:t>
            </w:r>
          </w:p>
        </w:tc>
        <w:tc>
          <w:tcPr>
            <w:tcW w:w="6708" w:type="dxa"/>
          </w:tcPr>
          <w:p w14:paraId="6B8D4844" w14:textId="77777777" w:rsidR="00A3369D" w:rsidRDefault="00A3369D" w:rsidP="00A3369D">
            <w:pPr>
              <w:pStyle w:val="a1"/>
              <w:ind w:firstLineChars="0" w:firstLine="0"/>
            </w:pPr>
            <w:r>
              <w:rPr>
                <w:rFonts w:hint="eastAsia"/>
              </w:rPr>
              <w:t>企业采集</w:t>
            </w:r>
          </w:p>
        </w:tc>
      </w:tr>
    </w:tbl>
    <w:p w14:paraId="5A9B1BFE" w14:textId="77777777" w:rsidR="00A3369D" w:rsidRDefault="00A3369D" w:rsidP="00A2483A">
      <w:pPr>
        <w:pStyle w:val="4"/>
      </w:pPr>
      <w:r>
        <w:rPr>
          <w:rFonts w:hint="eastAsia"/>
        </w:rPr>
        <w:t>简历信息统计</w:t>
      </w:r>
    </w:p>
    <w:tbl>
      <w:tblPr>
        <w:tblStyle w:val="afb"/>
        <w:tblW w:w="0" w:type="auto"/>
        <w:tblLook w:val="04A0" w:firstRow="1" w:lastRow="0" w:firstColumn="1" w:lastColumn="0" w:noHBand="0" w:noVBand="1"/>
      </w:tblPr>
      <w:tblGrid>
        <w:gridCol w:w="2012"/>
        <w:gridCol w:w="6708"/>
      </w:tblGrid>
      <w:tr w:rsidR="00A3369D" w14:paraId="5E0DB074" w14:textId="77777777" w:rsidTr="00A3369D">
        <w:tc>
          <w:tcPr>
            <w:tcW w:w="2012" w:type="dxa"/>
          </w:tcPr>
          <w:p w14:paraId="0B8DD6B6"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5B72CC1F" w14:textId="77777777" w:rsidR="00A3369D" w:rsidRDefault="00A3369D" w:rsidP="00A3369D">
            <w:pPr>
              <w:pStyle w:val="a1"/>
              <w:ind w:firstLineChars="0" w:firstLine="0"/>
            </w:pPr>
            <w:r>
              <w:rPr>
                <w:rFonts w:ascii="宋体" w:hAnsi="宋体" w:cs="宋体" w:hint="eastAsia"/>
                <w:sz w:val="24"/>
                <w:szCs w:val="24"/>
              </w:rPr>
              <w:t>姓名、层级、起止日期</w:t>
            </w:r>
          </w:p>
        </w:tc>
      </w:tr>
      <w:tr w:rsidR="00A3369D" w14:paraId="0800DCE6" w14:textId="77777777" w:rsidTr="00A3369D">
        <w:tc>
          <w:tcPr>
            <w:tcW w:w="2012" w:type="dxa"/>
          </w:tcPr>
          <w:p w14:paraId="4E374142" w14:textId="77777777" w:rsidR="00A3369D" w:rsidRDefault="00A3369D" w:rsidP="00A3369D">
            <w:pPr>
              <w:pStyle w:val="a1"/>
              <w:ind w:firstLine="422"/>
              <w:rPr>
                <w:b/>
                <w:bCs/>
                <w:szCs w:val="21"/>
              </w:rPr>
            </w:pPr>
            <w:r>
              <w:rPr>
                <w:rFonts w:hint="eastAsia"/>
                <w:b/>
                <w:bCs/>
                <w:szCs w:val="21"/>
              </w:rPr>
              <w:t>数据操作</w:t>
            </w:r>
          </w:p>
        </w:tc>
        <w:tc>
          <w:tcPr>
            <w:tcW w:w="6708" w:type="dxa"/>
          </w:tcPr>
          <w:p w14:paraId="38CF6921" w14:textId="77777777" w:rsidR="00A3369D" w:rsidRDefault="00A3369D" w:rsidP="00A3369D">
            <w:pPr>
              <w:pStyle w:val="a1"/>
              <w:ind w:firstLineChars="0" w:firstLine="0"/>
            </w:pPr>
            <w:r>
              <w:rPr>
                <w:rFonts w:hint="eastAsia"/>
              </w:rPr>
              <w:t>增删改查</w:t>
            </w:r>
          </w:p>
        </w:tc>
      </w:tr>
      <w:tr w:rsidR="00A3369D" w14:paraId="3BC839CE" w14:textId="77777777" w:rsidTr="00A3369D">
        <w:tc>
          <w:tcPr>
            <w:tcW w:w="2012" w:type="dxa"/>
          </w:tcPr>
          <w:p w14:paraId="24272917" w14:textId="77777777" w:rsidR="00A3369D" w:rsidRDefault="00A3369D" w:rsidP="00A3369D">
            <w:pPr>
              <w:pStyle w:val="a1"/>
              <w:ind w:firstLine="422"/>
              <w:rPr>
                <w:b/>
                <w:bCs/>
                <w:szCs w:val="21"/>
              </w:rPr>
            </w:pPr>
            <w:r>
              <w:rPr>
                <w:rFonts w:hint="eastAsia"/>
                <w:b/>
                <w:bCs/>
                <w:szCs w:val="21"/>
              </w:rPr>
              <w:t>关联业务</w:t>
            </w:r>
          </w:p>
        </w:tc>
        <w:tc>
          <w:tcPr>
            <w:tcW w:w="6708" w:type="dxa"/>
          </w:tcPr>
          <w:p w14:paraId="0D60206A" w14:textId="77777777" w:rsidR="00A3369D" w:rsidRDefault="00A3369D" w:rsidP="00A3369D">
            <w:pPr>
              <w:pStyle w:val="a1"/>
              <w:ind w:firstLineChars="0" w:firstLine="0"/>
            </w:pPr>
            <w:r>
              <w:rPr>
                <w:rFonts w:hint="eastAsia"/>
              </w:rPr>
              <w:t>员工管理、能力词典、能力模型</w:t>
            </w:r>
          </w:p>
        </w:tc>
      </w:tr>
      <w:tr w:rsidR="00A3369D" w14:paraId="622B23DD" w14:textId="77777777" w:rsidTr="00A3369D">
        <w:tc>
          <w:tcPr>
            <w:tcW w:w="2012" w:type="dxa"/>
          </w:tcPr>
          <w:p w14:paraId="0B5E6FA0" w14:textId="77777777" w:rsidR="00A3369D" w:rsidRDefault="00A3369D" w:rsidP="00A3369D">
            <w:pPr>
              <w:pStyle w:val="a1"/>
              <w:ind w:firstLine="422"/>
              <w:rPr>
                <w:b/>
                <w:bCs/>
                <w:szCs w:val="21"/>
              </w:rPr>
            </w:pPr>
            <w:r>
              <w:rPr>
                <w:rFonts w:hint="eastAsia"/>
                <w:b/>
                <w:bCs/>
                <w:szCs w:val="21"/>
              </w:rPr>
              <w:t>数据来源</w:t>
            </w:r>
          </w:p>
        </w:tc>
        <w:tc>
          <w:tcPr>
            <w:tcW w:w="6708" w:type="dxa"/>
          </w:tcPr>
          <w:p w14:paraId="40ED1428" w14:textId="77777777" w:rsidR="00A3369D" w:rsidRDefault="00A3369D" w:rsidP="00A3369D">
            <w:pPr>
              <w:pStyle w:val="a1"/>
              <w:ind w:firstLineChars="0" w:firstLine="0"/>
            </w:pPr>
            <w:r>
              <w:rPr>
                <w:rFonts w:hint="eastAsia"/>
              </w:rPr>
              <w:t>企业采集</w:t>
            </w:r>
          </w:p>
        </w:tc>
      </w:tr>
    </w:tbl>
    <w:p w14:paraId="2C0BAD41" w14:textId="77777777" w:rsidR="00A3369D" w:rsidRDefault="00A3369D" w:rsidP="00A2483A">
      <w:pPr>
        <w:pStyle w:val="4"/>
      </w:pPr>
      <w:r>
        <w:rPr>
          <w:rFonts w:hint="eastAsia"/>
        </w:rPr>
        <w:t>岗位信息统计</w:t>
      </w:r>
    </w:p>
    <w:tbl>
      <w:tblPr>
        <w:tblStyle w:val="afb"/>
        <w:tblW w:w="0" w:type="auto"/>
        <w:tblLook w:val="04A0" w:firstRow="1" w:lastRow="0" w:firstColumn="1" w:lastColumn="0" w:noHBand="0" w:noVBand="1"/>
      </w:tblPr>
      <w:tblGrid>
        <w:gridCol w:w="2012"/>
        <w:gridCol w:w="6708"/>
      </w:tblGrid>
      <w:tr w:rsidR="00A3369D" w14:paraId="5824D228" w14:textId="77777777" w:rsidTr="00A3369D">
        <w:tc>
          <w:tcPr>
            <w:tcW w:w="2012" w:type="dxa"/>
          </w:tcPr>
          <w:p w14:paraId="57025387"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0F4B55BC" w14:textId="77777777" w:rsidR="00A3369D" w:rsidRDefault="00A3369D" w:rsidP="00A3369D">
            <w:pPr>
              <w:pStyle w:val="a1"/>
              <w:ind w:firstLineChars="0" w:firstLine="0"/>
            </w:pPr>
            <w:r>
              <w:rPr>
                <w:rFonts w:ascii="宋体" w:hAnsi="宋体" w:cs="宋体" w:hint="eastAsia"/>
                <w:sz w:val="24"/>
                <w:szCs w:val="24"/>
              </w:rPr>
              <w:t>姓名、起止日期</w:t>
            </w:r>
          </w:p>
        </w:tc>
      </w:tr>
      <w:tr w:rsidR="00A3369D" w14:paraId="6DDA5E82" w14:textId="77777777" w:rsidTr="00A3369D">
        <w:tc>
          <w:tcPr>
            <w:tcW w:w="2012" w:type="dxa"/>
          </w:tcPr>
          <w:p w14:paraId="179F1F9A" w14:textId="77777777" w:rsidR="00A3369D" w:rsidRDefault="00A3369D" w:rsidP="00A3369D">
            <w:pPr>
              <w:pStyle w:val="a1"/>
              <w:ind w:firstLine="422"/>
              <w:rPr>
                <w:b/>
                <w:bCs/>
                <w:szCs w:val="21"/>
              </w:rPr>
            </w:pPr>
            <w:r>
              <w:rPr>
                <w:rFonts w:hint="eastAsia"/>
                <w:b/>
                <w:bCs/>
                <w:szCs w:val="21"/>
              </w:rPr>
              <w:t>数据操作</w:t>
            </w:r>
          </w:p>
        </w:tc>
        <w:tc>
          <w:tcPr>
            <w:tcW w:w="6708" w:type="dxa"/>
          </w:tcPr>
          <w:p w14:paraId="4E8C0CF8" w14:textId="77777777" w:rsidR="00A3369D" w:rsidRDefault="00A3369D" w:rsidP="00A3369D">
            <w:pPr>
              <w:pStyle w:val="a1"/>
              <w:ind w:firstLineChars="0" w:firstLine="0"/>
            </w:pPr>
            <w:r>
              <w:rPr>
                <w:rFonts w:hint="eastAsia"/>
              </w:rPr>
              <w:t>改查</w:t>
            </w:r>
          </w:p>
        </w:tc>
      </w:tr>
      <w:tr w:rsidR="00A3369D" w14:paraId="1DB9BF5D" w14:textId="77777777" w:rsidTr="00A3369D">
        <w:tc>
          <w:tcPr>
            <w:tcW w:w="2012" w:type="dxa"/>
          </w:tcPr>
          <w:p w14:paraId="6D6887F3" w14:textId="77777777" w:rsidR="00A3369D" w:rsidRDefault="00A3369D" w:rsidP="00A3369D">
            <w:pPr>
              <w:pStyle w:val="a1"/>
              <w:ind w:firstLine="422"/>
              <w:rPr>
                <w:b/>
                <w:bCs/>
                <w:szCs w:val="21"/>
              </w:rPr>
            </w:pPr>
            <w:r>
              <w:rPr>
                <w:rFonts w:hint="eastAsia"/>
                <w:b/>
                <w:bCs/>
                <w:szCs w:val="21"/>
              </w:rPr>
              <w:t>关联业务</w:t>
            </w:r>
          </w:p>
        </w:tc>
        <w:tc>
          <w:tcPr>
            <w:tcW w:w="6708" w:type="dxa"/>
          </w:tcPr>
          <w:p w14:paraId="5E3476AD" w14:textId="77777777" w:rsidR="00A3369D" w:rsidRDefault="00A3369D" w:rsidP="00A3369D">
            <w:pPr>
              <w:pStyle w:val="a1"/>
              <w:ind w:firstLineChars="0" w:firstLine="0"/>
            </w:pPr>
            <w:r>
              <w:rPr>
                <w:rFonts w:hint="eastAsia"/>
              </w:rPr>
              <w:t>能力评估</w:t>
            </w:r>
          </w:p>
        </w:tc>
      </w:tr>
      <w:tr w:rsidR="00A3369D" w14:paraId="06A67B4D" w14:textId="77777777" w:rsidTr="00A3369D">
        <w:tc>
          <w:tcPr>
            <w:tcW w:w="2012" w:type="dxa"/>
          </w:tcPr>
          <w:p w14:paraId="79EF1791" w14:textId="77777777" w:rsidR="00A3369D" w:rsidRDefault="00A3369D" w:rsidP="00A3369D">
            <w:pPr>
              <w:pStyle w:val="a1"/>
              <w:ind w:firstLine="422"/>
              <w:rPr>
                <w:b/>
                <w:bCs/>
                <w:szCs w:val="21"/>
              </w:rPr>
            </w:pPr>
            <w:r>
              <w:rPr>
                <w:rFonts w:hint="eastAsia"/>
                <w:b/>
                <w:bCs/>
                <w:szCs w:val="21"/>
              </w:rPr>
              <w:t>数据来源</w:t>
            </w:r>
          </w:p>
        </w:tc>
        <w:tc>
          <w:tcPr>
            <w:tcW w:w="6708" w:type="dxa"/>
          </w:tcPr>
          <w:p w14:paraId="64680C23" w14:textId="77777777" w:rsidR="00A3369D" w:rsidRDefault="00A3369D" w:rsidP="00A3369D">
            <w:pPr>
              <w:pStyle w:val="a1"/>
              <w:ind w:firstLineChars="0" w:firstLine="0"/>
            </w:pPr>
            <w:r>
              <w:rPr>
                <w:rFonts w:hint="eastAsia"/>
              </w:rPr>
              <w:t>企业采集</w:t>
            </w:r>
          </w:p>
        </w:tc>
      </w:tr>
    </w:tbl>
    <w:p w14:paraId="3BD4F19E" w14:textId="77777777" w:rsidR="00A3369D" w:rsidRDefault="00A3369D" w:rsidP="00A2483A">
      <w:pPr>
        <w:pStyle w:val="4"/>
      </w:pPr>
      <w:r>
        <w:rPr>
          <w:rFonts w:hint="eastAsia"/>
        </w:rPr>
        <w:t>驿站信息统计</w:t>
      </w:r>
    </w:p>
    <w:tbl>
      <w:tblPr>
        <w:tblStyle w:val="afb"/>
        <w:tblW w:w="0" w:type="auto"/>
        <w:tblLook w:val="04A0" w:firstRow="1" w:lastRow="0" w:firstColumn="1" w:lastColumn="0" w:noHBand="0" w:noVBand="1"/>
      </w:tblPr>
      <w:tblGrid>
        <w:gridCol w:w="2012"/>
        <w:gridCol w:w="6708"/>
      </w:tblGrid>
      <w:tr w:rsidR="00A3369D" w14:paraId="046A4FFE" w14:textId="77777777" w:rsidTr="00A3369D">
        <w:tc>
          <w:tcPr>
            <w:tcW w:w="2012" w:type="dxa"/>
          </w:tcPr>
          <w:p w14:paraId="73462086"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645AA49F" w14:textId="77777777" w:rsidR="00A3369D" w:rsidRDefault="00A3369D" w:rsidP="00A3369D">
            <w:pPr>
              <w:pStyle w:val="a1"/>
              <w:ind w:firstLineChars="0" w:firstLine="0"/>
            </w:pPr>
            <w:r>
              <w:rPr>
                <w:rFonts w:ascii="宋体" w:hAnsi="宋体" w:cs="宋体" w:hint="eastAsia"/>
                <w:sz w:val="24"/>
                <w:szCs w:val="24"/>
              </w:rPr>
              <w:t>起止日期</w:t>
            </w:r>
          </w:p>
        </w:tc>
      </w:tr>
      <w:tr w:rsidR="00A3369D" w14:paraId="32AAFA9D" w14:textId="77777777" w:rsidTr="00A3369D">
        <w:tc>
          <w:tcPr>
            <w:tcW w:w="2012" w:type="dxa"/>
          </w:tcPr>
          <w:p w14:paraId="7D8B69C8" w14:textId="77777777" w:rsidR="00A3369D" w:rsidRDefault="00A3369D" w:rsidP="00A3369D">
            <w:pPr>
              <w:pStyle w:val="a1"/>
              <w:ind w:firstLine="422"/>
              <w:rPr>
                <w:b/>
                <w:bCs/>
                <w:szCs w:val="21"/>
              </w:rPr>
            </w:pPr>
            <w:r>
              <w:rPr>
                <w:rFonts w:hint="eastAsia"/>
                <w:b/>
                <w:bCs/>
                <w:szCs w:val="21"/>
              </w:rPr>
              <w:t>数据操作</w:t>
            </w:r>
          </w:p>
        </w:tc>
        <w:tc>
          <w:tcPr>
            <w:tcW w:w="6708" w:type="dxa"/>
          </w:tcPr>
          <w:p w14:paraId="68662BCB" w14:textId="77777777" w:rsidR="00A3369D" w:rsidRDefault="00A3369D" w:rsidP="00A3369D">
            <w:pPr>
              <w:pStyle w:val="a1"/>
              <w:ind w:firstLineChars="0" w:firstLine="0"/>
            </w:pPr>
            <w:r>
              <w:rPr>
                <w:rFonts w:hint="eastAsia"/>
              </w:rPr>
              <w:t>查</w:t>
            </w:r>
          </w:p>
        </w:tc>
      </w:tr>
      <w:tr w:rsidR="00A3369D" w14:paraId="0F5EFE25" w14:textId="77777777" w:rsidTr="00A3369D">
        <w:tc>
          <w:tcPr>
            <w:tcW w:w="2012" w:type="dxa"/>
          </w:tcPr>
          <w:p w14:paraId="645D3A24" w14:textId="77777777" w:rsidR="00A3369D" w:rsidRDefault="00A3369D" w:rsidP="00A3369D">
            <w:pPr>
              <w:pStyle w:val="a1"/>
              <w:ind w:firstLine="422"/>
              <w:rPr>
                <w:b/>
                <w:bCs/>
                <w:szCs w:val="21"/>
              </w:rPr>
            </w:pPr>
            <w:r>
              <w:rPr>
                <w:rFonts w:hint="eastAsia"/>
                <w:b/>
                <w:bCs/>
                <w:szCs w:val="21"/>
              </w:rPr>
              <w:t>关联业务</w:t>
            </w:r>
          </w:p>
        </w:tc>
        <w:tc>
          <w:tcPr>
            <w:tcW w:w="6708" w:type="dxa"/>
          </w:tcPr>
          <w:p w14:paraId="678C6080" w14:textId="77777777" w:rsidR="00A3369D" w:rsidRDefault="00A3369D" w:rsidP="00A3369D">
            <w:pPr>
              <w:pStyle w:val="a1"/>
              <w:ind w:firstLineChars="0" w:firstLine="0"/>
            </w:pPr>
            <w:r>
              <w:rPr>
                <w:rFonts w:hint="eastAsia"/>
              </w:rPr>
              <w:t>能力评估</w:t>
            </w:r>
          </w:p>
        </w:tc>
      </w:tr>
      <w:tr w:rsidR="00A3369D" w14:paraId="1BFFE84F" w14:textId="77777777" w:rsidTr="00A3369D">
        <w:tc>
          <w:tcPr>
            <w:tcW w:w="2012" w:type="dxa"/>
          </w:tcPr>
          <w:p w14:paraId="4A489DA5" w14:textId="77777777" w:rsidR="00A3369D" w:rsidRDefault="00A3369D" w:rsidP="00A3369D">
            <w:pPr>
              <w:pStyle w:val="a1"/>
              <w:ind w:firstLine="422"/>
              <w:rPr>
                <w:b/>
                <w:bCs/>
                <w:szCs w:val="21"/>
              </w:rPr>
            </w:pPr>
            <w:r>
              <w:rPr>
                <w:rFonts w:hint="eastAsia"/>
                <w:b/>
                <w:bCs/>
                <w:szCs w:val="21"/>
              </w:rPr>
              <w:t>数据来源</w:t>
            </w:r>
          </w:p>
        </w:tc>
        <w:tc>
          <w:tcPr>
            <w:tcW w:w="6708" w:type="dxa"/>
          </w:tcPr>
          <w:p w14:paraId="5ED4925D" w14:textId="77777777" w:rsidR="00A3369D" w:rsidRDefault="00A3369D" w:rsidP="00A3369D">
            <w:pPr>
              <w:pStyle w:val="a1"/>
              <w:ind w:firstLineChars="0" w:firstLine="0"/>
            </w:pPr>
            <w:r>
              <w:rPr>
                <w:rFonts w:hint="eastAsia"/>
              </w:rPr>
              <w:t>统计分析</w:t>
            </w:r>
          </w:p>
        </w:tc>
      </w:tr>
    </w:tbl>
    <w:p w14:paraId="437FCF1A" w14:textId="77777777" w:rsidR="00A3369D" w:rsidRDefault="00A3369D" w:rsidP="00A2483A">
      <w:pPr>
        <w:pStyle w:val="4"/>
      </w:pPr>
      <w:r>
        <w:rPr>
          <w:rFonts w:hint="eastAsia"/>
        </w:rPr>
        <w:t>日统计平台实际用人情况统计</w:t>
      </w:r>
    </w:p>
    <w:tbl>
      <w:tblPr>
        <w:tblStyle w:val="afb"/>
        <w:tblW w:w="0" w:type="auto"/>
        <w:tblLook w:val="04A0" w:firstRow="1" w:lastRow="0" w:firstColumn="1" w:lastColumn="0" w:noHBand="0" w:noVBand="1"/>
      </w:tblPr>
      <w:tblGrid>
        <w:gridCol w:w="2012"/>
        <w:gridCol w:w="6708"/>
      </w:tblGrid>
      <w:tr w:rsidR="00A3369D" w14:paraId="53BDA62A" w14:textId="77777777" w:rsidTr="00A3369D">
        <w:tc>
          <w:tcPr>
            <w:tcW w:w="2012" w:type="dxa"/>
          </w:tcPr>
          <w:p w14:paraId="1938FF53"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3AA7D5B0" w14:textId="77777777" w:rsidR="00A3369D" w:rsidRDefault="00A3369D" w:rsidP="00A3369D">
            <w:pPr>
              <w:pStyle w:val="a1"/>
              <w:ind w:firstLineChars="0" w:firstLine="0"/>
            </w:pPr>
            <w:r>
              <w:rPr>
                <w:rFonts w:ascii="宋体" w:hAnsi="宋体" w:cs="宋体" w:hint="eastAsia"/>
                <w:sz w:val="24"/>
                <w:szCs w:val="24"/>
              </w:rPr>
              <w:t>姓名、起止日期</w:t>
            </w:r>
          </w:p>
        </w:tc>
      </w:tr>
      <w:tr w:rsidR="00A3369D" w14:paraId="7521584E" w14:textId="77777777" w:rsidTr="00A3369D">
        <w:tc>
          <w:tcPr>
            <w:tcW w:w="2012" w:type="dxa"/>
          </w:tcPr>
          <w:p w14:paraId="2D9C824F" w14:textId="77777777" w:rsidR="00A3369D" w:rsidRDefault="00A3369D" w:rsidP="00A3369D">
            <w:pPr>
              <w:pStyle w:val="a1"/>
              <w:ind w:firstLine="422"/>
              <w:rPr>
                <w:b/>
                <w:bCs/>
                <w:szCs w:val="21"/>
              </w:rPr>
            </w:pPr>
            <w:r>
              <w:rPr>
                <w:rFonts w:hint="eastAsia"/>
                <w:b/>
                <w:bCs/>
                <w:szCs w:val="21"/>
              </w:rPr>
              <w:t>数据操作</w:t>
            </w:r>
          </w:p>
        </w:tc>
        <w:tc>
          <w:tcPr>
            <w:tcW w:w="6708" w:type="dxa"/>
          </w:tcPr>
          <w:p w14:paraId="683FDD80" w14:textId="77777777" w:rsidR="00A3369D" w:rsidRDefault="00A3369D" w:rsidP="00A3369D">
            <w:pPr>
              <w:pStyle w:val="a1"/>
              <w:ind w:firstLineChars="0" w:firstLine="0"/>
            </w:pPr>
            <w:r>
              <w:rPr>
                <w:rFonts w:hint="eastAsia"/>
              </w:rPr>
              <w:t>增删改查</w:t>
            </w:r>
          </w:p>
        </w:tc>
      </w:tr>
      <w:tr w:rsidR="00A3369D" w14:paraId="78D0CD06" w14:textId="77777777" w:rsidTr="00A3369D">
        <w:tc>
          <w:tcPr>
            <w:tcW w:w="2012" w:type="dxa"/>
          </w:tcPr>
          <w:p w14:paraId="1B459C41" w14:textId="77777777" w:rsidR="00A3369D" w:rsidRDefault="00A3369D" w:rsidP="00A3369D">
            <w:pPr>
              <w:pStyle w:val="a1"/>
              <w:ind w:firstLine="422"/>
              <w:rPr>
                <w:b/>
                <w:bCs/>
                <w:szCs w:val="21"/>
              </w:rPr>
            </w:pPr>
            <w:r>
              <w:rPr>
                <w:rFonts w:hint="eastAsia"/>
                <w:b/>
                <w:bCs/>
                <w:szCs w:val="21"/>
              </w:rPr>
              <w:t>关联业务</w:t>
            </w:r>
          </w:p>
        </w:tc>
        <w:tc>
          <w:tcPr>
            <w:tcW w:w="6708" w:type="dxa"/>
          </w:tcPr>
          <w:p w14:paraId="58881D16" w14:textId="77777777" w:rsidR="00A3369D" w:rsidRDefault="00A3369D" w:rsidP="00A3369D">
            <w:pPr>
              <w:pStyle w:val="a1"/>
              <w:ind w:firstLineChars="0" w:firstLine="0"/>
            </w:pPr>
            <w:r>
              <w:rPr>
                <w:rFonts w:hint="eastAsia"/>
              </w:rPr>
              <w:t>能力评估</w:t>
            </w:r>
          </w:p>
        </w:tc>
      </w:tr>
      <w:tr w:rsidR="00A3369D" w14:paraId="018B2F6D" w14:textId="77777777" w:rsidTr="00A3369D">
        <w:tc>
          <w:tcPr>
            <w:tcW w:w="2012" w:type="dxa"/>
          </w:tcPr>
          <w:p w14:paraId="7D565EEE" w14:textId="77777777" w:rsidR="00A3369D" w:rsidRDefault="00A3369D" w:rsidP="00A3369D">
            <w:pPr>
              <w:pStyle w:val="a1"/>
              <w:ind w:firstLine="422"/>
              <w:rPr>
                <w:b/>
                <w:bCs/>
                <w:szCs w:val="21"/>
              </w:rPr>
            </w:pPr>
            <w:r>
              <w:rPr>
                <w:rFonts w:hint="eastAsia"/>
                <w:b/>
                <w:bCs/>
                <w:szCs w:val="21"/>
              </w:rPr>
              <w:t>数据来源</w:t>
            </w:r>
          </w:p>
        </w:tc>
        <w:tc>
          <w:tcPr>
            <w:tcW w:w="6708" w:type="dxa"/>
          </w:tcPr>
          <w:p w14:paraId="7584C51F" w14:textId="77777777" w:rsidR="00A3369D" w:rsidRDefault="00A3369D" w:rsidP="00A3369D">
            <w:pPr>
              <w:pStyle w:val="a1"/>
              <w:ind w:firstLineChars="0" w:firstLine="0"/>
            </w:pPr>
            <w:r>
              <w:rPr>
                <w:rFonts w:hint="eastAsia"/>
              </w:rPr>
              <w:t>企业采集</w:t>
            </w:r>
          </w:p>
        </w:tc>
      </w:tr>
    </w:tbl>
    <w:p w14:paraId="53A71122" w14:textId="77777777" w:rsidR="00A3369D" w:rsidRDefault="00A3369D" w:rsidP="00A2483A">
      <w:pPr>
        <w:pStyle w:val="4"/>
      </w:pPr>
      <w:r>
        <w:rPr>
          <w:rFonts w:hint="eastAsia"/>
        </w:rPr>
        <w:t>周统计平台实际用人情况统计</w:t>
      </w:r>
    </w:p>
    <w:tbl>
      <w:tblPr>
        <w:tblStyle w:val="afb"/>
        <w:tblW w:w="0" w:type="auto"/>
        <w:tblLook w:val="04A0" w:firstRow="1" w:lastRow="0" w:firstColumn="1" w:lastColumn="0" w:noHBand="0" w:noVBand="1"/>
      </w:tblPr>
      <w:tblGrid>
        <w:gridCol w:w="2012"/>
        <w:gridCol w:w="6708"/>
      </w:tblGrid>
      <w:tr w:rsidR="00A3369D" w14:paraId="2E3AAE95" w14:textId="77777777" w:rsidTr="00A3369D">
        <w:tc>
          <w:tcPr>
            <w:tcW w:w="2012" w:type="dxa"/>
          </w:tcPr>
          <w:p w14:paraId="4B492975"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50C84638" w14:textId="77777777" w:rsidR="00A3369D" w:rsidRDefault="00A3369D" w:rsidP="00A3369D">
            <w:pPr>
              <w:pStyle w:val="a1"/>
              <w:ind w:firstLineChars="0" w:firstLine="0"/>
            </w:pPr>
            <w:r>
              <w:rPr>
                <w:rFonts w:ascii="宋体" w:hAnsi="宋体" w:cs="宋体" w:hint="eastAsia"/>
                <w:sz w:val="24"/>
                <w:szCs w:val="24"/>
              </w:rPr>
              <w:t>姓名、起止日期</w:t>
            </w:r>
          </w:p>
        </w:tc>
      </w:tr>
      <w:tr w:rsidR="00A3369D" w14:paraId="1C1E5702" w14:textId="77777777" w:rsidTr="00A3369D">
        <w:tc>
          <w:tcPr>
            <w:tcW w:w="2012" w:type="dxa"/>
          </w:tcPr>
          <w:p w14:paraId="1C48549C" w14:textId="77777777" w:rsidR="00A3369D" w:rsidRDefault="00A3369D" w:rsidP="00A3369D">
            <w:pPr>
              <w:pStyle w:val="a1"/>
              <w:ind w:firstLine="422"/>
              <w:rPr>
                <w:b/>
                <w:bCs/>
                <w:szCs w:val="21"/>
              </w:rPr>
            </w:pPr>
            <w:r>
              <w:rPr>
                <w:rFonts w:hint="eastAsia"/>
                <w:b/>
                <w:bCs/>
                <w:szCs w:val="21"/>
              </w:rPr>
              <w:t>数据操作</w:t>
            </w:r>
          </w:p>
        </w:tc>
        <w:tc>
          <w:tcPr>
            <w:tcW w:w="6708" w:type="dxa"/>
          </w:tcPr>
          <w:p w14:paraId="1DE2AD48" w14:textId="77777777" w:rsidR="00A3369D" w:rsidRDefault="00A3369D" w:rsidP="00A3369D">
            <w:pPr>
              <w:pStyle w:val="a1"/>
              <w:ind w:firstLineChars="0" w:firstLine="0"/>
            </w:pPr>
            <w:r>
              <w:rPr>
                <w:rFonts w:hint="eastAsia"/>
              </w:rPr>
              <w:t>增删改查</w:t>
            </w:r>
          </w:p>
        </w:tc>
      </w:tr>
      <w:tr w:rsidR="00A3369D" w14:paraId="26770DC8" w14:textId="77777777" w:rsidTr="00A3369D">
        <w:tc>
          <w:tcPr>
            <w:tcW w:w="2012" w:type="dxa"/>
          </w:tcPr>
          <w:p w14:paraId="52FCB5E0" w14:textId="77777777" w:rsidR="00A3369D" w:rsidRDefault="00A3369D" w:rsidP="00A3369D">
            <w:pPr>
              <w:pStyle w:val="a1"/>
              <w:ind w:firstLine="422"/>
              <w:rPr>
                <w:b/>
                <w:bCs/>
                <w:szCs w:val="21"/>
              </w:rPr>
            </w:pPr>
            <w:r>
              <w:rPr>
                <w:rFonts w:hint="eastAsia"/>
                <w:b/>
                <w:bCs/>
                <w:szCs w:val="21"/>
              </w:rPr>
              <w:t>关联业务</w:t>
            </w:r>
          </w:p>
        </w:tc>
        <w:tc>
          <w:tcPr>
            <w:tcW w:w="6708" w:type="dxa"/>
          </w:tcPr>
          <w:p w14:paraId="43DA3D86" w14:textId="77777777" w:rsidR="00A3369D" w:rsidRDefault="00A3369D" w:rsidP="00A3369D">
            <w:pPr>
              <w:pStyle w:val="a1"/>
              <w:ind w:firstLineChars="0" w:firstLine="0"/>
            </w:pPr>
            <w:r>
              <w:rPr>
                <w:rFonts w:hint="eastAsia"/>
              </w:rPr>
              <w:t>能力评估</w:t>
            </w:r>
          </w:p>
        </w:tc>
      </w:tr>
      <w:tr w:rsidR="00A3369D" w14:paraId="12BEDED7" w14:textId="77777777" w:rsidTr="00A3369D">
        <w:tc>
          <w:tcPr>
            <w:tcW w:w="2012" w:type="dxa"/>
          </w:tcPr>
          <w:p w14:paraId="40586BCD" w14:textId="77777777" w:rsidR="00A3369D" w:rsidRDefault="00A3369D" w:rsidP="00A3369D">
            <w:pPr>
              <w:pStyle w:val="a1"/>
              <w:ind w:firstLine="422"/>
              <w:rPr>
                <w:b/>
                <w:bCs/>
                <w:szCs w:val="21"/>
              </w:rPr>
            </w:pPr>
            <w:r>
              <w:rPr>
                <w:rFonts w:hint="eastAsia"/>
                <w:b/>
                <w:bCs/>
                <w:szCs w:val="21"/>
              </w:rPr>
              <w:t>数据来源</w:t>
            </w:r>
          </w:p>
        </w:tc>
        <w:tc>
          <w:tcPr>
            <w:tcW w:w="6708" w:type="dxa"/>
          </w:tcPr>
          <w:p w14:paraId="1B2C6F84" w14:textId="77777777" w:rsidR="00A3369D" w:rsidRDefault="00A3369D" w:rsidP="00A3369D">
            <w:pPr>
              <w:pStyle w:val="a1"/>
              <w:ind w:firstLineChars="0" w:firstLine="0"/>
            </w:pPr>
            <w:r>
              <w:rPr>
                <w:rFonts w:hint="eastAsia"/>
              </w:rPr>
              <w:t>企业采集</w:t>
            </w:r>
          </w:p>
        </w:tc>
      </w:tr>
    </w:tbl>
    <w:p w14:paraId="3F77A750" w14:textId="77777777" w:rsidR="00A3369D" w:rsidRDefault="00A3369D" w:rsidP="00A2483A">
      <w:pPr>
        <w:pStyle w:val="4"/>
      </w:pPr>
      <w:r>
        <w:rPr>
          <w:rFonts w:hint="eastAsia"/>
        </w:rPr>
        <w:lastRenderedPageBreak/>
        <w:t>月统计平台实际用人情况统计</w:t>
      </w:r>
    </w:p>
    <w:tbl>
      <w:tblPr>
        <w:tblStyle w:val="afb"/>
        <w:tblW w:w="0" w:type="auto"/>
        <w:tblLook w:val="04A0" w:firstRow="1" w:lastRow="0" w:firstColumn="1" w:lastColumn="0" w:noHBand="0" w:noVBand="1"/>
      </w:tblPr>
      <w:tblGrid>
        <w:gridCol w:w="2012"/>
        <w:gridCol w:w="6708"/>
      </w:tblGrid>
      <w:tr w:rsidR="00A3369D" w14:paraId="33815663" w14:textId="77777777" w:rsidTr="00A3369D">
        <w:tc>
          <w:tcPr>
            <w:tcW w:w="2012" w:type="dxa"/>
          </w:tcPr>
          <w:p w14:paraId="6C5A6D4B"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641FD027" w14:textId="77777777" w:rsidR="00A3369D" w:rsidRDefault="00A3369D" w:rsidP="00A3369D">
            <w:pPr>
              <w:pStyle w:val="a1"/>
              <w:ind w:firstLineChars="0" w:firstLine="0"/>
            </w:pPr>
            <w:r>
              <w:rPr>
                <w:rFonts w:ascii="宋体" w:hAnsi="宋体" w:cs="宋体" w:hint="eastAsia"/>
                <w:sz w:val="24"/>
                <w:szCs w:val="24"/>
              </w:rPr>
              <w:t>姓名、起止日期</w:t>
            </w:r>
          </w:p>
        </w:tc>
      </w:tr>
      <w:tr w:rsidR="00A3369D" w14:paraId="54004CCA" w14:textId="77777777" w:rsidTr="00A3369D">
        <w:tc>
          <w:tcPr>
            <w:tcW w:w="2012" w:type="dxa"/>
          </w:tcPr>
          <w:p w14:paraId="03DBF53A" w14:textId="77777777" w:rsidR="00A3369D" w:rsidRDefault="00A3369D" w:rsidP="00A3369D">
            <w:pPr>
              <w:pStyle w:val="a1"/>
              <w:ind w:firstLine="422"/>
              <w:rPr>
                <w:b/>
                <w:bCs/>
                <w:szCs w:val="21"/>
              </w:rPr>
            </w:pPr>
            <w:r>
              <w:rPr>
                <w:rFonts w:hint="eastAsia"/>
                <w:b/>
                <w:bCs/>
                <w:szCs w:val="21"/>
              </w:rPr>
              <w:t>数据操作</w:t>
            </w:r>
          </w:p>
        </w:tc>
        <w:tc>
          <w:tcPr>
            <w:tcW w:w="6708" w:type="dxa"/>
          </w:tcPr>
          <w:p w14:paraId="285B5CB5" w14:textId="77777777" w:rsidR="00A3369D" w:rsidRDefault="00A3369D" w:rsidP="00A3369D">
            <w:pPr>
              <w:pStyle w:val="a1"/>
              <w:ind w:firstLineChars="0" w:firstLine="0"/>
            </w:pPr>
            <w:r>
              <w:rPr>
                <w:rFonts w:hint="eastAsia"/>
              </w:rPr>
              <w:t>增删改查</w:t>
            </w:r>
          </w:p>
        </w:tc>
      </w:tr>
      <w:tr w:rsidR="00A3369D" w14:paraId="622A4474" w14:textId="77777777" w:rsidTr="00A3369D">
        <w:tc>
          <w:tcPr>
            <w:tcW w:w="2012" w:type="dxa"/>
          </w:tcPr>
          <w:p w14:paraId="2A8ED4B3" w14:textId="77777777" w:rsidR="00A3369D" w:rsidRDefault="00A3369D" w:rsidP="00A3369D">
            <w:pPr>
              <w:pStyle w:val="a1"/>
              <w:ind w:firstLine="422"/>
              <w:rPr>
                <w:b/>
                <w:bCs/>
                <w:szCs w:val="21"/>
              </w:rPr>
            </w:pPr>
            <w:r>
              <w:rPr>
                <w:rFonts w:hint="eastAsia"/>
                <w:b/>
                <w:bCs/>
                <w:szCs w:val="21"/>
              </w:rPr>
              <w:t>关联业务</w:t>
            </w:r>
          </w:p>
        </w:tc>
        <w:tc>
          <w:tcPr>
            <w:tcW w:w="6708" w:type="dxa"/>
          </w:tcPr>
          <w:p w14:paraId="44829F68" w14:textId="77777777" w:rsidR="00A3369D" w:rsidRDefault="00A3369D" w:rsidP="00A3369D">
            <w:pPr>
              <w:pStyle w:val="a1"/>
              <w:ind w:firstLineChars="0" w:firstLine="0"/>
            </w:pPr>
            <w:r>
              <w:rPr>
                <w:rFonts w:hint="eastAsia"/>
              </w:rPr>
              <w:t>能力评估</w:t>
            </w:r>
          </w:p>
        </w:tc>
      </w:tr>
      <w:tr w:rsidR="00A3369D" w14:paraId="768C00F6" w14:textId="77777777" w:rsidTr="00A3369D">
        <w:tc>
          <w:tcPr>
            <w:tcW w:w="2012" w:type="dxa"/>
          </w:tcPr>
          <w:p w14:paraId="0A90F0A8" w14:textId="77777777" w:rsidR="00A3369D" w:rsidRDefault="00A3369D" w:rsidP="00A3369D">
            <w:pPr>
              <w:pStyle w:val="a1"/>
              <w:ind w:firstLine="422"/>
              <w:rPr>
                <w:b/>
                <w:bCs/>
                <w:szCs w:val="21"/>
              </w:rPr>
            </w:pPr>
            <w:r>
              <w:rPr>
                <w:rFonts w:hint="eastAsia"/>
                <w:b/>
                <w:bCs/>
                <w:szCs w:val="21"/>
              </w:rPr>
              <w:t>数据来源</w:t>
            </w:r>
          </w:p>
        </w:tc>
        <w:tc>
          <w:tcPr>
            <w:tcW w:w="6708" w:type="dxa"/>
          </w:tcPr>
          <w:p w14:paraId="756D20B0" w14:textId="77777777" w:rsidR="00A3369D" w:rsidRDefault="00A3369D" w:rsidP="00A3369D">
            <w:pPr>
              <w:pStyle w:val="a1"/>
              <w:ind w:firstLineChars="0" w:firstLine="0"/>
            </w:pPr>
            <w:r>
              <w:rPr>
                <w:rFonts w:hint="eastAsia"/>
              </w:rPr>
              <w:t>企业采集</w:t>
            </w:r>
          </w:p>
        </w:tc>
      </w:tr>
    </w:tbl>
    <w:p w14:paraId="740DD579" w14:textId="77777777" w:rsidR="00A3369D" w:rsidRDefault="00A3369D" w:rsidP="00A2483A">
      <w:pPr>
        <w:pStyle w:val="4"/>
      </w:pPr>
      <w:r>
        <w:rPr>
          <w:rFonts w:hint="eastAsia"/>
        </w:rPr>
        <w:t>按年龄统计平台实际用人情况统计</w:t>
      </w:r>
    </w:p>
    <w:tbl>
      <w:tblPr>
        <w:tblStyle w:val="afb"/>
        <w:tblW w:w="0" w:type="auto"/>
        <w:tblLook w:val="04A0" w:firstRow="1" w:lastRow="0" w:firstColumn="1" w:lastColumn="0" w:noHBand="0" w:noVBand="1"/>
      </w:tblPr>
      <w:tblGrid>
        <w:gridCol w:w="2012"/>
        <w:gridCol w:w="6708"/>
      </w:tblGrid>
      <w:tr w:rsidR="00A3369D" w14:paraId="70FA1350" w14:textId="77777777" w:rsidTr="00A3369D">
        <w:tc>
          <w:tcPr>
            <w:tcW w:w="2012" w:type="dxa"/>
          </w:tcPr>
          <w:p w14:paraId="51C389C1"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55888242" w14:textId="77777777" w:rsidR="00A3369D" w:rsidRDefault="00A3369D" w:rsidP="00A3369D">
            <w:pPr>
              <w:pStyle w:val="a1"/>
              <w:ind w:firstLineChars="0" w:firstLine="0"/>
            </w:pPr>
            <w:r>
              <w:rPr>
                <w:rFonts w:ascii="宋体" w:hAnsi="宋体" w:cs="宋体" w:hint="eastAsia"/>
                <w:sz w:val="24"/>
                <w:szCs w:val="24"/>
              </w:rPr>
              <w:t>姓名、起止日期</w:t>
            </w:r>
          </w:p>
        </w:tc>
      </w:tr>
      <w:tr w:rsidR="00A3369D" w14:paraId="1C5734F8" w14:textId="77777777" w:rsidTr="00A3369D">
        <w:tc>
          <w:tcPr>
            <w:tcW w:w="2012" w:type="dxa"/>
          </w:tcPr>
          <w:p w14:paraId="44C3CF23" w14:textId="77777777" w:rsidR="00A3369D" w:rsidRDefault="00A3369D" w:rsidP="00A3369D">
            <w:pPr>
              <w:pStyle w:val="a1"/>
              <w:ind w:firstLine="422"/>
              <w:rPr>
                <w:b/>
                <w:bCs/>
                <w:szCs w:val="21"/>
              </w:rPr>
            </w:pPr>
            <w:r>
              <w:rPr>
                <w:rFonts w:hint="eastAsia"/>
                <w:b/>
                <w:bCs/>
                <w:szCs w:val="21"/>
              </w:rPr>
              <w:t>数据操作</w:t>
            </w:r>
          </w:p>
        </w:tc>
        <w:tc>
          <w:tcPr>
            <w:tcW w:w="6708" w:type="dxa"/>
          </w:tcPr>
          <w:p w14:paraId="26EE3AEC" w14:textId="77777777" w:rsidR="00A3369D" w:rsidRDefault="00A3369D" w:rsidP="00A3369D">
            <w:pPr>
              <w:pStyle w:val="a1"/>
              <w:ind w:firstLineChars="0" w:firstLine="0"/>
            </w:pPr>
            <w:r>
              <w:rPr>
                <w:rFonts w:hint="eastAsia"/>
              </w:rPr>
              <w:t>增删改查</w:t>
            </w:r>
          </w:p>
        </w:tc>
      </w:tr>
      <w:tr w:rsidR="00A3369D" w14:paraId="128B5BB7" w14:textId="77777777" w:rsidTr="00A3369D">
        <w:tc>
          <w:tcPr>
            <w:tcW w:w="2012" w:type="dxa"/>
          </w:tcPr>
          <w:p w14:paraId="5897E1A3" w14:textId="77777777" w:rsidR="00A3369D" w:rsidRDefault="00A3369D" w:rsidP="00A3369D">
            <w:pPr>
              <w:pStyle w:val="a1"/>
              <w:ind w:firstLine="422"/>
              <w:rPr>
                <w:b/>
                <w:bCs/>
                <w:szCs w:val="21"/>
              </w:rPr>
            </w:pPr>
            <w:r>
              <w:rPr>
                <w:rFonts w:hint="eastAsia"/>
                <w:b/>
                <w:bCs/>
                <w:szCs w:val="21"/>
              </w:rPr>
              <w:t>关联业务</w:t>
            </w:r>
          </w:p>
        </w:tc>
        <w:tc>
          <w:tcPr>
            <w:tcW w:w="6708" w:type="dxa"/>
          </w:tcPr>
          <w:p w14:paraId="55B8185C" w14:textId="77777777" w:rsidR="00A3369D" w:rsidRDefault="00A3369D" w:rsidP="00A3369D">
            <w:pPr>
              <w:pStyle w:val="a1"/>
              <w:ind w:firstLineChars="0" w:firstLine="0"/>
            </w:pPr>
            <w:r>
              <w:rPr>
                <w:rFonts w:hint="eastAsia"/>
              </w:rPr>
              <w:t>能力评估</w:t>
            </w:r>
          </w:p>
        </w:tc>
      </w:tr>
      <w:tr w:rsidR="00A3369D" w14:paraId="02353D21" w14:textId="77777777" w:rsidTr="00A3369D">
        <w:tc>
          <w:tcPr>
            <w:tcW w:w="2012" w:type="dxa"/>
          </w:tcPr>
          <w:p w14:paraId="074A2A3D" w14:textId="77777777" w:rsidR="00A3369D" w:rsidRDefault="00A3369D" w:rsidP="00A3369D">
            <w:pPr>
              <w:pStyle w:val="a1"/>
              <w:ind w:firstLine="422"/>
              <w:rPr>
                <w:b/>
                <w:bCs/>
                <w:szCs w:val="21"/>
              </w:rPr>
            </w:pPr>
            <w:r>
              <w:rPr>
                <w:rFonts w:hint="eastAsia"/>
                <w:b/>
                <w:bCs/>
                <w:szCs w:val="21"/>
              </w:rPr>
              <w:t>数据来源</w:t>
            </w:r>
          </w:p>
        </w:tc>
        <w:tc>
          <w:tcPr>
            <w:tcW w:w="6708" w:type="dxa"/>
          </w:tcPr>
          <w:p w14:paraId="434326D3" w14:textId="77777777" w:rsidR="00A3369D" w:rsidRDefault="00A3369D" w:rsidP="00A3369D">
            <w:pPr>
              <w:pStyle w:val="a1"/>
              <w:ind w:firstLineChars="0" w:firstLine="0"/>
            </w:pPr>
            <w:r>
              <w:rPr>
                <w:rFonts w:hint="eastAsia"/>
              </w:rPr>
              <w:t>企业采集</w:t>
            </w:r>
          </w:p>
        </w:tc>
      </w:tr>
    </w:tbl>
    <w:p w14:paraId="4F76D19C" w14:textId="77777777" w:rsidR="00A3369D" w:rsidRDefault="00A3369D" w:rsidP="00A2483A">
      <w:pPr>
        <w:pStyle w:val="4"/>
      </w:pPr>
      <w:r>
        <w:rPr>
          <w:rFonts w:hint="eastAsia"/>
        </w:rPr>
        <w:t>按性别统计平台实际用人情况统计</w:t>
      </w:r>
    </w:p>
    <w:tbl>
      <w:tblPr>
        <w:tblStyle w:val="afb"/>
        <w:tblW w:w="0" w:type="auto"/>
        <w:tblLook w:val="04A0" w:firstRow="1" w:lastRow="0" w:firstColumn="1" w:lastColumn="0" w:noHBand="0" w:noVBand="1"/>
      </w:tblPr>
      <w:tblGrid>
        <w:gridCol w:w="2012"/>
        <w:gridCol w:w="6708"/>
      </w:tblGrid>
      <w:tr w:rsidR="00A3369D" w14:paraId="02D8DCBE" w14:textId="77777777" w:rsidTr="00A3369D">
        <w:tc>
          <w:tcPr>
            <w:tcW w:w="2012" w:type="dxa"/>
          </w:tcPr>
          <w:p w14:paraId="1C54377A"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65E0F9B7" w14:textId="77777777" w:rsidR="00A3369D" w:rsidRDefault="00A3369D" w:rsidP="00A3369D">
            <w:pPr>
              <w:pStyle w:val="a1"/>
              <w:ind w:firstLineChars="0" w:firstLine="0"/>
            </w:pPr>
            <w:r>
              <w:rPr>
                <w:rFonts w:ascii="宋体" w:hAnsi="宋体" w:cs="宋体" w:hint="eastAsia"/>
                <w:sz w:val="24"/>
                <w:szCs w:val="24"/>
              </w:rPr>
              <w:t>姓名、起止日期</w:t>
            </w:r>
          </w:p>
        </w:tc>
      </w:tr>
      <w:tr w:rsidR="00A3369D" w14:paraId="324AC5A4" w14:textId="77777777" w:rsidTr="00A3369D">
        <w:tc>
          <w:tcPr>
            <w:tcW w:w="2012" w:type="dxa"/>
          </w:tcPr>
          <w:p w14:paraId="549910C8" w14:textId="77777777" w:rsidR="00A3369D" w:rsidRDefault="00A3369D" w:rsidP="00A3369D">
            <w:pPr>
              <w:pStyle w:val="a1"/>
              <w:ind w:firstLine="422"/>
              <w:rPr>
                <w:b/>
                <w:bCs/>
                <w:szCs w:val="21"/>
              </w:rPr>
            </w:pPr>
            <w:r>
              <w:rPr>
                <w:rFonts w:hint="eastAsia"/>
                <w:b/>
                <w:bCs/>
                <w:szCs w:val="21"/>
              </w:rPr>
              <w:t>数据操作</w:t>
            </w:r>
          </w:p>
        </w:tc>
        <w:tc>
          <w:tcPr>
            <w:tcW w:w="6708" w:type="dxa"/>
          </w:tcPr>
          <w:p w14:paraId="0F25A580" w14:textId="77777777" w:rsidR="00A3369D" w:rsidRDefault="00A3369D" w:rsidP="00A3369D">
            <w:pPr>
              <w:pStyle w:val="a1"/>
              <w:ind w:firstLineChars="0" w:firstLine="0"/>
            </w:pPr>
            <w:r>
              <w:rPr>
                <w:rFonts w:hint="eastAsia"/>
              </w:rPr>
              <w:t>增删改查</w:t>
            </w:r>
          </w:p>
        </w:tc>
      </w:tr>
      <w:tr w:rsidR="00A3369D" w14:paraId="1774E678" w14:textId="77777777" w:rsidTr="00A3369D">
        <w:tc>
          <w:tcPr>
            <w:tcW w:w="2012" w:type="dxa"/>
          </w:tcPr>
          <w:p w14:paraId="798CE982" w14:textId="77777777" w:rsidR="00A3369D" w:rsidRDefault="00A3369D" w:rsidP="00A3369D">
            <w:pPr>
              <w:pStyle w:val="a1"/>
              <w:ind w:firstLine="422"/>
              <w:rPr>
                <w:b/>
                <w:bCs/>
                <w:szCs w:val="21"/>
              </w:rPr>
            </w:pPr>
            <w:r>
              <w:rPr>
                <w:rFonts w:hint="eastAsia"/>
                <w:b/>
                <w:bCs/>
                <w:szCs w:val="21"/>
              </w:rPr>
              <w:t>关联业务</w:t>
            </w:r>
          </w:p>
        </w:tc>
        <w:tc>
          <w:tcPr>
            <w:tcW w:w="6708" w:type="dxa"/>
          </w:tcPr>
          <w:p w14:paraId="2DE724A0" w14:textId="77777777" w:rsidR="00A3369D" w:rsidRDefault="00A3369D" w:rsidP="00A3369D">
            <w:pPr>
              <w:pStyle w:val="a1"/>
              <w:ind w:firstLineChars="0" w:firstLine="0"/>
            </w:pPr>
            <w:r>
              <w:rPr>
                <w:rFonts w:hint="eastAsia"/>
              </w:rPr>
              <w:t>能力评估</w:t>
            </w:r>
          </w:p>
        </w:tc>
      </w:tr>
      <w:tr w:rsidR="00A3369D" w14:paraId="234D7772" w14:textId="77777777" w:rsidTr="00A3369D">
        <w:tc>
          <w:tcPr>
            <w:tcW w:w="2012" w:type="dxa"/>
          </w:tcPr>
          <w:p w14:paraId="7ABA42FC" w14:textId="77777777" w:rsidR="00A3369D" w:rsidRDefault="00A3369D" w:rsidP="00A3369D">
            <w:pPr>
              <w:pStyle w:val="a1"/>
              <w:ind w:firstLine="422"/>
              <w:rPr>
                <w:b/>
                <w:bCs/>
                <w:szCs w:val="21"/>
              </w:rPr>
            </w:pPr>
            <w:r>
              <w:rPr>
                <w:rFonts w:hint="eastAsia"/>
                <w:b/>
                <w:bCs/>
                <w:szCs w:val="21"/>
              </w:rPr>
              <w:t>数据来源</w:t>
            </w:r>
          </w:p>
        </w:tc>
        <w:tc>
          <w:tcPr>
            <w:tcW w:w="6708" w:type="dxa"/>
          </w:tcPr>
          <w:p w14:paraId="56A8C2FE" w14:textId="77777777" w:rsidR="00A3369D" w:rsidRDefault="00A3369D" w:rsidP="00A3369D">
            <w:pPr>
              <w:pStyle w:val="a1"/>
              <w:ind w:firstLineChars="0" w:firstLine="0"/>
            </w:pPr>
            <w:r>
              <w:rPr>
                <w:rFonts w:hint="eastAsia"/>
              </w:rPr>
              <w:t>企业采集</w:t>
            </w:r>
          </w:p>
        </w:tc>
      </w:tr>
    </w:tbl>
    <w:p w14:paraId="6DEC1CD7" w14:textId="77777777" w:rsidR="00A3369D" w:rsidRDefault="00A3369D" w:rsidP="00A2483A">
      <w:pPr>
        <w:pStyle w:val="4"/>
      </w:pPr>
      <w:r>
        <w:rPr>
          <w:rFonts w:hint="eastAsia"/>
        </w:rPr>
        <w:t>按评价星级统计平台实际用人情况统计</w:t>
      </w:r>
    </w:p>
    <w:tbl>
      <w:tblPr>
        <w:tblStyle w:val="afb"/>
        <w:tblW w:w="0" w:type="auto"/>
        <w:tblLook w:val="04A0" w:firstRow="1" w:lastRow="0" w:firstColumn="1" w:lastColumn="0" w:noHBand="0" w:noVBand="1"/>
      </w:tblPr>
      <w:tblGrid>
        <w:gridCol w:w="2012"/>
        <w:gridCol w:w="6708"/>
      </w:tblGrid>
      <w:tr w:rsidR="00A3369D" w14:paraId="0E06A273" w14:textId="77777777" w:rsidTr="00A3369D">
        <w:tc>
          <w:tcPr>
            <w:tcW w:w="2012" w:type="dxa"/>
          </w:tcPr>
          <w:p w14:paraId="161B4870"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2FB6AC8E" w14:textId="77777777" w:rsidR="00A3369D" w:rsidRDefault="00A3369D" w:rsidP="00A3369D">
            <w:pPr>
              <w:pStyle w:val="a1"/>
              <w:ind w:firstLineChars="0" w:firstLine="0"/>
            </w:pPr>
            <w:r>
              <w:rPr>
                <w:rFonts w:ascii="宋体" w:hAnsi="宋体" w:cs="宋体" w:hint="eastAsia"/>
                <w:sz w:val="24"/>
                <w:szCs w:val="24"/>
              </w:rPr>
              <w:t>姓名、起止日期</w:t>
            </w:r>
          </w:p>
        </w:tc>
      </w:tr>
      <w:tr w:rsidR="00A3369D" w14:paraId="011B7452" w14:textId="77777777" w:rsidTr="00A3369D">
        <w:tc>
          <w:tcPr>
            <w:tcW w:w="2012" w:type="dxa"/>
          </w:tcPr>
          <w:p w14:paraId="2F92C79B" w14:textId="77777777" w:rsidR="00A3369D" w:rsidRDefault="00A3369D" w:rsidP="00A3369D">
            <w:pPr>
              <w:pStyle w:val="a1"/>
              <w:ind w:firstLine="422"/>
              <w:rPr>
                <w:b/>
                <w:bCs/>
                <w:szCs w:val="21"/>
              </w:rPr>
            </w:pPr>
            <w:r>
              <w:rPr>
                <w:rFonts w:hint="eastAsia"/>
                <w:b/>
                <w:bCs/>
                <w:szCs w:val="21"/>
              </w:rPr>
              <w:t>数据操作</w:t>
            </w:r>
          </w:p>
        </w:tc>
        <w:tc>
          <w:tcPr>
            <w:tcW w:w="6708" w:type="dxa"/>
          </w:tcPr>
          <w:p w14:paraId="2D005722" w14:textId="77777777" w:rsidR="00A3369D" w:rsidRDefault="00A3369D" w:rsidP="00A3369D">
            <w:pPr>
              <w:pStyle w:val="a1"/>
              <w:ind w:firstLineChars="0" w:firstLine="0"/>
            </w:pPr>
            <w:r>
              <w:rPr>
                <w:rFonts w:hint="eastAsia"/>
              </w:rPr>
              <w:t>增删改查</w:t>
            </w:r>
          </w:p>
        </w:tc>
      </w:tr>
      <w:tr w:rsidR="00A3369D" w14:paraId="46704DBD" w14:textId="77777777" w:rsidTr="00A3369D">
        <w:tc>
          <w:tcPr>
            <w:tcW w:w="2012" w:type="dxa"/>
          </w:tcPr>
          <w:p w14:paraId="154A0D69" w14:textId="77777777" w:rsidR="00A3369D" w:rsidRDefault="00A3369D" w:rsidP="00A3369D">
            <w:pPr>
              <w:pStyle w:val="a1"/>
              <w:ind w:firstLine="422"/>
              <w:rPr>
                <w:b/>
                <w:bCs/>
                <w:szCs w:val="21"/>
              </w:rPr>
            </w:pPr>
            <w:r>
              <w:rPr>
                <w:rFonts w:hint="eastAsia"/>
                <w:b/>
                <w:bCs/>
                <w:szCs w:val="21"/>
              </w:rPr>
              <w:t>关联业务</w:t>
            </w:r>
          </w:p>
        </w:tc>
        <w:tc>
          <w:tcPr>
            <w:tcW w:w="6708" w:type="dxa"/>
          </w:tcPr>
          <w:p w14:paraId="54F141A6" w14:textId="77777777" w:rsidR="00A3369D" w:rsidRDefault="00A3369D" w:rsidP="00A3369D">
            <w:pPr>
              <w:pStyle w:val="a1"/>
              <w:ind w:firstLineChars="0" w:firstLine="0"/>
            </w:pPr>
            <w:r>
              <w:rPr>
                <w:rFonts w:hint="eastAsia"/>
              </w:rPr>
              <w:t>能力评估</w:t>
            </w:r>
          </w:p>
        </w:tc>
      </w:tr>
      <w:tr w:rsidR="00A3369D" w14:paraId="74E650ED" w14:textId="77777777" w:rsidTr="00A3369D">
        <w:tc>
          <w:tcPr>
            <w:tcW w:w="2012" w:type="dxa"/>
          </w:tcPr>
          <w:p w14:paraId="5D63384E" w14:textId="77777777" w:rsidR="00A3369D" w:rsidRDefault="00A3369D" w:rsidP="00A3369D">
            <w:pPr>
              <w:pStyle w:val="a1"/>
              <w:ind w:firstLine="422"/>
              <w:rPr>
                <w:b/>
                <w:bCs/>
                <w:szCs w:val="21"/>
              </w:rPr>
            </w:pPr>
            <w:r>
              <w:rPr>
                <w:rFonts w:hint="eastAsia"/>
                <w:b/>
                <w:bCs/>
                <w:szCs w:val="21"/>
              </w:rPr>
              <w:t>数据来源</w:t>
            </w:r>
          </w:p>
        </w:tc>
        <w:tc>
          <w:tcPr>
            <w:tcW w:w="6708" w:type="dxa"/>
          </w:tcPr>
          <w:p w14:paraId="4273F0B6" w14:textId="77777777" w:rsidR="00A3369D" w:rsidRDefault="00A3369D" w:rsidP="00A3369D">
            <w:pPr>
              <w:pStyle w:val="a1"/>
              <w:ind w:firstLineChars="0" w:firstLine="0"/>
            </w:pPr>
            <w:r>
              <w:rPr>
                <w:rFonts w:hint="eastAsia"/>
              </w:rPr>
              <w:t>企业采集</w:t>
            </w:r>
          </w:p>
        </w:tc>
      </w:tr>
    </w:tbl>
    <w:p w14:paraId="42BB99FF" w14:textId="77777777" w:rsidR="00A3369D" w:rsidRDefault="00A3369D" w:rsidP="00A2483A">
      <w:pPr>
        <w:pStyle w:val="4"/>
      </w:pPr>
      <w:r>
        <w:rPr>
          <w:rFonts w:hint="eastAsia"/>
        </w:rPr>
        <w:t>按用工类别统计平台实际用人情况统计</w:t>
      </w:r>
    </w:p>
    <w:tbl>
      <w:tblPr>
        <w:tblStyle w:val="afb"/>
        <w:tblW w:w="0" w:type="auto"/>
        <w:tblLook w:val="04A0" w:firstRow="1" w:lastRow="0" w:firstColumn="1" w:lastColumn="0" w:noHBand="0" w:noVBand="1"/>
      </w:tblPr>
      <w:tblGrid>
        <w:gridCol w:w="2012"/>
        <w:gridCol w:w="6708"/>
      </w:tblGrid>
      <w:tr w:rsidR="00A3369D" w14:paraId="70188267" w14:textId="77777777" w:rsidTr="00A3369D">
        <w:tc>
          <w:tcPr>
            <w:tcW w:w="2012" w:type="dxa"/>
          </w:tcPr>
          <w:p w14:paraId="320F95E4"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1AF625E5" w14:textId="77777777" w:rsidR="00A3369D" w:rsidRDefault="00A3369D" w:rsidP="00A3369D">
            <w:pPr>
              <w:pStyle w:val="a1"/>
              <w:ind w:firstLineChars="0" w:firstLine="0"/>
            </w:pPr>
            <w:r>
              <w:rPr>
                <w:rFonts w:ascii="宋体" w:hAnsi="宋体" w:cs="宋体" w:hint="eastAsia"/>
                <w:sz w:val="24"/>
                <w:szCs w:val="24"/>
              </w:rPr>
              <w:t>姓名、起止日期</w:t>
            </w:r>
          </w:p>
        </w:tc>
      </w:tr>
      <w:tr w:rsidR="00A3369D" w14:paraId="5333627C" w14:textId="77777777" w:rsidTr="00A3369D">
        <w:tc>
          <w:tcPr>
            <w:tcW w:w="2012" w:type="dxa"/>
          </w:tcPr>
          <w:p w14:paraId="774F9CCE" w14:textId="77777777" w:rsidR="00A3369D" w:rsidRDefault="00A3369D" w:rsidP="00A3369D">
            <w:pPr>
              <w:pStyle w:val="a1"/>
              <w:ind w:firstLine="422"/>
              <w:rPr>
                <w:b/>
                <w:bCs/>
                <w:szCs w:val="21"/>
              </w:rPr>
            </w:pPr>
            <w:r>
              <w:rPr>
                <w:rFonts w:hint="eastAsia"/>
                <w:b/>
                <w:bCs/>
                <w:szCs w:val="21"/>
              </w:rPr>
              <w:t>数据操作</w:t>
            </w:r>
          </w:p>
        </w:tc>
        <w:tc>
          <w:tcPr>
            <w:tcW w:w="6708" w:type="dxa"/>
          </w:tcPr>
          <w:p w14:paraId="443F808C" w14:textId="77777777" w:rsidR="00A3369D" w:rsidRDefault="00A3369D" w:rsidP="00A3369D">
            <w:pPr>
              <w:pStyle w:val="a1"/>
              <w:ind w:firstLineChars="0" w:firstLine="0"/>
            </w:pPr>
            <w:r>
              <w:rPr>
                <w:rFonts w:hint="eastAsia"/>
              </w:rPr>
              <w:t>增删改查</w:t>
            </w:r>
          </w:p>
        </w:tc>
      </w:tr>
      <w:tr w:rsidR="00A3369D" w14:paraId="22BC607B" w14:textId="77777777" w:rsidTr="00A3369D">
        <w:tc>
          <w:tcPr>
            <w:tcW w:w="2012" w:type="dxa"/>
          </w:tcPr>
          <w:p w14:paraId="755610E6" w14:textId="77777777" w:rsidR="00A3369D" w:rsidRDefault="00A3369D" w:rsidP="00A3369D">
            <w:pPr>
              <w:pStyle w:val="a1"/>
              <w:ind w:firstLine="422"/>
              <w:rPr>
                <w:b/>
                <w:bCs/>
                <w:szCs w:val="21"/>
              </w:rPr>
            </w:pPr>
            <w:r>
              <w:rPr>
                <w:rFonts w:hint="eastAsia"/>
                <w:b/>
                <w:bCs/>
                <w:szCs w:val="21"/>
              </w:rPr>
              <w:t>关联业务</w:t>
            </w:r>
          </w:p>
        </w:tc>
        <w:tc>
          <w:tcPr>
            <w:tcW w:w="6708" w:type="dxa"/>
          </w:tcPr>
          <w:p w14:paraId="01D3504E" w14:textId="77777777" w:rsidR="00A3369D" w:rsidRDefault="00A3369D" w:rsidP="00A3369D">
            <w:pPr>
              <w:pStyle w:val="a1"/>
              <w:ind w:firstLineChars="0" w:firstLine="0"/>
            </w:pPr>
            <w:r>
              <w:rPr>
                <w:rFonts w:hint="eastAsia"/>
              </w:rPr>
              <w:t>能力评估</w:t>
            </w:r>
          </w:p>
        </w:tc>
      </w:tr>
      <w:tr w:rsidR="00A3369D" w14:paraId="234FA2A6" w14:textId="77777777" w:rsidTr="00A3369D">
        <w:tc>
          <w:tcPr>
            <w:tcW w:w="2012" w:type="dxa"/>
          </w:tcPr>
          <w:p w14:paraId="2FCE259B" w14:textId="77777777" w:rsidR="00A3369D" w:rsidRDefault="00A3369D" w:rsidP="00A3369D">
            <w:pPr>
              <w:pStyle w:val="a1"/>
              <w:ind w:firstLine="422"/>
              <w:rPr>
                <w:b/>
                <w:bCs/>
                <w:szCs w:val="21"/>
              </w:rPr>
            </w:pPr>
            <w:r>
              <w:rPr>
                <w:rFonts w:hint="eastAsia"/>
                <w:b/>
                <w:bCs/>
                <w:szCs w:val="21"/>
              </w:rPr>
              <w:t>数据来源</w:t>
            </w:r>
          </w:p>
        </w:tc>
        <w:tc>
          <w:tcPr>
            <w:tcW w:w="6708" w:type="dxa"/>
          </w:tcPr>
          <w:p w14:paraId="12856A67" w14:textId="77777777" w:rsidR="00A3369D" w:rsidRDefault="00A3369D" w:rsidP="00A3369D">
            <w:pPr>
              <w:pStyle w:val="a1"/>
              <w:ind w:firstLineChars="0" w:firstLine="0"/>
            </w:pPr>
            <w:r>
              <w:rPr>
                <w:rFonts w:hint="eastAsia"/>
              </w:rPr>
              <w:t>企业采集</w:t>
            </w:r>
          </w:p>
        </w:tc>
      </w:tr>
    </w:tbl>
    <w:p w14:paraId="411F7ABE" w14:textId="77777777" w:rsidR="00A3369D" w:rsidRDefault="00A3369D" w:rsidP="00A2483A">
      <w:pPr>
        <w:pStyle w:val="4"/>
      </w:pPr>
      <w:r>
        <w:rPr>
          <w:rFonts w:hint="eastAsia"/>
        </w:rPr>
        <w:t>按技能资质统计平台实际用人情况统计</w:t>
      </w:r>
    </w:p>
    <w:tbl>
      <w:tblPr>
        <w:tblStyle w:val="afb"/>
        <w:tblW w:w="0" w:type="auto"/>
        <w:tblLook w:val="04A0" w:firstRow="1" w:lastRow="0" w:firstColumn="1" w:lastColumn="0" w:noHBand="0" w:noVBand="1"/>
      </w:tblPr>
      <w:tblGrid>
        <w:gridCol w:w="2012"/>
        <w:gridCol w:w="6708"/>
      </w:tblGrid>
      <w:tr w:rsidR="00A3369D" w14:paraId="3FF8D3BC" w14:textId="77777777" w:rsidTr="00A3369D">
        <w:tc>
          <w:tcPr>
            <w:tcW w:w="2012" w:type="dxa"/>
          </w:tcPr>
          <w:p w14:paraId="6FB4ACF4"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015BF5FE" w14:textId="77777777" w:rsidR="00A3369D" w:rsidRDefault="00A3369D" w:rsidP="00A3369D">
            <w:pPr>
              <w:pStyle w:val="a1"/>
              <w:ind w:firstLineChars="0" w:firstLine="0"/>
            </w:pPr>
            <w:r>
              <w:rPr>
                <w:rFonts w:ascii="宋体" w:hAnsi="宋体" w:cs="宋体" w:hint="eastAsia"/>
                <w:sz w:val="24"/>
                <w:szCs w:val="24"/>
              </w:rPr>
              <w:t>姓名、起止日期</w:t>
            </w:r>
          </w:p>
        </w:tc>
      </w:tr>
      <w:tr w:rsidR="00A3369D" w14:paraId="2F55881E" w14:textId="77777777" w:rsidTr="00A3369D">
        <w:tc>
          <w:tcPr>
            <w:tcW w:w="2012" w:type="dxa"/>
          </w:tcPr>
          <w:p w14:paraId="47DFB18F" w14:textId="77777777" w:rsidR="00A3369D" w:rsidRDefault="00A3369D" w:rsidP="00A3369D">
            <w:pPr>
              <w:pStyle w:val="a1"/>
              <w:ind w:firstLine="422"/>
              <w:rPr>
                <w:b/>
                <w:bCs/>
                <w:szCs w:val="21"/>
              </w:rPr>
            </w:pPr>
            <w:r>
              <w:rPr>
                <w:rFonts w:hint="eastAsia"/>
                <w:b/>
                <w:bCs/>
                <w:szCs w:val="21"/>
              </w:rPr>
              <w:t>数据操作</w:t>
            </w:r>
          </w:p>
        </w:tc>
        <w:tc>
          <w:tcPr>
            <w:tcW w:w="6708" w:type="dxa"/>
          </w:tcPr>
          <w:p w14:paraId="6BAB8D38" w14:textId="77777777" w:rsidR="00A3369D" w:rsidRDefault="00A3369D" w:rsidP="00A3369D">
            <w:pPr>
              <w:pStyle w:val="a1"/>
              <w:ind w:firstLineChars="0" w:firstLine="0"/>
            </w:pPr>
            <w:r>
              <w:rPr>
                <w:rFonts w:hint="eastAsia"/>
              </w:rPr>
              <w:t>增删改查</w:t>
            </w:r>
          </w:p>
        </w:tc>
      </w:tr>
      <w:tr w:rsidR="00A3369D" w14:paraId="4F577F3C" w14:textId="77777777" w:rsidTr="00A3369D">
        <w:tc>
          <w:tcPr>
            <w:tcW w:w="2012" w:type="dxa"/>
          </w:tcPr>
          <w:p w14:paraId="7F53BA97" w14:textId="77777777" w:rsidR="00A3369D" w:rsidRDefault="00A3369D" w:rsidP="00A3369D">
            <w:pPr>
              <w:pStyle w:val="a1"/>
              <w:ind w:firstLine="422"/>
              <w:rPr>
                <w:b/>
                <w:bCs/>
                <w:szCs w:val="21"/>
              </w:rPr>
            </w:pPr>
            <w:r>
              <w:rPr>
                <w:rFonts w:hint="eastAsia"/>
                <w:b/>
                <w:bCs/>
                <w:szCs w:val="21"/>
              </w:rPr>
              <w:t>关联业务</w:t>
            </w:r>
          </w:p>
        </w:tc>
        <w:tc>
          <w:tcPr>
            <w:tcW w:w="6708" w:type="dxa"/>
          </w:tcPr>
          <w:p w14:paraId="4A2A2EF0" w14:textId="77777777" w:rsidR="00A3369D" w:rsidRDefault="00A3369D" w:rsidP="00A3369D">
            <w:pPr>
              <w:pStyle w:val="a1"/>
              <w:ind w:firstLineChars="0" w:firstLine="0"/>
            </w:pPr>
            <w:r>
              <w:rPr>
                <w:rFonts w:hint="eastAsia"/>
              </w:rPr>
              <w:t>能力评估</w:t>
            </w:r>
          </w:p>
        </w:tc>
      </w:tr>
      <w:tr w:rsidR="00A3369D" w14:paraId="0C24C1A7" w14:textId="77777777" w:rsidTr="00A3369D">
        <w:tc>
          <w:tcPr>
            <w:tcW w:w="2012" w:type="dxa"/>
          </w:tcPr>
          <w:p w14:paraId="6AB8F6AA" w14:textId="77777777" w:rsidR="00A3369D" w:rsidRDefault="00A3369D" w:rsidP="00A3369D">
            <w:pPr>
              <w:pStyle w:val="a1"/>
              <w:ind w:firstLine="422"/>
              <w:rPr>
                <w:b/>
                <w:bCs/>
                <w:szCs w:val="21"/>
              </w:rPr>
            </w:pPr>
            <w:r>
              <w:rPr>
                <w:rFonts w:hint="eastAsia"/>
                <w:b/>
                <w:bCs/>
                <w:szCs w:val="21"/>
              </w:rPr>
              <w:lastRenderedPageBreak/>
              <w:t>数据来源</w:t>
            </w:r>
          </w:p>
        </w:tc>
        <w:tc>
          <w:tcPr>
            <w:tcW w:w="6708" w:type="dxa"/>
          </w:tcPr>
          <w:p w14:paraId="54DBB7BD" w14:textId="77777777" w:rsidR="00A3369D" w:rsidRDefault="00A3369D" w:rsidP="00A3369D">
            <w:pPr>
              <w:pStyle w:val="a1"/>
              <w:ind w:firstLineChars="0" w:firstLine="0"/>
            </w:pPr>
            <w:r>
              <w:rPr>
                <w:rFonts w:hint="eastAsia"/>
              </w:rPr>
              <w:t>企业采集</w:t>
            </w:r>
          </w:p>
        </w:tc>
      </w:tr>
    </w:tbl>
    <w:p w14:paraId="7925DE09" w14:textId="77777777" w:rsidR="00A3369D" w:rsidRDefault="00A3369D" w:rsidP="00A2483A">
      <w:pPr>
        <w:pStyle w:val="4"/>
      </w:pPr>
      <w:r>
        <w:rPr>
          <w:rFonts w:hint="eastAsia"/>
        </w:rPr>
        <w:t>网上订单费用支付</w:t>
      </w:r>
    </w:p>
    <w:tbl>
      <w:tblPr>
        <w:tblStyle w:val="afb"/>
        <w:tblW w:w="0" w:type="auto"/>
        <w:tblLook w:val="04A0" w:firstRow="1" w:lastRow="0" w:firstColumn="1" w:lastColumn="0" w:noHBand="0" w:noVBand="1"/>
      </w:tblPr>
      <w:tblGrid>
        <w:gridCol w:w="2012"/>
        <w:gridCol w:w="6708"/>
      </w:tblGrid>
      <w:tr w:rsidR="00A3369D" w14:paraId="02F0E9B9" w14:textId="77777777" w:rsidTr="00A3369D">
        <w:tc>
          <w:tcPr>
            <w:tcW w:w="2012" w:type="dxa"/>
          </w:tcPr>
          <w:p w14:paraId="3CC3EC37"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4349D804" w14:textId="77777777" w:rsidR="00A3369D" w:rsidRDefault="00A3369D" w:rsidP="00A3369D">
            <w:pPr>
              <w:pStyle w:val="a1"/>
              <w:ind w:firstLineChars="0" w:firstLine="0"/>
            </w:pPr>
            <w:r>
              <w:rPr>
                <w:rFonts w:ascii="宋体" w:hAnsi="宋体" w:cs="宋体" w:hint="eastAsia"/>
                <w:sz w:val="24"/>
                <w:szCs w:val="24"/>
              </w:rPr>
              <w:t>姓名、起止日期</w:t>
            </w:r>
          </w:p>
        </w:tc>
      </w:tr>
      <w:tr w:rsidR="00A3369D" w14:paraId="4A42EEE2" w14:textId="77777777" w:rsidTr="00A3369D">
        <w:tc>
          <w:tcPr>
            <w:tcW w:w="2012" w:type="dxa"/>
          </w:tcPr>
          <w:p w14:paraId="6F4310A2" w14:textId="77777777" w:rsidR="00A3369D" w:rsidRDefault="00A3369D" w:rsidP="00A3369D">
            <w:pPr>
              <w:pStyle w:val="a1"/>
              <w:ind w:firstLine="422"/>
              <w:rPr>
                <w:b/>
                <w:bCs/>
                <w:szCs w:val="21"/>
              </w:rPr>
            </w:pPr>
            <w:r>
              <w:rPr>
                <w:rFonts w:hint="eastAsia"/>
                <w:b/>
                <w:bCs/>
                <w:szCs w:val="21"/>
              </w:rPr>
              <w:t>数据操作</w:t>
            </w:r>
          </w:p>
        </w:tc>
        <w:tc>
          <w:tcPr>
            <w:tcW w:w="6708" w:type="dxa"/>
          </w:tcPr>
          <w:p w14:paraId="7AE1FA0E" w14:textId="77777777" w:rsidR="00A3369D" w:rsidRDefault="00A3369D" w:rsidP="00A3369D">
            <w:pPr>
              <w:pStyle w:val="a1"/>
              <w:ind w:firstLineChars="0" w:firstLine="0"/>
            </w:pPr>
            <w:r>
              <w:rPr>
                <w:rFonts w:hint="eastAsia"/>
              </w:rPr>
              <w:t>增删改查</w:t>
            </w:r>
          </w:p>
        </w:tc>
      </w:tr>
      <w:tr w:rsidR="00A3369D" w14:paraId="03E117AC" w14:textId="77777777" w:rsidTr="00A3369D">
        <w:tc>
          <w:tcPr>
            <w:tcW w:w="2012" w:type="dxa"/>
          </w:tcPr>
          <w:p w14:paraId="04D3416D" w14:textId="77777777" w:rsidR="00A3369D" w:rsidRDefault="00A3369D" w:rsidP="00A3369D">
            <w:pPr>
              <w:pStyle w:val="a1"/>
              <w:ind w:firstLine="422"/>
              <w:rPr>
                <w:b/>
                <w:bCs/>
                <w:szCs w:val="21"/>
              </w:rPr>
            </w:pPr>
            <w:r>
              <w:rPr>
                <w:rFonts w:hint="eastAsia"/>
                <w:b/>
                <w:bCs/>
                <w:szCs w:val="21"/>
              </w:rPr>
              <w:t>关联业务</w:t>
            </w:r>
          </w:p>
        </w:tc>
        <w:tc>
          <w:tcPr>
            <w:tcW w:w="6708" w:type="dxa"/>
          </w:tcPr>
          <w:p w14:paraId="3781A699" w14:textId="77777777" w:rsidR="00A3369D" w:rsidRDefault="00A3369D" w:rsidP="00A3369D">
            <w:pPr>
              <w:pStyle w:val="a1"/>
              <w:ind w:firstLineChars="0" w:firstLine="0"/>
            </w:pPr>
            <w:r>
              <w:rPr>
                <w:rFonts w:hint="eastAsia"/>
              </w:rPr>
              <w:t>能力评估</w:t>
            </w:r>
          </w:p>
        </w:tc>
      </w:tr>
      <w:tr w:rsidR="00A3369D" w14:paraId="5D446CDE" w14:textId="77777777" w:rsidTr="00A3369D">
        <w:tc>
          <w:tcPr>
            <w:tcW w:w="2012" w:type="dxa"/>
          </w:tcPr>
          <w:p w14:paraId="6D55DE06" w14:textId="77777777" w:rsidR="00A3369D" w:rsidRDefault="00A3369D" w:rsidP="00A3369D">
            <w:pPr>
              <w:pStyle w:val="a1"/>
              <w:ind w:firstLine="422"/>
              <w:rPr>
                <w:b/>
                <w:bCs/>
                <w:szCs w:val="21"/>
              </w:rPr>
            </w:pPr>
            <w:r>
              <w:rPr>
                <w:rFonts w:hint="eastAsia"/>
                <w:b/>
                <w:bCs/>
                <w:szCs w:val="21"/>
              </w:rPr>
              <w:t>数据来源</w:t>
            </w:r>
          </w:p>
        </w:tc>
        <w:tc>
          <w:tcPr>
            <w:tcW w:w="6708" w:type="dxa"/>
          </w:tcPr>
          <w:p w14:paraId="12338365" w14:textId="77777777" w:rsidR="00A3369D" w:rsidRDefault="00A3369D" w:rsidP="00A3369D">
            <w:pPr>
              <w:pStyle w:val="a1"/>
              <w:ind w:firstLineChars="0" w:firstLine="0"/>
            </w:pPr>
            <w:r>
              <w:rPr>
                <w:rFonts w:hint="eastAsia"/>
              </w:rPr>
              <w:t>企业采集</w:t>
            </w:r>
          </w:p>
        </w:tc>
      </w:tr>
    </w:tbl>
    <w:p w14:paraId="25115CD0" w14:textId="77777777" w:rsidR="00A3369D" w:rsidRDefault="00A3369D" w:rsidP="00A2483A">
      <w:pPr>
        <w:pStyle w:val="4"/>
      </w:pPr>
      <w:r>
        <w:rPr>
          <w:rFonts w:hint="eastAsia"/>
        </w:rPr>
        <w:t>平台订单费用结算</w:t>
      </w:r>
    </w:p>
    <w:tbl>
      <w:tblPr>
        <w:tblStyle w:val="afb"/>
        <w:tblW w:w="0" w:type="auto"/>
        <w:tblLook w:val="04A0" w:firstRow="1" w:lastRow="0" w:firstColumn="1" w:lastColumn="0" w:noHBand="0" w:noVBand="1"/>
      </w:tblPr>
      <w:tblGrid>
        <w:gridCol w:w="2012"/>
        <w:gridCol w:w="6708"/>
      </w:tblGrid>
      <w:tr w:rsidR="00A3369D" w14:paraId="757A5E53" w14:textId="77777777" w:rsidTr="00A3369D">
        <w:tc>
          <w:tcPr>
            <w:tcW w:w="2012" w:type="dxa"/>
          </w:tcPr>
          <w:p w14:paraId="26225B13"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0F0CB4A2" w14:textId="77777777" w:rsidR="00A3369D" w:rsidRDefault="00A3369D" w:rsidP="00A3369D">
            <w:pPr>
              <w:pStyle w:val="a1"/>
              <w:ind w:firstLineChars="0" w:firstLine="0"/>
            </w:pPr>
            <w:r>
              <w:rPr>
                <w:rFonts w:ascii="宋体" w:hAnsi="宋体" w:cs="宋体" w:hint="eastAsia"/>
                <w:sz w:val="24"/>
                <w:szCs w:val="24"/>
              </w:rPr>
              <w:t>姓名、起止日期</w:t>
            </w:r>
          </w:p>
        </w:tc>
      </w:tr>
      <w:tr w:rsidR="00A3369D" w14:paraId="6A84730E" w14:textId="77777777" w:rsidTr="00A3369D">
        <w:tc>
          <w:tcPr>
            <w:tcW w:w="2012" w:type="dxa"/>
          </w:tcPr>
          <w:p w14:paraId="72818E2F" w14:textId="77777777" w:rsidR="00A3369D" w:rsidRDefault="00A3369D" w:rsidP="00A3369D">
            <w:pPr>
              <w:pStyle w:val="a1"/>
              <w:ind w:firstLine="422"/>
              <w:rPr>
                <w:b/>
                <w:bCs/>
                <w:szCs w:val="21"/>
              </w:rPr>
            </w:pPr>
            <w:r>
              <w:rPr>
                <w:rFonts w:hint="eastAsia"/>
                <w:b/>
                <w:bCs/>
                <w:szCs w:val="21"/>
              </w:rPr>
              <w:t>数据操作</w:t>
            </w:r>
          </w:p>
        </w:tc>
        <w:tc>
          <w:tcPr>
            <w:tcW w:w="6708" w:type="dxa"/>
          </w:tcPr>
          <w:p w14:paraId="6F38A0F9" w14:textId="77777777" w:rsidR="00A3369D" w:rsidRDefault="00A3369D" w:rsidP="00A3369D">
            <w:pPr>
              <w:pStyle w:val="a1"/>
              <w:ind w:firstLineChars="0" w:firstLine="0"/>
            </w:pPr>
            <w:r>
              <w:rPr>
                <w:rFonts w:hint="eastAsia"/>
              </w:rPr>
              <w:t>增删改查</w:t>
            </w:r>
          </w:p>
        </w:tc>
      </w:tr>
      <w:tr w:rsidR="00A3369D" w14:paraId="01E2E76F" w14:textId="77777777" w:rsidTr="00A3369D">
        <w:tc>
          <w:tcPr>
            <w:tcW w:w="2012" w:type="dxa"/>
          </w:tcPr>
          <w:p w14:paraId="763ED100" w14:textId="77777777" w:rsidR="00A3369D" w:rsidRDefault="00A3369D" w:rsidP="00A3369D">
            <w:pPr>
              <w:pStyle w:val="a1"/>
              <w:ind w:firstLine="422"/>
              <w:rPr>
                <w:b/>
                <w:bCs/>
                <w:szCs w:val="21"/>
              </w:rPr>
            </w:pPr>
            <w:r>
              <w:rPr>
                <w:rFonts w:hint="eastAsia"/>
                <w:b/>
                <w:bCs/>
                <w:szCs w:val="21"/>
              </w:rPr>
              <w:t>关联业务</w:t>
            </w:r>
          </w:p>
        </w:tc>
        <w:tc>
          <w:tcPr>
            <w:tcW w:w="6708" w:type="dxa"/>
          </w:tcPr>
          <w:p w14:paraId="62E4E2EF" w14:textId="77777777" w:rsidR="00A3369D" w:rsidRDefault="00A3369D" w:rsidP="00A3369D">
            <w:pPr>
              <w:pStyle w:val="a1"/>
              <w:ind w:firstLineChars="0" w:firstLine="0"/>
            </w:pPr>
            <w:r>
              <w:rPr>
                <w:rFonts w:hint="eastAsia"/>
              </w:rPr>
              <w:t>能力评估</w:t>
            </w:r>
          </w:p>
        </w:tc>
      </w:tr>
      <w:tr w:rsidR="00A3369D" w14:paraId="13AF5803" w14:textId="77777777" w:rsidTr="00A3369D">
        <w:tc>
          <w:tcPr>
            <w:tcW w:w="2012" w:type="dxa"/>
          </w:tcPr>
          <w:p w14:paraId="78D5436B" w14:textId="77777777" w:rsidR="00A3369D" w:rsidRDefault="00A3369D" w:rsidP="00A3369D">
            <w:pPr>
              <w:pStyle w:val="a1"/>
              <w:ind w:firstLine="422"/>
              <w:rPr>
                <w:b/>
                <w:bCs/>
                <w:szCs w:val="21"/>
              </w:rPr>
            </w:pPr>
            <w:r>
              <w:rPr>
                <w:rFonts w:hint="eastAsia"/>
                <w:b/>
                <w:bCs/>
                <w:szCs w:val="21"/>
              </w:rPr>
              <w:t>数据来源</w:t>
            </w:r>
          </w:p>
        </w:tc>
        <w:tc>
          <w:tcPr>
            <w:tcW w:w="6708" w:type="dxa"/>
          </w:tcPr>
          <w:p w14:paraId="2888659F" w14:textId="77777777" w:rsidR="00A3369D" w:rsidRDefault="00A3369D" w:rsidP="00A3369D">
            <w:pPr>
              <w:pStyle w:val="a1"/>
              <w:ind w:firstLineChars="0" w:firstLine="0"/>
            </w:pPr>
            <w:r>
              <w:rPr>
                <w:rFonts w:hint="eastAsia"/>
              </w:rPr>
              <w:t>企业采集</w:t>
            </w:r>
          </w:p>
        </w:tc>
      </w:tr>
    </w:tbl>
    <w:p w14:paraId="48D016FF" w14:textId="77777777" w:rsidR="00A3369D" w:rsidRDefault="00A3369D" w:rsidP="00A2483A">
      <w:pPr>
        <w:pStyle w:val="4"/>
      </w:pPr>
      <w:r>
        <w:rPr>
          <w:rFonts w:hint="eastAsia"/>
        </w:rPr>
        <w:t>订单完成支付确认</w:t>
      </w:r>
    </w:p>
    <w:tbl>
      <w:tblPr>
        <w:tblStyle w:val="afb"/>
        <w:tblW w:w="0" w:type="auto"/>
        <w:tblLook w:val="04A0" w:firstRow="1" w:lastRow="0" w:firstColumn="1" w:lastColumn="0" w:noHBand="0" w:noVBand="1"/>
      </w:tblPr>
      <w:tblGrid>
        <w:gridCol w:w="2012"/>
        <w:gridCol w:w="6708"/>
      </w:tblGrid>
      <w:tr w:rsidR="00A3369D" w14:paraId="0A8677F5" w14:textId="77777777" w:rsidTr="00A3369D">
        <w:tc>
          <w:tcPr>
            <w:tcW w:w="2012" w:type="dxa"/>
          </w:tcPr>
          <w:p w14:paraId="720F1F68" w14:textId="77777777" w:rsidR="00A3369D" w:rsidRDefault="00A3369D" w:rsidP="00A3369D">
            <w:pPr>
              <w:pStyle w:val="a1"/>
              <w:ind w:firstLine="422"/>
              <w:rPr>
                <w:b/>
                <w:bCs/>
                <w:szCs w:val="21"/>
              </w:rPr>
            </w:pPr>
            <w:r>
              <w:rPr>
                <w:rFonts w:ascii="宋体" w:hAnsi="宋体" w:cs="宋体" w:hint="eastAsia"/>
                <w:b/>
                <w:bCs/>
                <w:szCs w:val="21"/>
              </w:rPr>
              <w:t>过滤条件</w:t>
            </w:r>
          </w:p>
        </w:tc>
        <w:tc>
          <w:tcPr>
            <w:tcW w:w="6708" w:type="dxa"/>
          </w:tcPr>
          <w:p w14:paraId="4934D2C4" w14:textId="77777777" w:rsidR="00A3369D" w:rsidRDefault="00A3369D" w:rsidP="00A3369D">
            <w:pPr>
              <w:pStyle w:val="a1"/>
              <w:ind w:firstLineChars="0" w:firstLine="0"/>
            </w:pPr>
            <w:r>
              <w:rPr>
                <w:rFonts w:ascii="宋体" w:hAnsi="宋体" w:cs="宋体" w:hint="eastAsia"/>
                <w:sz w:val="24"/>
                <w:szCs w:val="24"/>
              </w:rPr>
              <w:t>姓名、起止日期</w:t>
            </w:r>
          </w:p>
        </w:tc>
      </w:tr>
      <w:tr w:rsidR="00A3369D" w14:paraId="3F2104CE" w14:textId="77777777" w:rsidTr="00A3369D">
        <w:tc>
          <w:tcPr>
            <w:tcW w:w="2012" w:type="dxa"/>
          </w:tcPr>
          <w:p w14:paraId="63B4A1CE" w14:textId="77777777" w:rsidR="00A3369D" w:rsidRDefault="00A3369D" w:rsidP="00A3369D">
            <w:pPr>
              <w:pStyle w:val="a1"/>
              <w:ind w:firstLine="422"/>
              <w:rPr>
                <w:b/>
                <w:bCs/>
                <w:szCs w:val="21"/>
              </w:rPr>
            </w:pPr>
            <w:r>
              <w:rPr>
                <w:rFonts w:hint="eastAsia"/>
                <w:b/>
                <w:bCs/>
                <w:szCs w:val="21"/>
              </w:rPr>
              <w:t>数据操作</w:t>
            </w:r>
          </w:p>
        </w:tc>
        <w:tc>
          <w:tcPr>
            <w:tcW w:w="6708" w:type="dxa"/>
          </w:tcPr>
          <w:p w14:paraId="23B057B2" w14:textId="77777777" w:rsidR="00A3369D" w:rsidRDefault="00A3369D" w:rsidP="00A3369D">
            <w:pPr>
              <w:pStyle w:val="a1"/>
              <w:ind w:firstLineChars="0" w:firstLine="0"/>
            </w:pPr>
            <w:r>
              <w:rPr>
                <w:rFonts w:hint="eastAsia"/>
              </w:rPr>
              <w:t>增删改查</w:t>
            </w:r>
          </w:p>
        </w:tc>
      </w:tr>
      <w:tr w:rsidR="00A3369D" w14:paraId="2E26AD9D" w14:textId="77777777" w:rsidTr="00A3369D">
        <w:tc>
          <w:tcPr>
            <w:tcW w:w="2012" w:type="dxa"/>
          </w:tcPr>
          <w:p w14:paraId="70C23510" w14:textId="77777777" w:rsidR="00A3369D" w:rsidRDefault="00A3369D" w:rsidP="00A3369D">
            <w:pPr>
              <w:pStyle w:val="a1"/>
              <w:ind w:firstLine="422"/>
              <w:rPr>
                <w:b/>
                <w:bCs/>
                <w:szCs w:val="21"/>
              </w:rPr>
            </w:pPr>
            <w:r>
              <w:rPr>
                <w:rFonts w:hint="eastAsia"/>
                <w:b/>
                <w:bCs/>
                <w:szCs w:val="21"/>
              </w:rPr>
              <w:t>关联业务</w:t>
            </w:r>
          </w:p>
        </w:tc>
        <w:tc>
          <w:tcPr>
            <w:tcW w:w="6708" w:type="dxa"/>
          </w:tcPr>
          <w:p w14:paraId="657AAC08" w14:textId="77777777" w:rsidR="00A3369D" w:rsidRDefault="00A3369D" w:rsidP="00A3369D">
            <w:pPr>
              <w:pStyle w:val="a1"/>
              <w:ind w:firstLineChars="0" w:firstLine="0"/>
            </w:pPr>
            <w:r>
              <w:rPr>
                <w:rFonts w:hint="eastAsia"/>
              </w:rPr>
              <w:t>能力评估</w:t>
            </w:r>
          </w:p>
        </w:tc>
      </w:tr>
      <w:tr w:rsidR="00A3369D" w14:paraId="57DA4317" w14:textId="77777777" w:rsidTr="00A3369D">
        <w:tc>
          <w:tcPr>
            <w:tcW w:w="2012" w:type="dxa"/>
          </w:tcPr>
          <w:p w14:paraId="1CDF196F" w14:textId="77777777" w:rsidR="00A3369D" w:rsidRDefault="00A3369D" w:rsidP="00A3369D">
            <w:pPr>
              <w:pStyle w:val="a1"/>
              <w:ind w:firstLine="422"/>
              <w:rPr>
                <w:b/>
                <w:bCs/>
                <w:szCs w:val="21"/>
              </w:rPr>
            </w:pPr>
            <w:r>
              <w:rPr>
                <w:rFonts w:hint="eastAsia"/>
                <w:b/>
                <w:bCs/>
                <w:szCs w:val="21"/>
              </w:rPr>
              <w:t>数据来源</w:t>
            </w:r>
          </w:p>
        </w:tc>
        <w:tc>
          <w:tcPr>
            <w:tcW w:w="6708" w:type="dxa"/>
          </w:tcPr>
          <w:p w14:paraId="35DF700C" w14:textId="77777777" w:rsidR="00A3369D" w:rsidRDefault="00A3369D" w:rsidP="00A3369D">
            <w:pPr>
              <w:pStyle w:val="a1"/>
              <w:ind w:firstLineChars="0" w:firstLine="0"/>
            </w:pPr>
            <w:r>
              <w:rPr>
                <w:rFonts w:hint="eastAsia"/>
              </w:rPr>
              <w:t>企业采集</w:t>
            </w:r>
          </w:p>
        </w:tc>
      </w:tr>
    </w:tbl>
    <w:p w14:paraId="778B8721" w14:textId="77777777" w:rsidR="007A79EC" w:rsidRPr="007A79EC" w:rsidRDefault="007A79EC" w:rsidP="007A79EC"/>
    <w:p w14:paraId="183888BE" w14:textId="5C188D1F" w:rsidR="006560EE" w:rsidRDefault="006560EE" w:rsidP="006560EE">
      <w:pPr>
        <w:pStyle w:val="3"/>
      </w:pPr>
      <w:r>
        <w:rPr>
          <w:rFonts w:hint="eastAsia"/>
        </w:rPr>
        <w:t>就业信用体系服务</w:t>
      </w:r>
    </w:p>
    <w:p w14:paraId="34EAD1E1" w14:textId="2D63D8F3" w:rsidR="006560EE" w:rsidRDefault="006560EE" w:rsidP="006560EE">
      <w:pPr>
        <w:pStyle w:val="3"/>
      </w:pPr>
      <w:r>
        <w:rPr>
          <w:rFonts w:hint="eastAsia"/>
        </w:rPr>
        <w:t>培训评估及精准推荐</w:t>
      </w:r>
    </w:p>
    <w:p w14:paraId="6A869FDE" w14:textId="4DCC782C" w:rsidR="006560EE" w:rsidRDefault="006560EE" w:rsidP="006560EE">
      <w:pPr>
        <w:pStyle w:val="3"/>
      </w:pPr>
      <w:r>
        <w:rPr>
          <w:rFonts w:hint="eastAsia"/>
        </w:rPr>
        <w:t>就业信息发布及精准匹配服务</w:t>
      </w:r>
    </w:p>
    <w:p w14:paraId="382B15D0" w14:textId="78BED25F" w:rsidR="006560EE" w:rsidRPr="006560EE" w:rsidRDefault="006560EE" w:rsidP="006560EE">
      <w:pPr>
        <w:pStyle w:val="3"/>
      </w:pPr>
      <w:r>
        <w:rPr>
          <w:rFonts w:hint="eastAsia"/>
        </w:rPr>
        <w:t>就业监测分析报告</w:t>
      </w:r>
    </w:p>
    <w:p w14:paraId="6808F65E" w14:textId="4CA65C6A" w:rsidR="00CA1306" w:rsidRPr="00CA1306" w:rsidRDefault="00CA1306" w:rsidP="00CA1306">
      <w:pPr>
        <w:pStyle w:val="21"/>
      </w:pPr>
      <w:r>
        <w:rPr>
          <w:rFonts w:hint="eastAsia"/>
        </w:rPr>
        <w:t>人力资源数智服务产品集</w:t>
      </w:r>
    </w:p>
    <w:p w14:paraId="32D44B9D" w14:textId="3EBC7E72" w:rsidR="00CA1306" w:rsidRDefault="00CA1306" w:rsidP="00CA1306">
      <w:pPr>
        <w:pStyle w:val="a1"/>
      </w:pPr>
    </w:p>
    <w:p w14:paraId="0EE59F11" w14:textId="7148E0DA" w:rsidR="00CA1306" w:rsidRPr="00CA1306" w:rsidRDefault="00CA1306" w:rsidP="00CA1306">
      <w:pPr>
        <w:pStyle w:val="21"/>
      </w:pPr>
      <w:r>
        <w:rPr>
          <w:rFonts w:hint="eastAsia"/>
        </w:rPr>
        <w:t>人力资源运营支撑系统</w:t>
      </w:r>
    </w:p>
    <w:p w14:paraId="604BA0B9" w14:textId="1075BC52" w:rsidR="00CA1306" w:rsidRDefault="00CA1306" w:rsidP="00CA1306">
      <w:pPr>
        <w:pStyle w:val="a1"/>
      </w:pPr>
    </w:p>
    <w:p w14:paraId="19249C3E" w14:textId="07544B05" w:rsidR="00CA1306" w:rsidRPr="00CA1306" w:rsidRDefault="00CA1306" w:rsidP="00CA1306">
      <w:pPr>
        <w:pStyle w:val="21"/>
      </w:pPr>
      <w:r>
        <w:rPr>
          <w:rFonts w:hint="eastAsia"/>
        </w:rPr>
        <w:t>人力资源运营管理系统</w:t>
      </w:r>
    </w:p>
    <w:p w14:paraId="0FC64299" w14:textId="6E913EF9" w:rsidR="00CA1306" w:rsidRDefault="00CA1306" w:rsidP="00CA1306">
      <w:pPr>
        <w:pStyle w:val="a1"/>
      </w:pPr>
    </w:p>
    <w:p w14:paraId="70235B4D" w14:textId="4125FD74" w:rsidR="00CA1306" w:rsidRPr="00CA1306" w:rsidRDefault="00CA1306" w:rsidP="00CA1306">
      <w:pPr>
        <w:pStyle w:val="21"/>
      </w:pPr>
      <w:bookmarkStart w:id="19" w:name="_GoBack"/>
      <w:r>
        <w:rPr>
          <w:rFonts w:hint="eastAsia"/>
        </w:rPr>
        <w:lastRenderedPageBreak/>
        <w:t>人力资源行业数据管理系统</w:t>
      </w:r>
    </w:p>
    <w:bookmarkEnd w:id="19"/>
    <w:p w14:paraId="5529C31A" w14:textId="77777777" w:rsidR="00CA1306" w:rsidRPr="00CA1306" w:rsidRDefault="00CA1306" w:rsidP="00CA1306">
      <w:pPr>
        <w:pStyle w:val="a1"/>
      </w:pPr>
    </w:p>
    <w:p w14:paraId="5FBA3F03" w14:textId="77777777" w:rsidR="00CA1306" w:rsidRPr="00CA1306" w:rsidRDefault="00CA1306" w:rsidP="00CA1306">
      <w:pPr>
        <w:pStyle w:val="a1"/>
      </w:pPr>
    </w:p>
    <w:bookmarkEnd w:id="14"/>
    <w:p w14:paraId="2A6E264C" w14:textId="77777777" w:rsidR="009A10ED" w:rsidRDefault="00F310D6">
      <w:pPr>
        <w:pStyle w:val="a1"/>
        <w:ind w:firstLine="482"/>
        <w:rPr>
          <w:b/>
          <w:sz w:val="24"/>
          <w:szCs w:val="24"/>
        </w:rPr>
      </w:pPr>
      <w:r>
        <w:rPr>
          <w:rFonts w:hint="eastAsia"/>
          <w:b/>
          <w:sz w:val="24"/>
          <w:szCs w:val="24"/>
        </w:rPr>
        <w:t>3.1</w:t>
      </w:r>
    </w:p>
    <w:p w14:paraId="5EBFF0FF" w14:textId="77777777" w:rsidR="009A10ED" w:rsidRDefault="00F310D6">
      <w:pPr>
        <w:pStyle w:val="a1"/>
        <w:ind w:firstLine="482"/>
        <w:rPr>
          <w:b/>
          <w:sz w:val="24"/>
          <w:szCs w:val="24"/>
        </w:rPr>
      </w:pPr>
      <w:r>
        <w:rPr>
          <w:rFonts w:hint="eastAsia"/>
          <w:b/>
          <w:sz w:val="24"/>
          <w:szCs w:val="24"/>
        </w:rPr>
        <w:t>功能设计：描述、输入、处理、输出、返回值、算法结构；（流程、原型、详细功能说明按需编写</w:t>
      </w:r>
    </w:p>
    <w:p w14:paraId="048D5A1B" w14:textId="77777777" w:rsidR="009A10ED" w:rsidRDefault="00F310D6">
      <w:pPr>
        <w:pStyle w:val="a1"/>
        <w:ind w:firstLine="482"/>
        <w:rPr>
          <w:b/>
          <w:sz w:val="24"/>
          <w:szCs w:val="24"/>
        </w:rPr>
      </w:pPr>
      <w:r>
        <w:rPr>
          <w:rFonts w:hint="eastAsia"/>
          <w:b/>
          <w:sz w:val="24"/>
          <w:szCs w:val="24"/>
        </w:rPr>
        <w:t>类图设计；类实现与依赖关系；</w:t>
      </w:r>
      <w:r>
        <w:rPr>
          <w:noProof/>
        </w:rPr>
        <w:drawing>
          <wp:inline distT="0" distB="0" distL="114300" distR="114300">
            <wp:extent cx="3886200" cy="40100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3886200" cy="4010025"/>
                    </a:xfrm>
                    <a:prstGeom prst="rect">
                      <a:avLst/>
                    </a:prstGeom>
                    <a:noFill/>
                    <a:ln>
                      <a:noFill/>
                    </a:ln>
                  </pic:spPr>
                </pic:pic>
              </a:graphicData>
            </a:graphic>
          </wp:inline>
        </w:drawing>
      </w:r>
    </w:p>
    <w:p w14:paraId="3DC66DC3" w14:textId="77777777" w:rsidR="009A10ED" w:rsidRDefault="00F310D6">
      <w:pPr>
        <w:pStyle w:val="a1"/>
        <w:ind w:firstLine="482"/>
        <w:rPr>
          <w:b/>
          <w:sz w:val="24"/>
          <w:szCs w:val="24"/>
        </w:rPr>
      </w:pPr>
      <w:r>
        <w:rPr>
          <w:rFonts w:hint="eastAsia"/>
          <w:b/>
          <w:sz w:val="24"/>
          <w:szCs w:val="24"/>
        </w:rPr>
        <w:t>类属性</w:t>
      </w:r>
      <w:r>
        <w:rPr>
          <w:rFonts w:hint="eastAsia"/>
          <w:b/>
          <w:sz w:val="24"/>
          <w:szCs w:val="24"/>
        </w:rPr>
        <w:t>/</w:t>
      </w:r>
      <w:r>
        <w:rPr>
          <w:rFonts w:hint="eastAsia"/>
          <w:b/>
          <w:sz w:val="24"/>
          <w:szCs w:val="24"/>
        </w:rPr>
        <w:t>方法设计；调用参数、返回值、说明；</w:t>
      </w:r>
    </w:p>
    <w:p w14:paraId="006DB546" w14:textId="77777777" w:rsidR="009A10ED" w:rsidRDefault="00F310D6">
      <w:pPr>
        <w:pStyle w:val="a1"/>
        <w:rPr>
          <w:b/>
          <w:sz w:val="24"/>
          <w:szCs w:val="24"/>
        </w:rPr>
      </w:pPr>
      <w:r>
        <w:rPr>
          <w:noProof/>
        </w:rPr>
        <w:lastRenderedPageBreak/>
        <w:drawing>
          <wp:inline distT="0" distB="0" distL="114300" distR="114300">
            <wp:extent cx="4371975" cy="46672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4371975" cy="4667250"/>
                    </a:xfrm>
                    <a:prstGeom prst="rect">
                      <a:avLst/>
                    </a:prstGeom>
                    <a:noFill/>
                    <a:ln>
                      <a:noFill/>
                    </a:ln>
                  </pic:spPr>
                </pic:pic>
              </a:graphicData>
            </a:graphic>
          </wp:inline>
        </w:drawing>
      </w:r>
    </w:p>
    <w:p w14:paraId="0BCFF355" w14:textId="77777777" w:rsidR="009A10ED" w:rsidRDefault="00F310D6">
      <w:pPr>
        <w:pStyle w:val="a1"/>
        <w:ind w:firstLine="482"/>
        <w:rPr>
          <w:b/>
          <w:sz w:val="24"/>
          <w:szCs w:val="24"/>
        </w:rPr>
      </w:pPr>
      <w:r>
        <w:rPr>
          <w:rFonts w:hint="eastAsia"/>
          <w:b/>
          <w:sz w:val="24"/>
          <w:szCs w:val="24"/>
        </w:rPr>
        <w:t>业务调用设计；相应业务调用说明；</w:t>
      </w:r>
    </w:p>
    <w:p w14:paraId="43B6C07F" w14:textId="77777777" w:rsidR="009A10ED" w:rsidRDefault="00F310D6">
      <w:pPr>
        <w:pStyle w:val="a1"/>
        <w:ind w:firstLine="482"/>
        <w:rPr>
          <w:b/>
          <w:sz w:val="24"/>
          <w:szCs w:val="24"/>
        </w:rPr>
      </w:pPr>
      <w:r>
        <w:rPr>
          <w:rFonts w:hint="eastAsia"/>
          <w:b/>
          <w:sz w:val="24"/>
          <w:szCs w:val="24"/>
        </w:rPr>
        <w:t>数据存储设计；数据存储涉及的存储表说明；</w:t>
      </w:r>
    </w:p>
    <w:p w14:paraId="5503AB74" w14:textId="77777777" w:rsidR="009A10ED" w:rsidRDefault="00F310D6">
      <w:pPr>
        <w:pStyle w:val="a1"/>
        <w:ind w:firstLine="482"/>
        <w:rPr>
          <w:b/>
          <w:sz w:val="24"/>
          <w:szCs w:val="24"/>
        </w:rPr>
      </w:pPr>
      <w:r>
        <w:rPr>
          <w:rFonts w:hint="eastAsia"/>
          <w:b/>
          <w:sz w:val="24"/>
          <w:szCs w:val="24"/>
        </w:rPr>
        <w:t>接口设计；用图的形式说明本程序所隶属的上一层模块及隶属于本程序的下一层模块、子程序，说明参数赋值和调用方式，说明与本程序相直接关联的数据结构（数据库、数据文卷）。</w:t>
      </w:r>
    </w:p>
    <w:p w14:paraId="08D56519" w14:textId="77777777" w:rsidR="009A10ED" w:rsidRDefault="00F310D6">
      <w:pPr>
        <w:pStyle w:val="a1"/>
        <w:rPr>
          <w:b/>
          <w:sz w:val="24"/>
          <w:szCs w:val="24"/>
        </w:rPr>
      </w:pPr>
      <w:r>
        <w:rPr>
          <w:noProof/>
        </w:rPr>
        <w:lastRenderedPageBreak/>
        <w:drawing>
          <wp:inline distT="0" distB="0" distL="114300" distR="114300">
            <wp:extent cx="4305300" cy="45053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stretch>
                      <a:fillRect/>
                    </a:stretch>
                  </pic:blipFill>
                  <pic:spPr>
                    <a:xfrm>
                      <a:off x="0" y="0"/>
                      <a:ext cx="4305300" cy="4505325"/>
                    </a:xfrm>
                    <a:prstGeom prst="rect">
                      <a:avLst/>
                    </a:prstGeom>
                    <a:noFill/>
                    <a:ln>
                      <a:noFill/>
                    </a:ln>
                  </pic:spPr>
                </pic:pic>
              </a:graphicData>
            </a:graphic>
          </wp:inline>
        </w:drawing>
      </w:r>
    </w:p>
    <w:p w14:paraId="7D942F65" w14:textId="77777777" w:rsidR="009A10ED" w:rsidRDefault="00F310D6">
      <w:pPr>
        <w:pStyle w:val="a1"/>
        <w:ind w:firstLine="482"/>
        <w:rPr>
          <w:b/>
          <w:sz w:val="24"/>
          <w:szCs w:val="24"/>
        </w:rPr>
      </w:pPr>
      <w:r>
        <w:rPr>
          <w:rFonts w:hint="eastAsia"/>
          <w:b/>
          <w:sz w:val="24"/>
          <w:szCs w:val="24"/>
        </w:rPr>
        <w:t>3.2</w:t>
      </w:r>
      <w:r>
        <w:rPr>
          <w:rFonts w:hint="eastAsia"/>
          <w:b/>
          <w:sz w:val="24"/>
          <w:szCs w:val="24"/>
        </w:rPr>
        <w:t>安全保密设计</w:t>
      </w:r>
    </w:p>
    <w:p w14:paraId="38EB2230" w14:textId="6B2C27F4" w:rsidR="009A10ED" w:rsidRDefault="009A10ED">
      <w:pPr>
        <w:pStyle w:val="a1"/>
        <w:ind w:firstLine="482"/>
        <w:rPr>
          <w:b/>
          <w:sz w:val="24"/>
          <w:szCs w:val="24"/>
        </w:rPr>
      </w:pPr>
    </w:p>
    <w:p w14:paraId="18059F73" w14:textId="77777777" w:rsidR="00A3369D" w:rsidRDefault="00A3369D">
      <w:pPr>
        <w:pStyle w:val="a1"/>
        <w:ind w:firstLine="482"/>
        <w:rPr>
          <w:rFonts w:hint="eastAsia"/>
          <w:b/>
          <w:sz w:val="24"/>
          <w:szCs w:val="24"/>
        </w:rPr>
      </w:pPr>
    </w:p>
    <w:p w14:paraId="2F8B65E1" w14:textId="77777777" w:rsidR="009A10ED" w:rsidRDefault="009A10ED">
      <w:pPr>
        <w:pStyle w:val="a1"/>
        <w:jc w:val="center"/>
        <w:rPr>
          <w:rFonts w:hint="eastAsia"/>
          <w:i/>
        </w:rPr>
      </w:pPr>
    </w:p>
    <w:sectPr w:rsidR="009A10ED">
      <w:headerReference w:type="default" r:id="rId22"/>
      <w:footerReference w:type="default" r:id="rId23"/>
      <w:headerReference w:type="first" r:id="rId24"/>
      <w:pgSz w:w="11906" w:h="16838"/>
      <w:pgMar w:top="1418" w:right="1701" w:bottom="1418" w:left="1701" w:header="851" w:footer="1021" w:gutter="0"/>
      <w:pgNumType w:start="1"/>
      <w:cols w:space="720"/>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作者" w:date="1900-01-01T00:00:00Z" w:initials="A">
    <w:p w14:paraId="11966BED" w14:textId="77777777" w:rsidR="00A3369D" w:rsidRDefault="00A3369D">
      <w:pPr>
        <w:pStyle w:val="a9"/>
      </w:pPr>
      <w:r>
        <w:rPr>
          <w:rFonts w:hint="eastAsia"/>
        </w:rPr>
        <w:t>应用业务功能模块总结构图及相应模块说明；</w:t>
      </w:r>
    </w:p>
  </w:comment>
  <w:comment w:id="15" w:author="作者" w:date="1900-01-01T00:00:00Z" w:initials="A">
    <w:p w14:paraId="321B37EF" w14:textId="77777777" w:rsidR="00A3369D" w:rsidRDefault="00A3369D">
      <w:pPr>
        <w:pStyle w:val="a9"/>
        <w:ind w:left="0" w:firstLine="0"/>
      </w:pPr>
      <w:r>
        <w:rPr>
          <w:rFonts w:hint="eastAsia"/>
        </w:rPr>
        <w:t>总体架构说明</w:t>
      </w:r>
    </w:p>
  </w:comment>
  <w:comment w:id="17" w:author="作者" w:date="1900-01-01T00:00:00Z" w:initials="A">
    <w:p w14:paraId="01DD2261" w14:textId="77777777" w:rsidR="00A3369D" w:rsidRDefault="00A3369D">
      <w:pPr>
        <w:pStyle w:val="a9"/>
      </w:pPr>
      <w:r>
        <w:rPr>
          <w:rFonts w:hint="eastAsia"/>
        </w:rPr>
        <w:t>业务流程：依据实际业务编写</w:t>
      </w:r>
    </w:p>
    <w:p w14:paraId="03D42C70" w14:textId="77777777" w:rsidR="00A3369D" w:rsidRDefault="00A3369D">
      <w:pPr>
        <w:pStyle w:val="a9"/>
      </w:pPr>
      <w:r>
        <w:rPr>
          <w:rFonts w:hint="eastAsia"/>
        </w:rPr>
        <w:t>功能设计：描述、输入、处理、输出、返回值、算法结构；（流程、原型、详细功能说明按需编写</w:t>
      </w:r>
    </w:p>
    <w:p w14:paraId="1F4B21C4" w14:textId="77777777" w:rsidR="00A3369D" w:rsidRDefault="00A3369D">
      <w:pPr>
        <w:pStyle w:val="a9"/>
      </w:pPr>
      <w:r>
        <w:rPr>
          <w:rFonts w:hint="eastAsia"/>
        </w:rPr>
        <w:t>类图设计；类实现与依赖关系；</w:t>
      </w:r>
    </w:p>
    <w:p w14:paraId="4722159E" w14:textId="77777777" w:rsidR="00A3369D" w:rsidRDefault="00A3369D">
      <w:pPr>
        <w:pStyle w:val="a9"/>
      </w:pPr>
      <w:r>
        <w:rPr>
          <w:rFonts w:hint="eastAsia"/>
        </w:rPr>
        <w:t>类属性</w:t>
      </w:r>
      <w:r>
        <w:rPr>
          <w:rFonts w:hint="eastAsia"/>
        </w:rPr>
        <w:t>/</w:t>
      </w:r>
      <w:r>
        <w:rPr>
          <w:rFonts w:hint="eastAsia"/>
        </w:rPr>
        <w:t>方法设计；调用参数、返回值、说明；</w:t>
      </w:r>
    </w:p>
    <w:p w14:paraId="00021191" w14:textId="77777777" w:rsidR="00A3369D" w:rsidRDefault="00A3369D">
      <w:pPr>
        <w:pStyle w:val="a9"/>
      </w:pPr>
      <w:r>
        <w:rPr>
          <w:rFonts w:hint="eastAsia"/>
        </w:rPr>
        <w:t>业务调用设计；相应业务调用说明；</w:t>
      </w:r>
    </w:p>
    <w:p w14:paraId="655A4B62" w14:textId="77777777" w:rsidR="00A3369D" w:rsidRDefault="00A3369D">
      <w:pPr>
        <w:pStyle w:val="a9"/>
      </w:pPr>
      <w:r>
        <w:rPr>
          <w:rFonts w:hint="eastAsia"/>
        </w:rPr>
        <w:t>数据存储设计；数据存储涉及的存储表说明。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1966BED" w15:done="0"/>
  <w15:commentEx w15:paraId="321B37EF" w15:done="0"/>
  <w15:commentEx w15:paraId="655A4B6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B4C588" w14:textId="77777777" w:rsidR="007C4DA8" w:rsidRDefault="007C4DA8">
      <w:r>
        <w:separator/>
      </w:r>
    </w:p>
  </w:endnote>
  <w:endnote w:type="continuationSeparator" w:id="0">
    <w:p w14:paraId="0F245234" w14:textId="77777777" w:rsidR="007C4DA8" w:rsidRDefault="007C4D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44C252" w14:textId="77777777" w:rsidR="00A3369D" w:rsidRDefault="00A3369D">
    <w:pPr>
      <w:pStyle w:val="af1"/>
      <w:rPr>
        <w:rStyle w:val="afc"/>
      </w:rPr>
    </w:pPr>
    <w:r>
      <w:rPr>
        <w:rStyle w:val="afc"/>
      </w:rPr>
      <w:fldChar w:fldCharType="begin"/>
    </w:r>
    <w:r>
      <w:rPr>
        <w:rStyle w:val="afc"/>
      </w:rPr>
      <w:instrText xml:space="preserve">PAGE  </w:instrText>
    </w:r>
    <w:r>
      <w:rPr>
        <w:rStyle w:val="afc"/>
      </w:rPr>
      <w:fldChar w:fldCharType="end"/>
    </w:r>
  </w:p>
  <w:p w14:paraId="1FDF7BB0" w14:textId="77777777" w:rsidR="00A3369D" w:rsidRDefault="00A3369D">
    <w:pPr>
      <w:pStyle w:val="af1"/>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29D6B" w14:textId="23812835" w:rsidR="00A3369D" w:rsidRDefault="00A3369D">
    <w:pPr>
      <w:pStyle w:val="af1"/>
      <w:rPr>
        <w:rStyle w:val="afc"/>
        <w:sz w:val="18"/>
      </w:rPr>
    </w:pPr>
    <w:r>
      <w:rPr>
        <w:rStyle w:val="afc"/>
        <w:sz w:val="18"/>
      </w:rPr>
      <w:ptab w:relativeTo="margin" w:alignment="center" w:leader="none"/>
    </w:r>
    <w:r>
      <w:rPr>
        <w:rStyle w:val="afc"/>
        <w:sz w:val="18"/>
      </w:rPr>
      <w:fldChar w:fldCharType="begin"/>
    </w:r>
    <w:r>
      <w:rPr>
        <w:rStyle w:val="afc"/>
        <w:sz w:val="18"/>
      </w:rPr>
      <w:instrText>PAGE   \* MERGEFORMAT</w:instrText>
    </w:r>
    <w:r>
      <w:rPr>
        <w:rStyle w:val="afc"/>
        <w:sz w:val="18"/>
      </w:rPr>
      <w:fldChar w:fldCharType="separate"/>
    </w:r>
    <w:r w:rsidR="00A2483A" w:rsidRPr="00A2483A">
      <w:rPr>
        <w:rStyle w:val="afc"/>
        <w:noProof/>
        <w:sz w:val="18"/>
        <w:lang w:val="zh-CN"/>
      </w:rPr>
      <w:t>37</w:t>
    </w:r>
    <w:r>
      <w:rPr>
        <w:rStyle w:val="afc"/>
        <w:sz w:val="18"/>
      </w:rPr>
      <w:fldChar w:fldCharType="end"/>
    </w:r>
    <w:r>
      <w:rPr>
        <w:rStyle w:val="afc"/>
        <w:sz w:val="18"/>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9A8F7F" w14:textId="77777777" w:rsidR="007C4DA8" w:rsidRDefault="007C4DA8">
      <w:r>
        <w:separator/>
      </w:r>
    </w:p>
  </w:footnote>
  <w:footnote w:type="continuationSeparator" w:id="0">
    <w:p w14:paraId="6AEED769" w14:textId="77777777" w:rsidR="007C4DA8" w:rsidRDefault="007C4D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4773B" w14:textId="77777777" w:rsidR="00A3369D" w:rsidRDefault="00A3369D">
    <w:pPr>
      <w:spacing w:line="340" w:lineRule="exact"/>
      <w:ind w:right="34"/>
      <w:jc w:val="right"/>
      <w:rPr>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48499E" w14:textId="77777777" w:rsidR="00A3369D" w:rsidRDefault="00A3369D">
    <w:pPr>
      <w:pStyle w:val="af2"/>
      <w:pBdr>
        <w:bottom w:val="single" w:sz="4" w:space="1" w:color="auto"/>
      </w:pBdr>
      <w:rPr>
        <w:sz w:val="18"/>
      </w:rPr>
    </w:pPr>
    <w:r>
      <w:rPr>
        <w:rFonts w:hint="eastAsia"/>
        <w:sz w:val="18"/>
      </w:rPr>
      <w:t>XX</w:t>
    </w:r>
    <w:r>
      <w:rPr>
        <w:rFonts w:hint="eastAsia"/>
        <w:sz w:val="18"/>
      </w:rPr>
      <w:t>项目</w:t>
    </w:r>
    <w:r>
      <w:rPr>
        <w:rFonts w:hint="eastAsia"/>
        <w:sz w:val="18"/>
      </w:rPr>
      <w:t>-</w:t>
    </w:r>
    <w:r>
      <w:rPr>
        <w:rFonts w:hint="eastAsia"/>
        <w:sz w:val="18"/>
      </w:rPr>
      <w:t>详细设计说明书</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38CBBE" w14:textId="77777777" w:rsidR="00A3369D" w:rsidRDefault="00A3369D">
    <w:pPr>
      <w:pStyle w:val="af2"/>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A99732F"/>
    <w:multiLevelType w:val="multilevel"/>
    <w:tmpl w:val="9A99732F"/>
    <w:lvl w:ilvl="0">
      <w:start w:val="1"/>
      <w:numFmt w:val="chineseCountingThousand"/>
      <w:suff w:val="space"/>
      <w:lvlText w:val="%1、"/>
      <w:lvlJc w:val="left"/>
      <w:pPr>
        <w:ind w:left="0" w:firstLine="0"/>
      </w:pPr>
      <w:rPr>
        <w:rFonts w:ascii="宋体" w:eastAsia="宋体" w:hAnsi="宋体" w:cs="宋体" w:hint="eastAsia"/>
      </w:rPr>
    </w:lvl>
    <w:lvl w:ilvl="1">
      <w:start w:val="1"/>
      <w:numFmt w:val="decimal"/>
      <w:isLgl/>
      <w:suff w:val="space"/>
      <w:lvlText w:val="%1.%2"/>
      <w:lvlJc w:val="left"/>
      <w:pPr>
        <w:ind w:left="0" w:firstLine="0"/>
      </w:pPr>
      <w:rPr>
        <w:rFonts w:ascii="Arial" w:eastAsia="宋体" w:hAnsi="Arial" w:hint="eastAsia"/>
      </w:rPr>
    </w:lvl>
    <w:lvl w:ilvl="2">
      <w:start w:val="1"/>
      <w:numFmt w:val="decimal"/>
      <w:isLgl/>
      <w:suff w:val="space"/>
      <w:lvlText w:val="%1.%2.%3"/>
      <w:lvlJc w:val="left"/>
      <w:pPr>
        <w:ind w:left="0" w:firstLine="0"/>
      </w:pPr>
      <w:rPr>
        <w:rFonts w:ascii="Arial" w:eastAsia="宋体" w:hAnsi="Arial"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b/>
      </w:rPr>
    </w:lvl>
    <w:lvl w:ilvl="5">
      <w:start w:val="1"/>
      <w:numFmt w:val="decimal"/>
      <w:isLgl/>
      <w:suff w:val="space"/>
      <w:lvlText w:val="%1.%2.%3.%4.%5.%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decimal"/>
      <w:lvlRestart w:val="1"/>
      <w:isLgl/>
      <w:suff w:val="nothing"/>
      <w:lvlText w:val="图%1-%8  "/>
      <w:lvlJc w:val="left"/>
      <w:pPr>
        <w:ind w:left="3119" w:firstLine="0"/>
      </w:pPr>
      <w:rPr>
        <w:rFonts w:hint="eastAsia"/>
        <w:color w:val="auto"/>
      </w:rPr>
    </w:lvl>
    <w:lvl w:ilvl="8">
      <w:start w:val="1"/>
      <w:numFmt w:val="decimal"/>
      <w:lvlRestart w:val="1"/>
      <w:isLgl/>
      <w:suff w:val="nothing"/>
      <w:lvlText w:val="表%1-%9  "/>
      <w:lvlJc w:val="left"/>
      <w:pPr>
        <w:ind w:left="3260" w:firstLine="0"/>
      </w:pPr>
      <w:rPr>
        <w:rFonts w:hint="eastAsia"/>
        <w:color w:val="auto"/>
      </w:rPr>
    </w:lvl>
  </w:abstractNum>
  <w:abstractNum w:abstractNumId="1" w15:restartNumberingAfterBreak="0">
    <w:nsid w:val="00000001"/>
    <w:multiLevelType w:val="multilevel"/>
    <w:tmpl w:val="00000001"/>
    <w:lvl w:ilvl="0">
      <w:start w:val="1"/>
      <w:numFmt w:val="decimal"/>
      <w:pStyle w:val="2"/>
      <w:lvlText w:val="(%1)"/>
      <w:lvlJc w:val="left"/>
      <w:pPr>
        <w:tabs>
          <w:tab w:val="left" w:pos="780"/>
        </w:tabs>
        <w:ind w:left="780" w:hanging="360"/>
      </w:pPr>
      <w:rPr>
        <w:rFonts w:hint="default"/>
      </w:rPr>
    </w:lvl>
    <w:lvl w:ilvl="1">
      <w:start w:val="1"/>
      <w:numFmt w:val="decimal"/>
      <w:lvlText w:val="(%2)"/>
      <w:lvlJc w:val="left"/>
      <w:pPr>
        <w:tabs>
          <w:tab w:val="left" w:pos="780"/>
        </w:tabs>
        <w:ind w:left="780" w:hanging="360"/>
      </w:pPr>
      <w:rPr>
        <w:rFont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15:restartNumberingAfterBreak="0">
    <w:nsid w:val="00000004"/>
    <w:multiLevelType w:val="singleLevel"/>
    <w:tmpl w:val="00000004"/>
    <w:lvl w:ilvl="0">
      <w:start w:val="1"/>
      <w:numFmt w:val="bullet"/>
      <w:pStyle w:val="20"/>
      <w:lvlText w:val=""/>
      <w:lvlJc w:val="left"/>
      <w:pPr>
        <w:tabs>
          <w:tab w:val="left" w:pos="840"/>
        </w:tabs>
        <w:ind w:left="840" w:hanging="420"/>
      </w:pPr>
      <w:rPr>
        <w:rFonts w:ascii="Wingdings" w:hAnsi="Wingdings" w:hint="default"/>
      </w:rPr>
    </w:lvl>
  </w:abstractNum>
  <w:abstractNum w:abstractNumId="3" w15:restartNumberingAfterBreak="0">
    <w:nsid w:val="00000009"/>
    <w:multiLevelType w:val="multilevel"/>
    <w:tmpl w:val="00000009"/>
    <w:lvl w:ilvl="0">
      <w:start w:val="1"/>
      <w:numFmt w:val="decimal"/>
      <w:pStyle w:val="1"/>
      <w:suff w:val="space"/>
      <w:lvlText w:val="%1."/>
      <w:lvlJc w:val="left"/>
      <w:pPr>
        <w:ind w:left="0" w:firstLine="0"/>
      </w:pPr>
      <w:rPr>
        <w:rFonts w:hint="eastAsia"/>
      </w:rPr>
    </w:lvl>
    <w:lvl w:ilvl="1">
      <w:start w:val="1"/>
      <w:numFmt w:val="decimal"/>
      <w:pStyle w:val="21"/>
      <w:suff w:val="space"/>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suff w:val="nothing"/>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6.%7"/>
      <w:lvlJc w:val="left"/>
      <w:pPr>
        <w:ind w:left="0" w:firstLine="0"/>
      </w:pPr>
      <w:rPr>
        <w:rFonts w:hint="eastAsia"/>
      </w:rPr>
    </w:lvl>
    <w:lvl w:ilvl="7">
      <w:start w:val="1"/>
      <w:numFmt w:val="decimal"/>
      <w:pStyle w:val="8"/>
      <w:lvlText w:val=".%6.%7.%8"/>
      <w:lvlJc w:val="left"/>
      <w:pPr>
        <w:ind w:left="0" w:firstLine="0"/>
      </w:pPr>
      <w:rPr>
        <w:rFonts w:hint="eastAsia"/>
      </w:rPr>
    </w:lvl>
    <w:lvl w:ilvl="8">
      <w:start w:val="1"/>
      <w:numFmt w:val="decimal"/>
      <w:pStyle w:val="9"/>
      <w:lvlText w:val=".%6.%7.%8.%9"/>
      <w:lvlJc w:val="left"/>
      <w:pPr>
        <w:ind w:left="0" w:firstLine="0"/>
      </w:pPr>
      <w:rPr>
        <w:rFonts w:hint="eastAsia"/>
      </w:rPr>
    </w:lvl>
  </w:abstractNum>
  <w:abstractNum w:abstractNumId="4" w15:restartNumberingAfterBreak="0">
    <w:nsid w:val="0000000B"/>
    <w:multiLevelType w:val="multilevel"/>
    <w:tmpl w:val="0000000B"/>
    <w:lvl w:ilvl="0">
      <w:numFmt w:val="decimal"/>
      <w:pStyle w:val="ths"/>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000000E"/>
    <w:multiLevelType w:val="multilevel"/>
    <w:tmpl w:val="0000000E"/>
    <w:lvl w:ilvl="0">
      <w:start w:val="1"/>
      <w:numFmt w:val="bullet"/>
      <w:pStyle w:val="10"/>
      <w:lvlText w:val=""/>
      <w:lvlJc w:val="left"/>
      <w:pPr>
        <w:tabs>
          <w:tab w:val="left" w:pos="840"/>
        </w:tabs>
        <w:ind w:left="840" w:hanging="420"/>
      </w:pPr>
      <w:rPr>
        <w:rFonts w:ascii="Wingdings" w:hAnsi="Wingdings" w:hint="default"/>
      </w:rPr>
    </w:lvl>
    <w:lvl w:ilvl="1">
      <w:start w:val="1"/>
      <w:numFmt w:val="decimal"/>
      <w:lvlText w:val="(%2)"/>
      <w:lvlJc w:val="left"/>
      <w:pPr>
        <w:tabs>
          <w:tab w:val="left" w:pos="780"/>
        </w:tabs>
        <w:ind w:left="780" w:hanging="360"/>
      </w:pPr>
      <w:rPr>
        <w:rFont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 w15:restartNumberingAfterBreak="0">
    <w:nsid w:val="2F1C7425"/>
    <w:multiLevelType w:val="multilevel"/>
    <w:tmpl w:val="2F1C7425"/>
    <w:lvl w:ilvl="0">
      <w:start w:val="1"/>
      <w:numFmt w:val="decimal"/>
      <w:lvlText w:val="（%1）"/>
      <w:lvlJc w:val="left"/>
      <w:pPr>
        <w:ind w:left="1381" w:hanging="419"/>
      </w:pPr>
    </w:lvl>
    <w:lvl w:ilvl="1">
      <w:start w:val="1"/>
      <w:numFmt w:val="decimal"/>
      <w:lvlRestart w:val="0"/>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3E683A8D"/>
    <w:multiLevelType w:val="multilevel"/>
    <w:tmpl w:val="3E683A8D"/>
    <w:lvl w:ilvl="0">
      <w:start w:val="1"/>
      <w:numFmt w:val="decimal"/>
      <w:pStyle w:val="1"/>
      <w:suff w:val="space"/>
      <w:lvlText w:val="%1."/>
      <w:lvlJc w:val="left"/>
      <w:pPr>
        <w:ind w:left="0" w:firstLine="0"/>
      </w:pPr>
      <w:rPr>
        <w:rFonts w:hint="eastAsia"/>
      </w:rPr>
    </w:lvl>
    <w:lvl w:ilvl="1">
      <w:start w:val="1"/>
      <w:numFmt w:val="decimal"/>
      <w:pStyle w:val="21"/>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decimal"/>
      <w:pStyle w:val="6"/>
      <w:lvlText w:val=".%6"/>
      <w:lvlJc w:val="left"/>
      <w:pPr>
        <w:ind w:left="0" w:firstLine="0"/>
      </w:pPr>
      <w:rPr>
        <w:rFonts w:hint="eastAsia"/>
      </w:rPr>
    </w:lvl>
    <w:lvl w:ilvl="6">
      <w:start w:val="1"/>
      <w:numFmt w:val="decimal"/>
      <w:pStyle w:val="7"/>
      <w:lvlText w:val=".%6.%7"/>
      <w:lvlJc w:val="left"/>
      <w:pPr>
        <w:ind w:left="0" w:firstLine="0"/>
      </w:pPr>
      <w:rPr>
        <w:rFonts w:hint="eastAsia"/>
      </w:rPr>
    </w:lvl>
    <w:lvl w:ilvl="7">
      <w:start w:val="1"/>
      <w:numFmt w:val="decimal"/>
      <w:pStyle w:val="8"/>
      <w:lvlText w:val=".%6.%7.%8"/>
      <w:lvlJc w:val="left"/>
      <w:pPr>
        <w:ind w:left="0" w:firstLine="0"/>
      </w:pPr>
      <w:rPr>
        <w:rFonts w:hint="eastAsia"/>
      </w:rPr>
    </w:lvl>
    <w:lvl w:ilvl="8">
      <w:start w:val="1"/>
      <w:numFmt w:val="decimal"/>
      <w:pStyle w:val="9"/>
      <w:lvlText w:val=".%6.%7.%8.%9"/>
      <w:lvlJc w:val="left"/>
      <w:pPr>
        <w:ind w:left="0" w:firstLine="0"/>
      </w:pPr>
      <w:rPr>
        <w:rFonts w:hint="eastAsia"/>
      </w:rPr>
    </w:lvl>
  </w:abstractNum>
  <w:abstractNum w:abstractNumId="8" w15:restartNumberingAfterBreak="0">
    <w:nsid w:val="598593B8"/>
    <w:multiLevelType w:val="multilevel"/>
    <w:tmpl w:val="598593B8"/>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9" w15:restartNumberingAfterBreak="0">
    <w:nsid w:val="7F71612E"/>
    <w:multiLevelType w:val="multilevel"/>
    <w:tmpl w:val="7F71612E"/>
    <w:lvl w:ilvl="0">
      <w:start w:val="1"/>
      <w:numFmt w:val="bullet"/>
      <w:pStyle w:val="a"/>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3"/>
  </w:num>
  <w:num w:numId="2">
    <w:abstractNumId w:val="2"/>
  </w:num>
  <w:num w:numId="3">
    <w:abstractNumId w:val="5"/>
  </w:num>
  <w:num w:numId="4">
    <w:abstractNumId w:val="1"/>
  </w:num>
  <w:num w:numId="5">
    <w:abstractNumId w:val="4"/>
  </w:num>
  <w:num w:numId="6">
    <w:abstractNumId w:val="9"/>
  </w:num>
  <w:num w:numId="7">
    <w:abstractNumId w:val="6"/>
  </w:num>
  <w:num w:numId="8">
    <w:abstractNumId w:val="8"/>
  </w:num>
  <w:num w:numId="9">
    <w:abstractNumId w:val="3"/>
  </w:num>
  <w:num w:numId="10">
    <w:abstractNumId w:val="3"/>
  </w:num>
  <w:num w:numId="11">
    <w:abstractNumId w:val="3"/>
  </w:num>
  <w:num w:numId="12">
    <w:abstractNumId w:val="3"/>
  </w:num>
  <w:num w:numId="13">
    <w:abstractNumId w:val="3"/>
  </w:num>
  <w:num w:numId="14">
    <w:abstractNumId w:val="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PersonalInformation/>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g4YTA5YzRiZGQxNDUwYWIxMmU4ZDA2MjhjMDBiMmYifQ=="/>
  </w:docVars>
  <w:rsids>
    <w:rsidRoot w:val="00172A27"/>
    <w:rsid w:val="0000015E"/>
    <w:rsid w:val="0000075C"/>
    <w:rsid w:val="00000D55"/>
    <w:rsid w:val="000024B7"/>
    <w:rsid w:val="00003A5E"/>
    <w:rsid w:val="000079F9"/>
    <w:rsid w:val="00010933"/>
    <w:rsid w:val="00012966"/>
    <w:rsid w:val="00012DC5"/>
    <w:rsid w:val="00015C15"/>
    <w:rsid w:val="000218C3"/>
    <w:rsid w:val="000222CB"/>
    <w:rsid w:val="000248BF"/>
    <w:rsid w:val="00024FF1"/>
    <w:rsid w:val="00027B48"/>
    <w:rsid w:val="00031D01"/>
    <w:rsid w:val="00032FD6"/>
    <w:rsid w:val="00034B13"/>
    <w:rsid w:val="000351A7"/>
    <w:rsid w:val="00040F8F"/>
    <w:rsid w:val="00041AF8"/>
    <w:rsid w:val="0004224F"/>
    <w:rsid w:val="00043DAB"/>
    <w:rsid w:val="00044240"/>
    <w:rsid w:val="00046FD7"/>
    <w:rsid w:val="000472DA"/>
    <w:rsid w:val="00050558"/>
    <w:rsid w:val="000513B7"/>
    <w:rsid w:val="000516E8"/>
    <w:rsid w:val="00054389"/>
    <w:rsid w:val="00054980"/>
    <w:rsid w:val="0006020F"/>
    <w:rsid w:val="0006028D"/>
    <w:rsid w:val="000615A5"/>
    <w:rsid w:val="00062582"/>
    <w:rsid w:val="00062734"/>
    <w:rsid w:val="00063373"/>
    <w:rsid w:val="00064A93"/>
    <w:rsid w:val="0006773B"/>
    <w:rsid w:val="000708C5"/>
    <w:rsid w:val="00071865"/>
    <w:rsid w:val="000724E2"/>
    <w:rsid w:val="00072686"/>
    <w:rsid w:val="0007323C"/>
    <w:rsid w:val="00076A45"/>
    <w:rsid w:val="0008210C"/>
    <w:rsid w:val="00082EAE"/>
    <w:rsid w:val="00084B69"/>
    <w:rsid w:val="00084ED8"/>
    <w:rsid w:val="00086B81"/>
    <w:rsid w:val="00087DFF"/>
    <w:rsid w:val="00087E32"/>
    <w:rsid w:val="000910FC"/>
    <w:rsid w:val="00092E43"/>
    <w:rsid w:val="0009301C"/>
    <w:rsid w:val="00093474"/>
    <w:rsid w:val="00093CE6"/>
    <w:rsid w:val="00093E1D"/>
    <w:rsid w:val="000A24BD"/>
    <w:rsid w:val="000A2CFB"/>
    <w:rsid w:val="000A2DCC"/>
    <w:rsid w:val="000A4FC7"/>
    <w:rsid w:val="000A71F5"/>
    <w:rsid w:val="000A7911"/>
    <w:rsid w:val="000B1B39"/>
    <w:rsid w:val="000B38ED"/>
    <w:rsid w:val="000B5002"/>
    <w:rsid w:val="000B662C"/>
    <w:rsid w:val="000B71C8"/>
    <w:rsid w:val="000B7C3C"/>
    <w:rsid w:val="000C06A4"/>
    <w:rsid w:val="000C13DE"/>
    <w:rsid w:val="000C1714"/>
    <w:rsid w:val="000C2C42"/>
    <w:rsid w:val="000C2F30"/>
    <w:rsid w:val="000C3E3A"/>
    <w:rsid w:val="000C40D1"/>
    <w:rsid w:val="000C4517"/>
    <w:rsid w:val="000C5831"/>
    <w:rsid w:val="000C5DE0"/>
    <w:rsid w:val="000D0AE5"/>
    <w:rsid w:val="000D2411"/>
    <w:rsid w:val="000D2E7D"/>
    <w:rsid w:val="000D3806"/>
    <w:rsid w:val="000D4AA7"/>
    <w:rsid w:val="000D738B"/>
    <w:rsid w:val="000E29D5"/>
    <w:rsid w:val="000E5420"/>
    <w:rsid w:val="000E756F"/>
    <w:rsid w:val="000F11BE"/>
    <w:rsid w:val="000F25CE"/>
    <w:rsid w:val="000F5F94"/>
    <w:rsid w:val="000F6148"/>
    <w:rsid w:val="00100F11"/>
    <w:rsid w:val="00101668"/>
    <w:rsid w:val="00102143"/>
    <w:rsid w:val="00102E8F"/>
    <w:rsid w:val="00104A13"/>
    <w:rsid w:val="00106303"/>
    <w:rsid w:val="001128F5"/>
    <w:rsid w:val="001135FA"/>
    <w:rsid w:val="00115D90"/>
    <w:rsid w:val="00116009"/>
    <w:rsid w:val="00117236"/>
    <w:rsid w:val="00120C73"/>
    <w:rsid w:val="00121543"/>
    <w:rsid w:val="001233DA"/>
    <w:rsid w:val="00123E81"/>
    <w:rsid w:val="001250F5"/>
    <w:rsid w:val="00126D40"/>
    <w:rsid w:val="0012757E"/>
    <w:rsid w:val="00127D89"/>
    <w:rsid w:val="00130DB1"/>
    <w:rsid w:val="001355CD"/>
    <w:rsid w:val="00135761"/>
    <w:rsid w:val="00136F5E"/>
    <w:rsid w:val="00137BE7"/>
    <w:rsid w:val="00137C3E"/>
    <w:rsid w:val="00140BA9"/>
    <w:rsid w:val="00142296"/>
    <w:rsid w:val="00142CA3"/>
    <w:rsid w:val="001445E3"/>
    <w:rsid w:val="00144646"/>
    <w:rsid w:val="00150217"/>
    <w:rsid w:val="00150CB3"/>
    <w:rsid w:val="001531C8"/>
    <w:rsid w:val="0015447A"/>
    <w:rsid w:val="00154F92"/>
    <w:rsid w:val="0015538A"/>
    <w:rsid w:val="00157C97"/>
    <w:rsid w:val="0016183C"/>
    <w:rsid w:val="0016311C"/>
    <w:rsid w:val="001644EC"/>
    <w:rsid w:val="00164BD6"/>
    <w:rsid w:val="00165C60"/>
    <w:rsid w:val="00166602"/>
    <w:rsid w:val="00172658"/>
    <w:rsid w:val="00172A27"/>
    <w:rsid w:val="00173645"/>
    <w:rsid w:val="001748A4"/>
    <w:rsid w:val="00174BC7"/>
    <w:rsid w:val="00177010"/>
    <w:rsid w:val="001803AF"/>
    <w:rsid w:val="001808C9"/>
    <w:rsid w:val="0018494A"/>
    <w:rsid w:val="00185A46"/>
    <w:rsid w:val="00186F47"/>
    <w:rsid w:val="0019095E"/>
    <w:rsid w:val="00191F28"/>
    <w:rsid w:val="001921CA"/>
    <w:rsid w:val="001928B9"/>
    <w:rsid w:val="00194DAD"/>
    <w:rsid w:val="00195346"/>
    <w:rsid w:val="00197844"/>
    <w:rsid w:val="00197AAF"/>
    <w:rsid w:val="001A1BCA"/>
    <w:rsid w:val="001A1C3E"/>
    <w:rsid w:val="001A2D91"/>
    <w:rsid w:val="001A2F12"/>
    <w:rsid w:val="001A33E2"/>
    <w:rsid w:val="001A34FE"/>
    <w:rsid w:val="001A3CFB"/>
    <w:rsid w:val="001A430C"/>
    <w:rsid w:val="001A5B92"/>
    <w:rsid w:val="001B1A1E"/>
    <w:rsid w:val="001B4556"/>
    <w:rsid w:val="001B47F1"/>
    <w:rsid w:val="001B50F9"/>
    <w:rsid w:val="001B6E17"/>
    <w:rsid w:val="001C3194"/>
    <w:rsid w:val="001C5157"/>
    <w:rsid w:val="001C5238"/>
    <w:rsid w:val="001C78D6"/>
    <w:rsid w:val="001D5774"/>
    <w:rsid w:val="001D6F65"/>
    <w:rsid w:val="001D7B50"/>
    <w:rsid w:val="001E17E1"/>
    <w:rsid w:val="001E5093"/>
    <w:rsid w:val="001E769D"/>
    <w:rsid w:val="001E7E09"/>
    <w:rsid w:val="001F0EF8"/>
    <w:rsid w:val="001F13A7"/>
    <w:rsid w:val="001F13EB"/>
    <w:rsid w:val="001F1561"/>
    <w:rsid w:val="001F48CB"/>
    <w:rsid w:val="001F4CED"/>
    <w:rsid w:val="001F5A07"/>
    <w:rsid w:val="001F6926"/>
    <w:rsid w:val="001F7C1A"/>
    <w:rsid w:val="00200536"/>
    <w:rsid w:val="00201414"/>
    <w:rsid w:val="00202400"/>
    <w:rsid w:val="002028B1"/>
    <w:rsid w:val="002031C0"/>
    <w:rsid w:val="00203FB9"/>
    <w:rsid w:val="002041FF"/>
    <w:rsid w:val="0020750C"/>
    <w:rsid w:val="00207DBE"/>
    <w:rsid w:val="00210EF0"/>
    <w:rsid w:val="00211690"/>
    <w:rsid w:val="002117FB"/>
    <w:rsid w:val="00212B53"/>
    <w:rsid w:val="00213423"/>
    <w:rsid w:val="00215B1B"/>
    <w:rsid w:val="0021692F"/>
    <w:rsid w:val="00220B9B"/>
    <w:rsid w:val="00220CE9"/>
    <w:rsid w:val="00221195"/>
    <w:rsid w:val="002248C3"/>
    <w:rsid w:val="00225D67"/>
    <w:rsid w:val="00226F2F"/>
    <w:rsid w:val="00227135"/>
    <w:rsid w:val="0022797E"/>
    <w:rsid w:val="00231666"/>
    <w:rsid w:val="00231FB2"/>
    <w:rsid w:val="00233360"/>
    <w:rsid w:val="00233586"/>
    <w:rsid w:val="00233F47"/>
    <w:rsid w:val="00234075"/>
    <w:rsid w:val="002340D2"/>
    <w:rsid w:val="00235786"/>
    <w:rsid w:val="00236C34"/>
    <w:rsid w:val="00237AF2"/>
    <w:rsid w:val="00237D9D"/>
    <w:rsid w:val="00241036"/>
    <w:rsid w:val="00241701"/>
    <w:rsid w:val="00243181"/>
    <w:rsid w:val="00243EF1"/>
    <w:rsid w:val="00244141"/>
    <w:rsid w:val="002445AE"/>
    <w:rsid w:val="0024656D"/>
    <w:rsid w:val="00246ED8"/>
    <w:rsid w:val="00252813"/>
    <w:rsid w:val="002533D3"/>
    <w:rsid w:val="002534C8"/>
    <w:rsid w:val="0025757D"/>
    <w:rsid w:val="00257C91"/>
    <w:rsid w:val="00260E60"/>
    <w:rsid w:val="002620F5"/>
    <w:rsid w:val="002637B3"/>
    <w:rsid w:val="0026448D"/>
    <w:rsid w:val="00264C51"/>
    <w:rsid w:val="00266001"/>
    <w:rsid w:val="00271099"/>
    <w:rsid w:val="00273734"/>
    <w:rsid w:val="00273923"/>
    <w:rsid w:val="0027393F"/>
    <w:rsid w:val="00274099"/>
    <w:rsid w:val="00274EE9"/>
    <w:rsid w:val="002750DC"/>
    <w:rsid w:val="002766C4"/>
    <w:rsid w:val="00276BFE"/>
    <w:rsid w:val="00277DEC"/>
    <w:rsid w:val="00280192"/>
    <w:rsid w:val="0028023A"/>
    <w:rsid w:val="00280343"/>
    <w:rsid w:val="00280C04"/>
    <w:rsid w:val="00280F8B"/>
    <w:rsid w:val="00282D9A"/>
    <w:rsid w:val="00283CEA"/>
    <w:rsid w:val="002851A8"/>
    <w:rsid w:val="002862B4"/>
    <w:rsid w:val="002869CB"/>
    <w:rsid w:val="00286A53"/>
    <w:rsid w:val="0029016F"/>
    <w:rsid w:val="00290996"/>
    <w:rsid w:val="00291C6A"/>
    <w:rsid w:val="002925D3"/>
    <w:rsid w:val="0029433E"/>
    <w:rsid w:val="0029536A"/>
    <w:rsid w:val="00295409"/>
    <w:rsid w:val="002A2125"/>
    <w:rsid w:val="002A21AB"/>
    <w:rsid w:val="002A3C18"/>
    <w:rsid w:val="002A3C31"/>
    <w:rsid w:val="002A484B"/>
    <w:rsid w:val="002A57FA"/>
    <w:rsid w:val="002A5B85"/>
    <w:rsid w:val="002A6BF7"/>
    <w:rsid w:val="002A775A"/>
    <w:rsid w:val="002B0310"/>
    <w:rsid w:val="002B0444"/>
    <w:rsid w:val="002B1DF2"/>
    <w:rsid w:val="002B45D0"/>
    <w:rsid w:val="002B4621"/>
    <w:rsid w:val="002B6FCB"/>
    <w:rsid w:val="002B7F35"/>
    <w:rsid w:val="002C0C48"/>
    <w:rsid w:val="002C254B"/>
    <w:rsid w:val="002C5363"/>
    <w:rsid w:val="002C76F7"/>
    <w:rsid w:val="002D1717"/>
    <w:rsid w:val="002D1C7E"/>
    <w:rsid w:val="002D35B4"/>
    <w:rsid w:val="002D4AB6"/>
    <w:rsid w:val="002D4E89"/>
    <w:rsid w:val="002D5868"/>
    <w:rsid w:val="002D66F3"/>
    <w:rsid w:val="002D78B5"/>
    <w:rsid w:val="002E097E"/>
    <w:rsid w:val="002E1125"/>
    <w:rsid w:val="002E3986"/>
    <w:rsid w:val="002E4C59"/>
    <w:rsid w:val="002E5AEB"/>
    <w:rsid w:val="002F0548"/>
    <w:rsid w:val="002F056C"/>
    <w:rsid w:val="002F377C"/>
    <w:rsid w:val="002F39A9"/>
    <w:rsid w:val="00300298"/>
    <w:rsid w:val="00302089"/>
    <w:rsid w:val="00302E6F"/>
    <w:rsid w:val="00303132"/>
    <w:rsid w:val="003036CB"/>
    <w:rsid w:val="0030380A"/>
    <w:rsid w:val="003043EA"/>
    <w:rsid w:val="0030556C"/>
    <w:rsid w:val="00305B2C"/>
    <w:rsid w:val="00310814"/>
    <w:rsid w:val="00313EFA"/>
    <w:rsid w:val="003147CF"/>
    <w:rsid w:val="00314EDB"/>
    <w:rsid w:val="003152F8"/>
    <w:rsid w:val="00315B3C"/>
    <w:rsid w:val="00320667"/>
    <w:rsid w:val="003229A7"/>
    <w:rsid w:val="003230A1"/>
    <w:rsid w:val="00323305"/>
    <w:rsid w:val="00323760"/>
    <w:rsid w:val="00324BC0"/>
    <w:rsid w:val="00325F1D"/>
    <w:rsid w:val="003318D9"/>
    <w:rsid w:val="003338F4"/>
    <w:rsid w:val="003375FC"/>
    <w:rsid w:val="003378C0"/>
    <w:rsid w:val="003406C3"/>
    <w:rsid w:val="003430BA"/>
    <w:rsid w:val="003437EC"/>
    <w:rsid w:val="0034389C"/>
    <w:rsid w:val="00343AC5"/>
    <w:rsid w:val="00344A14"/>
    <w:rsid w:val="00347B76"/>
    <w:rsid w:val="003528E8"/>
    <w:rsid w:val="00353282"/>
    <w:rsid w:val="003540AF"/>
    <w:rsid w:val="00354212"/>
    <w:rsid w:val="00354926"/>
    <w:rsid w:val="00356536"/>
    <w:rsid w:val="003575C7"/>
    <w:rsid w:val="00361838"/>
    <w:rsid w:val="00361D8E"/>
    <w:rsid w:val="003627A3"/>
    <w:rsid w:val="00364E87"/>
    <w:rsid w:val="0036703B"/>
    <w:rsid w:val="00367456"/>
    <w:rsid w:val="00372DB7"/>
    <w:rsid w:val="00375E9C"/>
    <w:rsid w:val="00377AEB"/>
    <w:rsid w:val="00380BA7"/>
    <w:rsid w:val="00380BAE"/>
    <w:rsid w:val="00381336"/>
    <w:rsid w:val="00381637"/>
    <w:rsid w:val="003829EF"/>
    <w:rsid w:val="0038596A"/>
    <w:rsid w:val="00386373"/>
    <w:rsid w:val="0038650E"/>
    <w:rsid w:val="00386539"/>
    <w:rsid w:val="00386614"/>
    <w:rsid w:val="003871B7"/>
    <w:rsid w:val="00391803"/>
    <w:rsid w:val="00393820"/>
    <w:rsid w:val="00393C24"/>
    <w:rsid w:val="00396F18"/>
    <w:rsid w:val="0039761D"/>
    <w:rsid w:val="003A06D1"/>
    <w:rsid w:val="003A0C72"/>
    <w:rsid w:val="003A31B5"/>
    <w:rsid w:val="003A5817"/>
    <w:rsid w:val="003A75C5"/>
    <w:rsid w:val="003A770D"/>
    <w:rsid w:val="003A79A2"/>
    <w:rsid w:val="003B0AE4"/>
    <w:rsid w:val="003B40AA"/>
    <w:rsid w:val="003B69F0"/>
    <w:rsid w:val="003B6E23"/>
    <w:rsid w:val="003B7791"/>
    <w:rsid w:val="003C02B1"/>
    <w:rsid w:val="003C086A"/>
    <w:rsid w:val="003C111D"/>
    <w:rsid w:val="003C1D09"/>
    <w:rsid w:val="003C20FB"/>
    <w:rsid w:val="003C3701"/>
    <w:rsid w:val="003C4B79"/>
    <w:rsid w:val="003C7EB7"/>
    <w:rsid w:val="003D5775"/>
    <w:rsid w:val="003E1A39"/>
    <w:rsid w:val="003E38CD"/>
    <w:rsid w:val="003E3EC3"/>
    <w:rsid w:val="003E55E3"/>
    <w:rsid w:val="003E5745"/>
    <w:rsid w:val="003E7AD2"/>
    <w:rsid w:val="003F1479"/>
    <w:rsid w:val="003F1694"/>
    <w:rsid w:val="003F24D7"/>
    <w:rsid w:val="003F3B7D"/>
    <w:rsid w:val="003F3C6C"/>
    <w:rsid w:val="003F4A2A"/>
    <w:rsid w:val="003F6BD7"/>
    <w:rsid w:val="003F6DAC"/>
    <w:rsid w:val="003F6F1A"/>
    <w:rsid w:val="003F7151"/>
    <w:rsid w:val="00400797"/>
    <w:rsid w:val="004012DF"/>
    <w:rsid w:val="00402DD9"/>
    <w:rsid w:val="0040303A"/>
    <w:rsid w:val="00403202"/>
    <w:rsid w:val="0040353D"/>
    <w:rsid w:val="00404E29"/>
    <w:rsid w:val="00405128"/>
    <w:rsid w:val="00405564"/>
    <w:rsid w:val="0041428F"/>
    <w:rsid w:val="0041450D"/>
    <w:rsid w:val="004151AA"/>
    <w:rsid w:val="0041535F"/>
    <w:rsid w:val="004200F1"/>
    <w:rsid w:val="00420316"/>
    <w:rsid w:val="004205D7"/>
    <w:rsid w:val="0042094B"/>
    <w:rsid w:val="00424F59"/>
    <w:rsid w:val="00426459"/>
    <w:rsid w:val="00431AAC"/>
    <w:rsid w:val="00432BDE"/>
    <w:rsid w:val="00434234"/>
    <w:rsid w:val="004349C7"/>
    <w:rsid w:val="0043754C"/>
    <w:rsid w:val="00440FFC"/>
    <w:rsid w:val="00441A21"/>
    <w:rsid w:val="0044209F"/>
    <w:rsid w:val="004420E2"/>
    <w:rsid w:val="00443716"/>
    <w:rsid w:val="004441A4"/>
    <w:rsid w:val="00445B74"/>
    <w:rsid w:val="004478E8"/>
    <w:rsid w:val="00450B36"/>
    <w:rsid w:val="004519B2"/>
    <w:rsid w:val="004519B8"/>
    <w:rsid w:val="00453225"/>
    <w:rsid w:val="004556D4"/>
    <w:rsid w:val="00455AA9"/>
    <w:rsid w:val="00456567"/>
    <w:rsid w:val="00456722"/>
    <w:rsid w:val="00460FA9"/>
    <w:rsid w:val="0046438F"/>
    <w:rsid w:val="00465A54"/>
    <w:rsid w:val="00466875"/>
    <w:rsid w:val="00466F9D"/>
    <w:rsid w:val="00467E3E"/>
    <w:rsid w:val="00475E72"/>
    <w:rsid w:val="0047658C"/>
    <w:rsid w:val="004812A2"/>
    <w:rsid w:val="004814A7"/>
    <w:rsid w:val="004816D9"/>
    <w:rsid w:val="004817A6"/>
    <w:rsid w:val="00484EFB"/>
    <w:rsid w:val="004852CA"/>
    <w:rsid w:val="00486CF4"/>
    <w:rsid w:val="00492A6E"/>
    <w:rsid w:val="00492D09"/>
    <w:rsid w:val="004946AA"/>
    <w:rsid w:val="00496CBF"/>
    <w:rsid w:val="00497028"/>
    <w:rsid w:val="004977B3"/>
    <w:rsid w:val="00497E8D"/>
    <w:rsid w:val="004A0C43"/>
    <w:rsid w:val="004A1482"/>
    <w:rsid w:val="004A4E85"/>
    <w:rsid w:val="004A503F"/>
    <w:rsid w:val="004A68FA"/>
    <w:rsid w:val="004A7134"/>
    <w:rsid w:val="004A74BC"/>
    <w:rsid w:val="004A79E5"/>
    <w:rsid w:val="004B0191"/>
    <w:rsid w:val="004B0E5C"/>
    <w:rsid w:val="004B1623"/>
    <w:rsid w:val="004B1DF3"/>
    <w:rsid w:val="004B2289"/>
    <w:rsid w:val="004B310E"/>
    <w:rsid w:val="004B3D39"/>
    <w:rsid w:val="004B6E14"/>
    <w:rsid w:val="004C1014"/>
    <w:rsid w:val="004C13C4"/>
    <w:rsid w:val="004C6599"/>
    <w:rsid w:val="004C659D"/>
    <w:rsid w:val="004C76C7"/>
    <w:rsid w:val="004C7C6B"/>
    <w:rsid w:val="004D564D"/>
    <w:rsid w:val="004D712B"/>
    <w:rsid w:val="004D7253"/>
    <w:rsid w:val="004D7663"/>
    <w:rsid w:val="004E1982"/>
    <w:rsid w:val="004E2B3B"/>
    <w:rsid w:val="004E3C68"/>
    <w:rsid w:val="004E3E1D"/>
    <w:rsid w:val="004E44FB"/>
    <w:rsid w:val="004E5ED0"/>
    <w:rsid w:val="004E6899"/>
    <w:rsid w:val="004E6F65"/>
    <w:rsid w:val="004E7143"/>
    <w:rsid w:val="004E7815"/>
    <w:rsid w:val="004F1119"/>
    <w:rsid w:val="004F2E49"/>
    <w:rsid w:val="004F47BD"/>
    <w:rsid w:val="004F68E0"/>
    <w:rsid w:val="004F744B"/>
    <w:rsid w:val="004F76B6"/>
    <w:rsid w:val="004F7F9F"/>
    <w:rsid w:val="00502096"/>
    <w:rsid w:val="005053AE"/>
    <w:rsid w:val="005053F6"/>
    <w:rsid w:val="00505E9F"/>
    <w:rsid w:val="00507BCB"/>
    <w:rsid w:val="00512D54"/>
    <w:rsid w:val="00513B36"/>
    <w:rsid w:val="005166AD"/>
    <w:rsid w:val="00520BE7"/>
    <w:rsid w:val="005214E9"/>
    <w:rsid w:val="0052185C"/>
    <w:rsid w:val="005230C8"/>
    <w:rsid w:val="00523C37"/>
    <w:rsid w:val="00524D76"/>
    <w:rsid w:val="005273E4"/>
    <w:rsid w:val="00527A2F"/>
    <w:rsid w:val="00531FF9"/>
    <w:rsid w:val="00535BBD"/>
    <w:rsid w:val="0053682F"/>
    <w:rsid w:val="00537389"/>
    <w:rsid w:val="00537861"/>
    <w:rsid w:val="00540B57"/>
    <w:rsid w:val="00541394"/>
    <w:rsid w:val="00542DE6"/>
    <w:rsid w:val="0054367A"/>
    <w:rsid w:val="005446C9"/>
    <w:rsid w:val="00545BEA"/>
    <w:rsid w:val="0055324A"/>
    <w:rsid w:val="00555D9F"/>
    <w:rsid w:val="005570EA"/>
    <w:rsid w:val="00557A3F"/>
    <w:rsid w:val="005611E8"/>
    <w:rsid w:val="005620FD"/>
    <w:rsid w:val="005629F0"/>
    <w:rsid w:val="00563248"/>
    <w:rsid w:val="005669D6"/>
    <w:rsid w:val="00567F94"/>
    <w:rsid w:val="0057570C"/>
    <w:rsid w:val="00575C76"/>
    <w:rsid w:val="00580D91"/>
    <w:rsid w:val="005829CC"/>
    <w:rsid w:val="00585D98"/>
    <w:rsid w:val="005878C4"/>
    <w:rsid w:val="00590057"/>
    <w:rsid w:val="0059030A"/>
    <w:rsid w:val="00592674"/>
    <w:rsid w:val="00592B9C"/>
    <w:rsid w:val="005930D6"/>
    <w:rsid w:val="0059747C"/>
    <w:rsid w:val="00597E56"/>
    <w:rsid w:val="005A0DF5"/>
    <w:rsid w:val="005A1343"/>
    <w:rsid w:val="005A1B41"/>
    <w:rsid w:val="005A2A1B"/>
    <w:rsid w:val="005A69BC"/>
    <w:rsid w:val="005B0771"/>
    <w:rsid w:val="005B0810"/>
    <w:rsid w:val="005B0C27"/>
    <w:rsid w:val="005B2D80"/>
    <w:rsid w:val="005B3918"/>
    <w:rsid w:val="005B491F"/>
    <w:rsid w:val="005B4A13"/>
    <w:rsid w:val="005B52F1"/>
    <w:rsid w:val="005C0013"/>
    <w:rsid w:val="005C22FF"/>
    <w:rsid w:val="005C27DE"/>
    <w:rsid w:val="005C330B"/>
    <w:rsid w:val="005C4E70"/>
    <w:rsid w:val="005C6F28"/>
    <w:rsid w:val="005C75EF"/>
    <w:rsid w:val="005C7BF1"/>
    <w:rsid w:val="005D039A"/>
    <w:rsid w:val="005D2926"/>
    <w:rsid w:val="005D5A87"/>
    <w:rsid w:val="005D6117"/>
    <w:rsid w:val="005D6F0E"/>
    <w:rsid w:val="005D7166"/>
    <w:rsid w:val="005E1224"/>
    <w:rsid w:val="005E3584"/>
    <w:rsid w:val="005E62C0"/>
    <w:rsid w:val="005F1859"/>
    <w:rsid w:val="005F1A66"/>
    <w:rsid w:val="005F3A6B"/>
    <w:rsid w:val="005F49FB"/>
    <w:rsid w:val="00600220"/>
    <w:rsid w:val="00600E85"/>
    <w:rsid w:val="00602002"/>
    <w:rsid w:val="00603C3A"/>
    <w:rsid w:val="00606462"/>
    <w:rsid w:val="006214CB"/>
    <w:rsid w:val="0062280D"/>
    <w:rsid w:val="006249FF"/>
    <w:rsid w:val="0062501F"/>
    <w:rsid w:val="00625B6C"/>
    <w:rsid w:val="00625BE2"/>
    <w:rsid w:val="0062604E"/>
    <w:rsid w:val="00627913"/>
    <w:rsid w:val="00631007"/>
    <w:rsid w:val="006316BC"/>
    <w:rsid w:val="006323A3"/>
    <w:rsid w:val="00634458"/>
    <w:rsid w:val="00637115"/>
    <w:rsid w:val="00637358"/>
    <w:rsid w:val="006375F6"/>
    <w:rsid w:val="0064053B"/>
    <w:rsid w:val="006414A6"/>
    <w:rsid w:val="006454F5"/>
    <w:rsid w:val="006469B0"/>
    <w:rsid w:val="00652751"/>
    <w:rsid w:val="006528F1"/>
    <w:rsid w:val="00654211"/>
    <w:rsid w:val="006544F8"/>
    <w:rsid w:val="00654ED6"/>
    <w:rsid w:val="006560EE"/>
    <w:rsid w:val="006567CD"/>
    <w:rsid w:val="006574A4"/>
    <w:rsid w:val="0066168A"/>
    <w:rsid w:val="00662DA4"/>
    <w:rsid w:val="006639EB"/>
    <w:rsid w:val="00663C72"/>
    <w:rsid w:val="00663F39"/>
    <w:rsid w:val="00664C9B"/>
    <w:rsid w:val="0066662E"/>
    <w:rsid w:val="006673AA"/>
    <w:rsid w:val="00672658"/>
    <w:rsid w:val="0067329B"/>
    <w:rsid w:val="0067600D"/>
    <w:rsid w:val="00676CFC"/>
    <w:rsid w:val="00680847"/>
    <w:rsid w:val="006823F2"/>
    <w:rsid w:val="006848C1"/>
    <w:rsid w:val="00684B16"/>
    <w:rsid w:val="00684D2E"/>
    <w:rsid w:val="00684F75"/>
    <w:rsid w:val="00686EA3"/>
    <w:rsid w:val="00687759"/>
    <w:rsid w:val="00687EDC"/>
    <w:rsid w:val="006923A6"/>
    <w:rsid w:val="006927B5"/>
    <w:rsid w:val="00692A6B"/>
    <w:rsid w:val="00692C00"/>
    <w:rsid w:val="0069367A"/>
    <w:rsid w:val="00695651"/>
    <w:rsid w:val="00697620"/>
    <w:rsid w:val="006A023E"/>
    <w:rsid w:val="006A11F0"/>
    <w:rsid w:val="006A1C29"/>
    <w:rsid w:val="006A2A26"/>
    <w:rsid w:val="006A3E71"/>
    <w:rsid w:val="006A52CB"/>
    <w:rsid w:val="006A777B"/>
    <w:rsid w:val="006B0E76"/>
    <w:rsid w:val="006B3F40"/>
    <w:rsid w:val="006B40CA"/>
    <w:rsid w:val="006B4B25"/>
    <w:rsid w:val="006B4EDF"/>
    <w:rsid w:val="006B512E"/>
    <w:rsid w:val="006B7155"/>
    <w:rsid w:val="006B7C2C"/>
    <w:rsid w:val="006C39E2"/>
    <w:rsid w:val="006C5452"/>
    <w:rsid w:val="006C6AB9"/>
    <w:rsid w:val="006C6AD1"/>
    <w:rsid w:val="006D0E88"/>
    <w:rsid w:val="006D1842"/>
    <w:rsid w:val="006D48D9"/>
    <w:rsid w:val="006D6D20"/>
    <w:rsid w:val="006E00C9"/>
    <w:rsid w:val="006E04D0"/>
    <w:rsid w:val="006E0764"/>
    <w:rsid w:val="006E1F02"/>
    <w:rsid w:val="006E6878"/>
    <w:rsid w:val="006E75BC"/>
    <w:rsid w:val="006F5A89"/>
    <w:rsid w:val="006F5D2C"/>
    <w:rsid w:val="006F7809"/>
    <w:rsid w:val="006F79BE"/>
    <w:rsid w:val="006F7CDD"/>
    <w:rsid w:val="007002E0"/>
    <w:rsid w:val="007010A5"/>
    <w:rsid w:val="00703C26"/>
    <w:rsid w:val="007044BE"/>
    <w:rsid w:val="007047D3"/>
    <w:rsid w:val="007061FE"/>
    <w:rsid w:val="00706ACC"/>
    <w:rsid w:val="00707436"/>
    <w:rsid w:val="00711CC9"/>
    <w:rsid w:val="00713355"/>
    <w:rsid w:val="00713C59"/>
    <w:rsid w:val="00714EE9"/>
    <w:rsid w:val="0071507E"/>
    <w:rsid w:val="00716FD3"/>
    <w:rsid w:val="007170B4"/>
    <w:rsid w:val="0072003B"/>
    <w:rsid w:val="00721589"/>
    <w:rsid w:val="00721CDA"/>
    <w:rsid w:val="00722435"/>
    <w:rsid w:val="0072399D"/>
    <w:rsid w:val="00724444"/>
    <w:rsid w:val="00724536"/>
    <w:rsid w:val="00725291"/>
    <w:rsid w:val="00725B46"/>
    <w:rsid w:val="0073440B"/>
    <w:rsid w:val="007344D0"/>
    <w:rsid w:val="00734B13"/>
    <w:rsid w:val="0073583C"/>
    <w:rsid w:val="00735C87"/>
    <w:rsid w:val="007360B6"/>
    <w:rsid w:val="00741A75"/>
    <w:rsid w:val="00742253"/>
    <w:rsid w:val="007426E3"/>
    <w:rsid w:val="007435FB"/>
    <w:rsid w:val="007452D9"/>
    <w:rsid w:val="00745857"/>
    <w:rsid w:val="007470B8"/>
    <w:rsid w:val="00750EE4"/>
    <w:rsid w:val="00750F3B"/>
    <w:rsid w:val="007528B1"/>
    <w:rsid w:val="007529AF"/>
    <w:rsid w:val="007549C1"/>
    <w:rsid w:val="00754F91"/>
    <w:rsid w:val="0075613E"/>
    <w:rsid w:val="007570ED"/>
    <w:rsid w:val="00764098"/>
    <w:rsid w:val="00764232"/>
    <w:rsid w:val="00764D6C"/>
    <w:rsid w:val="007671F6"/>
    <w:rsid w:val="007674A9"/>
    <w:rsid w:val="007711E6"/>
    <w:rsid w:val="0077282A"/>
    <w:rsid w:val="007735C1"/>
    <w:rsid w:val="00774698"/>
    <w:rsid w:val="00774738"/>
    <w:rsid w:val="007768EC"/>
    <w:rsid w:val="00777BA0"/>
    <w:rsid w:val="00785E17"/>
    <w:rsid w:val="00787069"/>
    <w:rsid w:val="0078728D"/>
    <w:rsid w:val="0078787C"/>
    <w:rsid w:val="0079051A"/>
    <w:rsid w:val="00790AF1"/>
    <w:rsid w:val="00792F67"/>
    <w:rsid w:val="007933C3"/>
    <w:rsid w:val="00793653"/>
    <w:rsid w:val="00794BA0"/>
    <w:rsid w:val="007953D1"/>
    <w:rsid w:val="007955F3"/>
    <w:rsid w:val="00796225"/>
    <w:rsid w:val="007A074C"/>
    <w:rsid w:val="007A32B4"/>
    <w:rsid w:val="007A35A8"/>
    <w:rsid w:val="007A372D"/>
    <w:rsid w:val="007A4517"/>
    <w:rsid w:val="007A604B"/>
    <w:rsid w:val="007A61CC"/>
    <w:rsid w:val="007A79EC"/>
    <w:rsid w:val="007B1BE1"/>
    <w:rsid w:val="007B3A88"/>
    <w:rsid w:val="007B40FF"/>
    <w:rsid w:val="007B584A"/>
    <w:rsid w:val="007B6507"/>
    <w:rsid w:val="007B7E99"/>
    <w:rsid w:val="007C1A4A"/>
    <w:rsid w:val="007C1ECB"/>
    <w:rsid w:val="007C3D06"/>
    <w:rsid w:val="007C4172"/>
    <w:rsid w:val="007C4843"/>
    <w:rsid w:val="007C4DA8"/>
    <w:rsid w:val="007C4E30"/>
    <w:rsid w:val="007C5257"/>
    <w:rsid w:val="007C5A87"/>
    <w:rsid w:val="007C6083"/>
    <w:rsid w:val="007C6F3E"/>
    <w:rsid w:val="007D0532"/>
    <w:rsid w:val="007D20DE"/>
    <w:rsid w:val="007D2BBB"/>
    <w:rsid w:val="007D36B1"/>
    <w:rsid w:val="007D3AFD"/>
    <w:rsid w:val="007D47B6"/>
    <w:rsid w:val="007D5932"/>
    <w:rsid w:val="007D5FB5"/>
    <w:rsid w:val="007D6179"/>
    <w:rsid w:val="007D694C"/>
    <w:rsid w:val="007D7A6C"/>
    <w:rsid w:val="007E13C6"/>
    <w:rsid w:val="007E18AA"/>
    <w:rsid w:val="007E37F5"/>
    <w:rsid w:val="007E4B11"/>
    <w:rsid w:val="007E4CDE"/>
    <w:rsid w:val="007E64A9"/>
    <w:rsid w:val="007F0A5C"/>
    <w:rsid w:val="007F1F8B"/>
    <w:rsid w:val="007F641A"/>
    <w:rsid w:val="007F65D0"/>
    <w:rsid w:val="0080058E"/>
    <w:rsid w:val="008013BE"/>
    <w:rsid w:val="00802754"/>
    <w:rsid w:val="00803506"/>
    <w:rsid w:val="008035ED"/>
    <w:rsid w:val="008037BE"/>
    <w:rsid w:val="008043B5"/>
    <w:rsid w:val="00804B66"/>
    <w:rsid w:val="00805866"/>
    <w:rsid w:val="0080655C"/>
    <w:rsid w:val="00810CB8"/>
    <w:rsid w:val="0081147D"/>
    <w:rsid w:val="00811A66"/>
    <w:rsid w:val="00811DA8"/>
    <w:rsid w:val="00811DB9"/>
    <w:rsid w:val="00813556"/>
    <w:rsid w:val="00815336"/>
    <w:rsid w:val="00817090"/>
    <w:rsid w:val="00817676"/>
    <w:rsid w:val="00820E5C"/>
    <w:rsid w:val="00825A1D"/>
    <w:rsid w:val="00826734"/>
    <w:rsid w:val="0082712C"/>
    <w:rsid w:val="00827665"/>
    <w:rsid w:val="008303BF"/>
    <w:rsid w:val="00830C42"/>
    <w:rsid w:val="0083101A"/>
    <w:rsid w:val="0083135B"/>
    <w:rsid w:val="008356D7"/>
    <w:rsid w:val="00836238"/>
    <w:rsid w:val="0084443B"/>
    <w:rsid w:val="0084525D"/>
    <w:rsid w:val="00847B40"/>
    <w:rsid w:val="008503F5"/>
    <w:rsid w:val="0085097A"/>
    <w:rsid w:val="00850CF5"/>
    <w:rsid w:val="00854E34"/>
    <w:rsid w:val="00854E4E"/>
    <w:rsid w:val="00855BDF"/>
    <w:rsid w:val="00855D00"/>
    <w:rsid w:val="0085625B"/>
    <w:rsid w:val="00856896"/>
    <w:rsid w:val="0085763E"/>
    <w:rsid w:val="00863AAE"/>
    <w:rsid w:val="008644DA"/>
    <w:rsid w:val="00873AA0"/>
    <w:rsid w:val="00873CBB"/>
    <w:rsid w:val="0087472D"/>
    <w:rsid w:val="00875BA4"/>
    <w:rsid w:val="008760C5"/>
    <w:rsid w:val="00880264"/>
    <w:rsid w:val="00880289"/>
    <w:rsid w:val="0088207F"/>
    <w:rsid w:val="00882893"/>
    <w:rsid w:val="00886534"/>
    <w:rsid w:val="008866ED"/>
    <w:rsid w:val="00886DEC"/>
    <w:rsid w:val="00887081"/>
    <w:rsid w:val="00890B1E"/>
    <w:rsid w:val="00892112"/>
    <w:rsid w:val="00892467"/>
    <w:rsid w:val="0089367B"/>
    <w:rsid w:val="008966FA"/>
    <w:rsid w:val="00896750"/>
    <w:rsid w:val="00896A63"/>
    <w:rsid w:val="008A1090"/>
    <w:rsid w:val="008A1D88"/>
    <w:rsid w:val="008A294B"/>
    <w:rsid w:val="008A2BD9"/>
    <w:rsid w:val="008A2E17"/>
    <w:rsid w:val="008A3818"/>
    <w:rsid w:val="008A7657"/>
    <w:rsid w:val="008A7672"/>
    <w:rsid w:val="008B0F19"/>
    <w:rsid w:val="008B5073"/>
    <w:rsid w:val="008B6185"/>
    <w:rsid w:val="008B68D7"/>
    <w:rsid w:val="008B7485"/>
    <w:rsid w:val="008B74C5"/>
    <w:rsid w:val="008B76B5"/>
    <w:rsid w:val="008C2411"/>
    <w:rsid w:val="008C354F"/>
    <w:rsid w:val="008C5AE9"/>
    <w:rsid w:val="008C6FE9"/>
    <w:rsid w:val="008D00EE"/>
    <w:rsid w:val="008D26CB"/>
    <w:rsid w:val="008D454C"/>
    <w:rsid w:val="008D4E19"/>
    <w:rsid w:val="008D60C4"/>
    <w:rsid w:val="008D6A50"/>
    <w:rsid w:val="008E0664"/>
    <w:rsid w:val="008E2EF5"/>
    <w:rsid w:val="008E3443"/>
    <w:rsid w:val="008E3BFB"/>
    <w:rsid w:val="008E42FF"/>
    <w:rsid w:val="008E54F9"/>
    <w:rsid w:val="008E64E6"/>
    <w:rsid w:val="008E7F11"/>
    <w:rsid w:val="008F2073"/>
    <w:rsid w:val="008F26F4"/>
    <w:rsid w:val="008F39B1"/>
    <w:rsid w:val="008F39BA"/>
    <w:rsid w:val="008F3AE1"/>
    <w:rsid w:val="008F42BF"/>
    <w:rsid w:val="008F5C73"/>
    <w:rsid w:val="008F5CBE"/>
    <w:rsid w:val="008F6772"/>
    <w:rsid w:val="008F79BB"/>
    <w:rsid w:val="008F7E66"/>
    <w:rsid w:val="0090037C"/>
    <w:rsid w:val="009005C3"/>
    <w:rsid w:val="009014BB"/>
    <w:rsid w:val="00901846"/>
    <w:rsid w:val="00903FB8"/>
    <w:rsid w:val="00905CAE"/>
    <w:rsid w:val="00906285"/>
    <w:rsid w:val="00906582"/>
    <w:rsid w:val="00910804"/>
    <w:rsid w:val="00910BE2"/>
    <w:rsid w:val="00910E99"/>
    <w:rsid w:val="0091233A"/>
    <w:rsid w:val="0091356C"/>
    <w:rsid w:val="009135C4"/>
    <w:rsid w:val="009154F0"/>
    <w:rsid w:val="0091562B"/>
    <w:rsid w:val="00916A75"/>
    <w:rsid w:val="00916FAB"/>
    <w:rsid w:val="0091722D"/>
    <w:rsid w:val="00917C80"/>
    <w:rsid w:val="00917D6E"/>
    <w:rsid w:val="00917FD5"/>
    <w:rsid w:val="00920A56"/>
    <w:rsid w:val="0092225A"/>
    <w:rsid w:val="00922522"/>
    <w:rsid w:val="009229E6"/>
    <w:rsid w:val="00925919"/>
    <w:rsid w:val="009262C5"/>
    <w:rsid w:val="00926AFA"/>
    <w:rsid w:val="00927720"/>
    <w:rsid w:val="00927A33"/>
    <w:rsid w:val="009311AE"/>
    <w:rsid w:val="00932529"/>
    <w:rsid w:val="0093393D"/>
    <w:rsid w:val="009358B0"/>
    <w:rsid w:val="009360CF"/>
    <w:rsid w:val="009366B4"/>
    <w:rsid w:val="00937595"/>
    <w:rsid w:val="009404B1"/>
    <w:rsid w:val="00940BB0"/>
    <w:rsid w:val="009436C0"/>
    <w:rsid w:val="0094501A"/>
    <w:rsid w:val="00946A5F"/>
    <w:rsid w:val="00946D35"/>
    <w:rsid w:val="00947703"/>
    <w:rsid w:val="0095102E"/>
    <w:rsid w:val="009517F2"/>
    <w:rsid w:val="00952138"/>
    <w:rsid w:val="00953087"/>
    <w:rsid w:val="00954231"/>
    <w:rsid w:val="00954256"/>
    <w:rsid w:val="00954876"/>
    <w:rsid w:val="00955926"/>
    <w:rsid w:val="00957334"/>
    <w:rsid w:val="00960F9A"/>
    <w:rsid w:val="00964498"/>
    <w:rsid w:val="009654B3"/>
    <w:rsid w:val="0096552C"/>
    <w:rsid w:val="00967E90"/>
    <w:rsid w:val="00972E70"/>
    <w:rsid w:val="009739FA"/>
    <w:rsid w:val="00973DAF"/>
    <w:rsid w:val="00975873"/>
    <w:rsid w:val="00983081"/>
    <w:rsid w:val="0098668A"/>
    <w:rsid w:val="00986F00"/>
    <w:rsid w:val="0099003C"/>
    <w:rsid w:val="00994528"/>
    <w:rsid w:val="00994F0A"/>
    <w:rsid w:val="00996225"/>
    <w:rsid w:val="009966D7"/>
    <w:rsid w:val="00996720"/>
    <w:rsid w:val="009977BF"/>
    <w:rsid w:val="009A0090"/>
    <w:rsid w:val="009A10ED"/>
    <w:rsid w:val="009A2BCA"/>
    <w:rsid w:val="009A311D"/>
    <w:rsid w:val="009A49FC"/>
    <w:rsid w:val="009A6350"/>
    <w:rsid w:val="009B0512"/>
    <w:rsid w:val="009B183E"/>
    <w:rsid w:val="009B36E0"/>
    <w:rsid w:val="009B4E0D"/>
    <w:rsid w:val="009C2003"/>
    <w:rsid w:val="009C20A3"/>
    <w:rsid w:val="009C290A"/>
    <w:rsid w:val="009C32B8"/>
    <w:rsid w:val="009C3E87"/>
    <w:rsid w:val="009C3E8C"/>
    <w:rsid w:val="009C4204"/>
    <w:rsid w:val="009C694D"/>
    <w:rsid w:val="009D03BF"/>
    <w:rsid w:val="009D0726"/>
    <w:rsid w:val="009D1C6E"/>
    <w:rsid w:val="009D2F95"/>
    <w:rsid w:val="009D45F7"/>
    <w:rsid w:val="009D57EA"/>
    <w:rsid w:val="009D697C"/>
    <w:rsid w:val="009D73F2"/>
    <w:rsid w:val="009E0644"/>
    <w:rsid w:val="009E06AD"/>
    <w:rsid w:val="009E1048"/>
    <w:rsid w:val="009E4CB7"/>
    <w:rsid w:val="009E5FF3"/>
    <w:rsid w:val="009E6A0D"/>
    <w:rsid w:val="009E762F"/>
    <w:rsid w:val="009E78B6"/>
    <w:rsid w:val="009F188B"/>
    <w:rsid w:val="009F1BD5"/>
    <w:rsid w:val="009F3463"/>
    <w:rsid w:val="009F3769"/>
    <w:rsid w:val="009F58BC"/>
    <w:rsid w:val="00A01A10"/>
    <w:rsid w:val="00A03E1E"/>
    <w:rsid w:val="00A077AB"/>
    <w:rsid w:val="00A07C21"/>
    <w:rsid w:val="00A107B1"/>
    <w:rsid w:val="00A140B1"/>
    <w:rsid w:val="00A14F44"/>
    <w:rsid w:val="00A151FD"/>
    <w:rsid w:val="00A16978"/>
    <w:rsid w:val="00A1732C"/>
    <w:rsid w:val="00A174C1"/>
    <w:rsid w:val="00A21258"/>
    <w:rsid w:val="00A229B0"/>
    <w:rsid w:val="00A22CBF"/>
    <w:rsid w:val="00A2483A"/>
    <w:rsid w:val="00A258B7"/>
    <w:rsid w:val="00A2767B"/>
    <w:rsid w:val="00A30633"/>
    <w:rsid w:val="00A30910"/>
    <w:rsid w:val="00A30F75"/>
    <w:rsid w:val="00A321B7"/>
    <w:rsid w:val="00A329C9"/>
    <w:rsid w:val="00A329F4"/>
    <w:rsid w:val="00A3369D"/>
    <w:rsid w:val="00A33926"/>
    <w:rsid w:val="00A33D60"/>
    <w:rsid w:val="00A34DBE"/>
    <w:rsid w:val="00A34E1E"/>
    <w:rsid w:val="00A35879"/>
    <w:rsid w:val="00A35965"/>
    <w:rsid w:val="00A35BF6"/>
    <w:rsid w:val="00A35FC0"/>
    <w:rsid w:val="00A37049"/>
    <w:rsid w:val="00A40D6B"/>
    <w:rsid w:val="00A42E80"/>
    <w:rsid w:val="00A4391C"/>
    <w:rsid w:val="00A44349"/>
    <w:rsid w:val="00A46E44"/>
    <w:rsid w:val="00A47DB4"/>
    <w:rsid w:val="00A5752A"/>
    <w:rsid w:val="00A61DB7"/>
    <w:rsid w:val="00A61EC0"/>
    <w:rsid w:val="00A62960"/>
    <w:rsid w:val="00A6334A"/>
    <w:rsid w:val="00A63F85"/>
    <w:rsid w:val="00A64259"/>
    <w:rsid w:val="00A65BA2"/>
    <w:rsid w:val="00A709F1"/>
    <w:rsid w:val="00A70BA6"/>
    <w:rsid w:val="00A71734"/>
    <w:rsid w:val="00A71790"/>
    <w:rsid w:val="00A721E3"/>
    <w:rsid w:val="00A72F6C"/>
    <w:rsid w:val="00A731E5"/>
    <w:rsid w:val="00A75BE4"/>
    <w:rsid w:val="00A75EF9"/>
    <w:rsid w:val="00A76C1B"/>
    <w:rsid w:val="00A77E9A"/>
    <w:rsid w:val="00A813BF"/>
    <w:rsid w:val="00A81AEA"/>
    <w:rsid w:val="00A83819"/>
    <w:rsid w:val="00A85592"/>
    <w:rsid w:val="00A87022"/>
    <w:rsid w:val="00A9026F"/>
    <w:rsid w:val="00A90852"/>
    <w:rsid w:val="00A9095F"/>
    <w:rsid w:val="00A9286E"/>
    <w:rsid w:val="00A93C70"/>
    <w:rsid w:val="00A94213"/>
    <w:rsid w:val="00A95E6F"/>
    <w:rsid w:val="00A978A3"/>
    <w:rsid w:val="00A97AB5"/>
    <w:rsid w:val="00AA2A22"/>
    <w:rsid w:val="00AA2A5F"/>
    <w:rsid w:val="00AA2E03"/>
    <w:rsid w:val="00AA60E1"/>
    <w:rsid w:val="00AB25CF"/>
    <w:rsid w:val="00AB2776"/>
    <w:rsid w:val="00AB2AB9"/>
    <w:rsid w:val="00AB3424"/>
    <w:rsid w:val="00AB5D92"/>
    <w:rsid w:val="00AB68DF"/>
    <w:rsid w:val="00AB7F36"/>
    <w:rsid w:val="00AC08F2"/>
    <w:rsid w:val="00AC11E9"/>
    <w:rsid w:val="00AC1398"/>
    <w:rsid w:val="00AC2EFA"/>
    <w:rsid w:val="00AC3D8E"/>
    <w:rsid w:val="00AC4519"/>
    <w:rsid w:val="00AC49FA"/>
    <w:rsid w:val="00AC6396"/>
    <w:rsid w:val="00AC67DA"/>
    <w:rsid w:val="00AC787D"/>
    <w:rsid w:val="00AC7DCB"/>
    <w:rsid w:val="00AC7E04"/>
    <w:rsid w:val="00AD0284"/>
    <w:rsid w:val="00AD1E15"/>
    <w:rsid w:val="00AD286E"/>
    <w:rsid w:val="00AD2A7B"/>
    <w:rsid w:val="00AD32E4"/>
    <w:rsid w:val="00AD341D"/>
    <w:rsid w:val="00AD4F7C"/>
    <w:rsid w:val="00AD50D5"/>
    <w:rsid w:val="00AD5B3C"/>
    <w:rsid w:val="00AE0192"/>
    <w:rsid w:val="00AE084C"/>
    <w:rsid w:val="00AE1DAF"/>
    <w:rsid w:val="00AE2FEE"/>
    <w:rsid w:val="00AE4DC1"/>
    <w:rsid w:val="00AE537D"/>
    <w:rsid w:val="00AE576D"/>
    <w:rsid w:val="00AF0E90"/>
    <w:rsid w:val="00AF2492"/>
    <w:rsid w:val="00AF2A49"/>
    <w:rsid w:val="00AF42F8"/>
    <w:rsid w:val="00AF4C11"/>
    <w:rsid w:val="00AF56A8"/>
    <w:rsid w:val="00AF7434"/>
    <w:rsid w:val="00AF7C0C"/>
    <w:rsid w:val="00B01C26"/>
    <w:rsid w:val="00B01EFE"/>
    <w:rsid w:val="00B024CC"/>
    <w:rsid w:val="00B05DD7"/>
    <w:rsid w:val="00B06ADF"/>
    <w:rsid w:val="00B06CF8"/>
    <w:rsid w:val="00B07F31"/>
    <w:rsid w:val="00B12ABD"/>
    <w:rsid w:val="00B12AE6"/>
    <w:rsid w:val="00B13576"/>
    <w:rsid w:val="00B13B8B"/>
    <w:rsid w:val="00B16D9C"/>
    <w:rsid w:val="00B1780B"/>
    <w:rsid w:val="00B179D3"/>
    <w:rsid w:val="00B17F96"/>
    <w:rsid w:val="00B22061"/>
    <w:rsid w:val="00B24F4C"/>
    <w:rsid w:val="00B25026"/>
    <w:rsid w:val="00B263D4"/>
    <w:rsid w:val="00B33CC6"/>
    <w:rsid w:val="00B33EBF"/>
    <w:rsid w:val="00B35562"/>
    <w:rsid w:val="00B36C38"/>
    <w:rsid w:val="00B37E21"/>
    <w:rsid w:val="00B405A2"/>
    <w:rsid w:val="00B41B71"/>
    <w:rsid w:val="00B41BFC"/>
    <w:rsid w:val="00B424C0"/>
    <w:rsid w:val="00B43282"/>
    <w:rsid w:val="00B44B45"/>
    <w:rsid w:val="00B44D39"/>
    <w:rsid w:val="00B45A1F"/>
    <w:rsid w:val="00B472D3"/>
    <w:rsid w:val="00B47516"/>
    <w:rsid w:val="00B51D46"/>
    <w:rsid w:val="00B52F6C"/>
    <w:rsid w:val="00B54DC5"/>
    <w:rsid w:val="00B60853"/>
    <w:rsid w:val="00B64031"/>
    <w:rsid w:val="00B676D1"/>
    <w:rsid w:val="00B7129C"/>
    <w:rsid w:val="00B7309A"/>
    <w:rsid w:val="00B73530"/>
    <w:rsid w:val="00B73FA2"/>
    <w:rsid w:val="00B73FF0"/>
    <w:rsid w:val="00B7516E"/>
    <w:rsid w:val="00B75EB9"/>
    <w:rsid w:val="00B75FDD"/>
    <w:rsid w:val="00B76F3E"/>
    <w:rsid w:val="00B77D4F"/>
    <w:rsid w:val="00B80D66"/>
    <w:rsid w:val="00B81A37"/>
    <w:rsid w:val="00B82C34"/>
    <w:rsid w:val="00B84948"/>
    <w:rsid w:val="00B84FC8"/>
    <w:rsid w:val="00B86B81"/>
    <w:rsid w:val="00B9156F"/>
    <w:rsid w:val="00B9184F"/>
    <w:rsid w:val="00B94687"/>
    <w:rsid w:val="00B95C75"/>
    <w:rsid w:val="00BA0B87"/>
    <w:rsid w:val="00BA226F"/>
    <w:rsid w:val="00BA2D5F"/>
    <w:rsid w:val="00BA571B"/>
    <w:rsid w:val="00BA5B37"/>
    <w:rsid w:val="00BB0587"/>
    <w:rsid w:val="00BB28DC"/>
    <w:rsid w:val="00BC1932"/>
    <w:rsid w:val="00BC1A6A"/>
    <w:rsid w:val="00BC3252"/>
    <w:rsid w:val="00BC6822"/>
    <w:rsid w:val="00BC6A16"/>
    <w:rsid w:val="00BD0044"/>
    <w:rsid w:val="00BD060A"/>
    <w:rsid w:val="00BD266D"/>
    <w:rsid w:val="00BD2E86"/>
    <w:rsid w:val="00BD3655"/>
    <w:rsid w:val="00BD5BDE"/>
    <w:rsid w:val="00BD5FB6"/>
    <w:rsid w:val="00BD64E5"/>
    <w:rsid w:val="00BD78AE"/>
    <w:rsid w:val="00BE00BC"/>
    <w:rsid w:val="00BE0B50"/>
    <w:rsid w:val="00BE0F74"/>
    <w:rsid w:val="00BE14D7"/>
    <w:rsid w:val="00BE1919"/>
    <w:rsid w:val="00BE283A"/>
    <w:rsid w:val="00BE365E"/>
    <w:rsid w:val="00BE4398"/>
    <w:rsid w:val="00BE5236"/>
    <w:rsid w:val="00BE5F0A"/>
    <w:rsid w:val="00BE631B"/>
    <w:rsid w:val="00BE656F"/>
    <w:rsid w:val="00BE6D7A"/>
    <w:rsid w:val="00BE7641"/>
    <w:rsid w:val="00BF0C58"/>
    <w:rsid w:val="00BF15B5"/>
    <w:rsid w:val="00BF2563"/>
    <w:rsid w:val="00BF2D8F"/>
    <w:rsid w:val="00BF4BCA"/>
    <w:rsid w:val="00BF4C42"/>
    <w:rsid w:val="00BF5E64"/>
    <w:rsid w:val="00BF6BB5"/>
    <w:rsid w:val="00BF7CD9"/>
    <w:rsid w:val="00C002B3"/>
    <w:rsid w:val="00C0089E"/>
    <w:rsid w:val="00C02C83"/>
    <w:rsid w:val="00C03036"/>
    <w:rsid w:val="00C040BF"/>
    <w:rsid w:val="00C05285"/>
    <w:rsid w:val="00C0584A"/>
    <w:rsid w:val="00C06804"/>
    <w:rsid w:val="00C06A3B"/>
    <w:rsid w:val="00C06CA0"/>
    <w:rsid w:val="00C118D3"/>
    <w:rsid w:val="00C127EE"/>
    <w:rsid w:val="00C127FE"/>
    <w:rsid w:val="00C1413F"/>
    <w:rsid w:val="00C14AD6"/>
    <w:rsid w:val="00C1763A"/>
    <w:rsid w:val="00C20148"/>
    <w:rsid w:val="00C20591"/>
    <w:rsid w:val="00C20A65"/>
    <w:rsid w:val="00C21C1B"/>
    <w:rsid w:val="00C24DFE"/>
    <w:rsid w:val="00C25C1E"/>
    <w:rsid w:val="00C25C7B"/>
    <w:rsid w:val="00C26401"/>
    <w:rsid w:val="00C363C8"/>
    <w:rsid w:val="00C42815"/>
    <w:rsid w:val="00C42856"/>
    <w:rsid w:val="00C42C15"/>
    <w:rsid w:val="00C43A31"/>
    <w:rsid w:val="00C46626"/>
    <w:rsid w:val="00C5009B"/>
    <w:rsid w:val="00C51094"/>
    <w:rsid w:val="00C52031"/>
    <w:rsid w:val="00C54B1B"/>
    <w:rsid w:val="00C55292"/>
    <w:rsid w:val="00C57DA9"/>
    <w:rsid w:val="00C57EB1"/>
    <w:rsid w:val="00C60B81"/>
    <w:rsid w:val="00C65401"/>
    <w:rsid w:val="00C66592"/>
    <w:rsid w:val="00C744DB"/>
    <w:rsid w:val="00C75C06"/>
    <w:rsid w:val="00C7636C"/>
    <w:rsid w:val="00C76908"/>
    <w:rsid w:val="00C77209"/>
    <w:rsid w:val="00C8061F"/>
    <w:rsid w:val="00C819F3"/>
    <w:rsid w:val="00C824D4"/>
    <w:rsid w:val="00C82AA1"/>
    <w:rsid w:val="00C838A1"/>
    <w:rsid w:val="00C85D40"/>
    <w:rsid w:val="00C95C9D"/>
    <w:rsid w:val="00C960B6"/>
    <w:rsid w:val="00C97742"/>
    <w:rsid w:val="00CA00B3"/>
    <w:rsid w:val="00CA1306"/>
    <w:rsid w:val="00CA2DA8"/>
    <w:rsid w:val="00CA34C4"/>
    <w:rsid w:val="00CA3708"/>
    <w:rsid w:val="00CA3FCA"/>
    <w:rsid w:val="00CA5E5F"/>
    <w:rsid w:val="00CA669D"/>
    <w:rsid w:val="00CA6CED"/>
    <w:rsid w:val="00CB0DEF"/>
    <w:rsid w:val="00CB1720"/>
    <w:rsid w:val="00CB1987"/>
    <w:rsid w:val="00CB363B"/>
    <w:rsid w:val="00CB3966"/>
    <w:rsid w:val="00CB4D31"/>
    <w:rsid w:val="00CB5499"/>
    <w:rsid w:val="00CC1300"/>
    <w:rsid w:val="00CC7A22"/>
    <w:rsid w:val="00CD1EF2"/>
    <w:rsid w:val="00CD501D"/>
    <w:rsid w:val="00CD5182"/>
    <w:rsid w:val="00CD69C9"/>
    <w:rsid w:val="00CD7ADD"/>
    <w:rsid w:val="00CE0F5F"/>
    <w:rsid w:val="00CE4878"/>
    <w:rsid w:val="00CE52A5"/>
    <w:rsid w:val="00CE58D0"/>
    <w:rsid w:val="00CE5A01"/>
    <w:rsid w:val="00CE7304"/>
    <w:rsid w:val="00CF05F8"/>
    <w:rsid w:val="00CF069D"/>
    <w:rsid w:val="00CF1E27"/>
    <w:rsid w:val="00CF23B5"/>
    <w:rsid w:val="00CF292B"/>
    <w:rsid w:val="00CF3B45"/>
    <w:rsid w:val="00CF5078"/>
    <w:rsid w:val="00CF5358"/>
    <w:rsid w:val="00CF6BD0"/>
    <w:rsid w:val="00D001A5"/>
    <w:rsid w:val="00D0266D"/>
    <w:rsid w:val="00D0463D"/>
    <w:rsid w:val="00D0541F"/>
    <w:rsid w:val="00D06A5B"/>
    <w:rsid w:val="00D1059F"/>
    <w:rsid w:val="00D13C7B"/>
    <w:rsid w:val="00D14F88"/>
    <w:rsid w:val="00D1542D"/>
    <w:rsid w:val="00D161C4"/>
    <w:rsid w:val="00D1625B"/>
    <w:rsid w:val="00D17226"/>
    <w:rsid w:val="00D17817"/>
    <w:rsid w:val="00D17F3D"/>
    <w:rsid w:val="00D22EAA"/>
    <w:rsid w:val="00D2355E"/>
    <w:rsid w:val="00D24061"/>
    <w:rsid w:val="00D27E2D"/>
    <w:rsid w:val="00D313D4"/>
    <w:rsid w:val="00D36272"/>
    <w:rsid w:val="00D36571"/>
    <w:rsid w:val="00D37110"/>
    <w:rsid w:val="00D408E7"/>
    <w:rsid w:val="00D40C71"/>
    <w:rsid w:val="00D4298D"/>
    <w:rsid w:val="00D430A0"/>
    <w:rsid w:val="00D44204"/>
    <w:rsid w:val="00D446FF"/>
    <w:rsid w:val="00D465C9"/>
    <w:rsid w:val="00D51FF7"/>
    <w:rsid w:val="00D53110"/>
    <w:rsid w:val="00D532D6"/>
    <w:rsid w:val="00D53EC9"/>
    <w:rsid w:val="00D54DC0"/>
    <w:rsid w:val="00D55A24"/>
    <w:rsid w:val="00D609E6"/>
    <w:rsid w:val="00D61524"/>
    <w:rsid w:val="00D630A2"/>
    <w:rsid w:val="00D63C9D"/>
    <w:rsid w:val="00D65B5D"/>
    <w:rsid w:val="00D70D8F"/>
    <w:rsid w:val="00D72506"/>
    <w:rsid w:val="00D72C9D"/>
    <w:rsid w:val="00D72DC6"/>
    <w:rsid w:val="00D763CA"/>
    <w:rsid w:val="00D7694E"/>
    <w:rsid w:val="00D810CB"/>
    <w:rsid w:val="00D81562"/>
    <w:rsid w:val="00D82C3D"/>
    <w:rsid w:val="00D8446D"/>
    <w:rsid w:val="00D844F8"/>
    <w:rsid w:val="00D846B8"/>
    <w:rsid w:val="00D86954"/>
    <w:rsid w:val="00D86CDD"/>
    <w:rsid w:val="00D9050B"/>
    <w:rsid w:val="00D90540"/>
    <w:rsid w:val="00D91F20"/>
    <w:rsid w:val="00D9293B"/>
    <w:rsid w:val="00D9402B"/>
    <w:rsid w:val="00D94A4D"/>
    <w:rsid w:val="00D9543A"/>
    <w:rsid w:val="00D95775"/>
    <w:rsid w:val="00D959D3"/>
    <w:rsid w:val="00D964ED"/>
    <w:rsid w:val="00DA172D"/>
    <w:rsid w:val="00DA1F93"/>
    <w:rsid w:val="00DA3C0A"/>
    <w:rsid w:val="00DA3D04"/>
    <w:rsid w:val="00DA567C"/>
    <w:rsid w:val="00DA755F"/>
    <w:rsid w:val="00DA7B3A"/>
    <w:rsid w:val="00DA7BFC"/>
    <w:rsid w:val="00DB0ED1"/>
    <w:rsid w:val="00DB2109"/>
    <w:rsid w:val="00DB24BD"/>
    <w:rsid w:val="00DB35D0"/>
    <w:rsid w:val="00DB3D94"/>
    <w:rsid w:val="00DB4EC5"/>
    <w:rsid w:val="00DB659C"/>
    <w:rsid w:val="00DC10E8"/>
    <w:rsid w:val="00DC3DBB"/>
    <w:rsid w:val="00DC5EBF"/>
    <w:rsid w:val="00DC7D3D"/>
    <w:rsid w:val="00DC7EC9"/>
    <w:rsid w:val="00DD4B35"/>
    <w:rsid w:val="00DD518E"/>
    <w:rsid w:val="00DD6780"/>
    <w:rsid w:val="00DE24BA"/>
    <w:rsid w:val="00DE2BF4"/>
    <w:rsid w:val="00DE2F21"/>
    <w:rsid w:val="00DE319D"/>
    <w:rsid w:val="00DE3F5A"/>
    <w:rsid w:val="00DE478A"/>
    <w:rsid w:val="00DE5A41"/>
    <w:rsid w:val="00DE7695"/>
    <w:rsid w:val="00DE76E9"/>
    <w:rsid w:val="00DF0F1C"/>
    <w:rsid w:val="00DF193A"/>
    <w:rsid w:val="00DF3888"/>
    <w:rsid w:val="00DF3C74"/>
    <w:rsid w:val="00DF3D5A"/>
    <w:rsid w:val="00DF47E2"/>
    <w:rsid w:val="00DF48F6"/>
    <w:rsid w:val="00DF572F"/>
    <w:rsid w:val="00DF616F"/>
    <w:rsid w:val="00DF7D72"/>
    <w:rsid w:val="00DF7D97"/>
    <w:rsid w:val="00E05A10"/>
    <w:rsid w:val="00E100A7"/>
    <w:rsid w:val="00E1056C"/>
    <w:rsid w:val="00E12AAF"/>
    <w:rsid w:val="00E1430D"/>
    <w:rsid w:val="00E14912"/>
    <w:rsid w:val="00E14BCD"/>
    <w:rsid w:val="00E15701"/>
    <w:rsid w:val="00E178BF"/>
    <w:rsid w:val="00E2167E"/>
    <w:rsid w:val="00E2201E"/>
    <w:rsid w:val="00E224D0"/>
    <w:rsid w:val="00E22A21"/>
    <w:rsid w:val="00E24715"/>
    <w:rsid w:val="00E25164"/>
    <w:rsid w:val="00E25888"/>
    <w:rsid w:val="00E2682E"/>
    <w:rsid w:val="00E26CE1"/>
    <w:rsid w:val="00E33B70"/>
    <w:rsid w:val="00E35109"/>
    <w:rsid w:val="00E36952"/>
    <w:rsid w:val="00E369B5"/>
    <w:rsid w:val="00E409D1"/>
    <w:rsid w:val="00E40E84"/>
    <w:rsid w:val="00E427C3"/>
    <w:rsid w:val="00E42C1A"/>
    <w:rsid w:val="00E42EB7"/>
    <w:rsid w:val="00E43BF7"/>
    <w:rsid w:val="00E44A4D"/>
    <w:rsid w:val="00E45848"/>
    <w:rsid w:val="00E50450"/>
    <w:rsid w:val="00E50C92"/>
    <w:rsid w:val="00E50D17"/>
    <w:rsid w:val="00E517EC"/>
    <w:rsid w:val="00E52DAF"/>
    <w:rsid w:val="00E53E7C"/>
    <w:rsid w:val="00E56099"/>
    <w:rsid w:val="00E56503"/>
    <w:rsid w:val="00E60737"/>
    <w:rsid w:val="00E60BD4"/>
    <w:rsid w:val="00E628B2"/>
    <w:rsid w:val="00E63E1A"/>
    <w:rsid w:val="00E661DB"/>
    <w:rsid w:val="00E66EF7"/>
    <w:rsid w:val="00E67B1F"/>
    <w:rsid w:val="00E67D08"/>
    <w:rsid w:val="00E705FB"/>
    <w:rsid w:val="00E72010"/>
    <w:rsid w:val="00E7245C"/>
    <w:rsid w:val="00E733B4"/>
    <w:rsid w:val="00E75B54"/>
    <w:rsid w:val="00E75E43"/>
    <w:rsid w:val="00E76148"/>
    <w:rsid w:val="00E77F47"/>
    <w:rsid w:val="00E83050"/>
    <w:rsid w:val="00E83144"/>
    <w:rsid w:val="00E84172"/>
    <w:rsid w:val="00E86044"/>
    <w:rsid w:val="00E87F03"/>
    <w:rsid w:val="00E91F15"/>
    <w:rsid w:val="00E941FE"/>
    <w:rsid w:val="00E959E0"/>
    <w:rsid w:val="00E9783C"/>
    <w:rsid w:val="00EA3C21"/>
    <w:rsid w:val="00EA4297"/>
    <w:rsid w:val="00EA5069"/>
    <w:rsid w:val="00EA5106"/>
    <w:rsid w:val="00EA5382"/>
    <w:rsid w:val="00EA7E74"/>
    <w:rsid w:val="00EB1A0D"/>
    <w:rsid w:val="00EB3935"/>
    <w:rsid w:val="00EB3B02"/>
    <w:rsid w:val="00EB3B45"/>
    <w:rsid w:val="00EB44D2"/>
    <w:rsid w:val="00EB4AEA"/>
    <w:rsid w:val="00EB5B7F"/>
    <w:rsid w:val="00EB6C21"/>
    <w:rsid w:val="00EC012E"/>
    <w:rsid w:val="00EC28A3"/>
    <w:rsid w:val="00EC4453"/>
    <w:rsid w:val="00EC60E9"/>
    <w:rsid w:val="00EC7942"/>
    <w:rsid w:val="00ED3513"/>
    <w:rsid w:val="00ED4599"/>
    <w:rsid w:val="00ED48C8"/>
    <w:rsid w:val="00EE2761"/>
    <w:rsid w:val="00EE3CF7"/>
    <w:rsid w:val="00EE550D"/>
    <w:rsid w:val="00EE63FD"/>
    <w:rsid w:val="00EE6D6E"/>
    <w:rsid w:val="00EE7153"/>
    <w:rsid w:val="00EE78C2"/>
    <w:rsid w:val="00EF39B1"/>
    <w:rsid w:val="00EF4B87"/>
    <w:rsid w:val="00EF5188"/>
    <w:rsid w:val="00EF5836"/>
    <w:rsid w:val="00EF6055"/>
    <w:rsid w:val="00EF6D2F"/>
    <w:rsid w:val="00F01711"/>
    <w:rsid w:val="00F01C85"/>
    <w:rsid w:val="00F037E3"/>
    <w:rsid w:val="00F040F8"/>
    <w:rsid w:val="00F04277"/>
    <w:rsid w:val="00F04647"/>
    <w:rsid w:val="00F10C13"/>
    <w:rsid w:val="00F114F2"/>
    <w:rsid w:val="00F1154F"/>
    <w:rsid w:val="00F1246A"/>
    <w:rsid w:val="00F12562"/>
    <w:rsid w:val="00F1354B"/>
    <w:rsid w:val="00F1397D"/>
    <w:rsid w:val="00F13DD0"/>
    <w:rsid w:val="00F15F25"/>
    <w:rsid w:val="00F165BC"/>
    <w:rsid w:val="00F16819"/>
    <w:rsid w:val="00F16AB4"/>
    <w:rsid w:val="00F17468"/>
    <w:rsid w:val="00F20208"/>
    <w:rsid w:val="00F2029E"/>
    <w:rsid w:val="00F2078C"/>
    <w:rsid w:val="00F21EEC"/>
    <w:rsid w:val="00F24BDB"/>
    <w:rsid w:val="00F276D8"/>
    <w:rsid w:val="00F310D6"/>
    <w:rsid w:val="00F31ED7"/>
    <w:rsid w:val="00F32382"/>
    <w:rsid w:val="00F347CC"/>
    <w:rsid w:val="00F352C0"/>
    <w:rsid w:val="00F3609F"/>
    <w:rsid w:val="00F37AAB"/>
    <w:rsid w:val="00F41C2A"/>
    <w:rsid w:val="00F4287C"/>
    <w:rsid w:val="00F4390E"/>
    <w:rsid w:val="00F45400"/>
    <w:rsid w:val="00F45FD0"/>
    <w:rsid w:val="00F471EA"/>
    <w:rsid w:val="00F479B8"/>
    <w:rsid w:val="00F50D64"/>
    <w:rsid w:val="00F5163D"/>
    <w:rsid w:val="00F52ECB"/>
    <w:rsid w:val="00F53AA8"/>
    <w:rsid w:val="00F53D56"/>
    <w:rsid w:val="00F55349"/>
    <w:rsid w:val="00F5796C"/>
    <w:rsid w:val="00F57FB6"/>
    <w:rsid w:val="00F60B35"/>
    <w:rsid w:val="00F60F1F"/>
    <w:rsid w:val="00F6360C"/>
    <w:rsid w:val="00F66C9B"/>
    <w:rsid w:val="00F72C3C"/>
    <w:rsid w:val="00F74C7F"/>
    <w:rsid w:val="00F75E23"/>
    <w:rsid w:val="00F764E9"/>
    <w:rsid w:val="00F76DA2"/>
    <w:rsid w:val="00F77490"/>
    <w:rsid w:val="00F84C40"/>
    <w:rsid w:val="00F85FF9"/>
    <w:rsid w:val="00F86976"/>
    <w:rsid w:val="00F92D8E"/>
    <w:rsid w:val="00F94C96"/>
    <w:rsid w:val="00F95BCE"/>
    <w:rsid w:val="00F960AA"/>
    <w:rsid w:val="00F9644A"/>
    <w:rsid w:val="00F96BE6"/>
    <w:rsid w:val="00FA02B0"/>
    <w:rsid w:val="00FA6CCA"/>
    <w:rsid w:val="00FA7263"/>
    <w:rsid w:val="00FA79EF"/>
    <w:rsid w:val="00FB26ED"/>
    <w:rsid w:val="00FB2AA3"/>
    <w:rsid w:val="00FB2DEF"/>
    <w:rsid w:val="00FB474F"/>
    <w:rsid w:val="00FB5BCE"/>
    <w:rsid w:val="00FB65B1"/>
    <w:rsid w:val="00FB7F2B"/>
    <w:rsid w:val="00FC09AC"/>
    <w:rsid w:val="00FC144A"/>
    <w:rsid w:val="00FC49A7"/>
    <w:rsid w:val="00FD1231"/>
    <w:rsid w:val="00FD1F1B"/>
    <w:rsid w:val="00FD27B3"/>
    <w:rsid w:val="00FD2BEF"/>
    <w:rsid w:val="00FD3A2B"/>
    <w:rsid w:val="00FD3B55"/>
    <w:rsid w:val="00FD6DE5"/>
    <w:rsid w:val="00FD7440"/>
    <w:rsid w:val="00FE0F16"/>
    <w:rsid w:val="00FE186E"/>
    <w:rsid w:val="00FE291C"/>
    <w:rsid w:val="00FE4A69"/>
    <w:rsid w:val="00FE4B7B"/>
    <w:rsid w:val="00FE7D96"/>
    <w:rsid w:val="00FF0E6F"/>
    <w:rsid w:val="00FF0EA7"/>
    <w:rsid w:val="00FF2267"/>
    <w:rsid w:val="00FF25AC"/>
    <w:rsid w:val="00FF2ABA"/>
    <w:rsid w:val="00FF6A02"/>
    <w:rsid w:val="00FF786E"/>
    <w:rsid w:val="0C441F77"/>
    <w:rsid w:val="11EB0DEE"/>
    <w:rsid w:val="17AE76D8"/>
    <w:rsid w:val="2E7E3CC8"/>
    <w:rsid w:val="3A0C2674"/>
    <w:rsid w:val="3C196809"/>
    <w:rsid w:val="59F157EF"/>
    <w:rsid w:val="5CF61C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7234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iPriority="39" w:qFormat="1"/>
    <w:lsdException w:name="toc 2" w:uiPriority="39" w:qFormat="1"/>
    <w:lsdException w:name="toc 3" w:uiPriority="39" w:qFormat="1"/>
    <w:lsdException w:name="toc 4" w:uiPriority="39" w:qFormat="1"/>
    <w:lsdException w:name="toc 5" w:qFormat="1"/>
    <w:lsdException w:name="toc 6" w:qFormat="1"/>
    <w:lsdException w:name="toc 7" w:qFormat="1"/>
    <w:lsdException w:name="toc 8" w:qFormat="1"/>
    <w:lsdException w:name="toc 9" w:qFormat="1"/>
    <w:lsdException w:name="Normal Indent" w:qFormat="1"/>
    <w:lsdException w:name="footnote text" w:qFormat="1"/>
    <w:lsdException w:name="annotation text" w:qFormat="1"/>
    <w:lsdException w:name="header" w:qFormat="1"/>
    <w:lsdException w:name="footer" w:qFormat="1"/>
    <w:lsdException w:name="index heading" w:qFormat="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qFormat="1"/>
    <w:lsdException w:name="annotation reference" w:qFormat="1"/>
    <w:lsdException w:name="line number" w:qFormat="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qFormat="1"/>
    <w:lsdException w:name="List" w:qFormat="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semiHidden="1" w:unhideWhenUsed="1"/>
    <w:lsdException w:name="Body Text First Indent 2" w:qFormat="1"/>
    <w:lsdException w:name="Note Heading" w:semiHidden="1" w:unhideWhenUsed="1"/>
    <w:lsdException w:name="Body Text 2" w:semiHidden="1" w:unhideWhenUsed="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uiPriority="99" w:qFormat="1"/>
    <w:lsdException w:name="Strong" w:qFormat="1"/>
    <w:lsdException w:name="Emphasis" w:qFormat="1"/>
    <w:lsdException w:name="Document Map"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qFormat="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1"/>
    </w:rPr>
  </w:style>
  <w:style w:type="paragraph" w:styleId="1">
    <w:name w:val="heading 1"/>
    <w:basedOn w:val="a0"/>
    <w:next w:val="a1"/>
    <w:link w:val="11"/>
    <w:qFormat/>
    <w:pPr>
      <w:keepNext/>
      <w:numPr>
        <w:numId w:val="1"/>
      </w:numPr>
      <w:spacing w:beforeLines="50" w:before="50" w:afterLines="50" w:after="50" w:line="360" w:lineRule="auto"/>
      <w:jc w:val="left"/>
      <w:outlineLvl w:val="0"/>
    </w:pPr>
    <w:rPr>
      <w:b/>
      <w:sz w:val="32"/>
    </w:rPr>
  </w:style>
  <w:style w:type="paragraph" w:styleId="21">
    <w:name w:val="heading 2"/>
    <w:basedOn w:val="1"/>
    <w:next w:val="a1"/>
    <w:qFormat/>
    <w:pPr>
      <w:numPr>
        <w:ilvl w:val="1"/>
      </w:numPr>
      <w:spacing w:beforeLines="0" w:before="0" w:afterLines="0" w:after="0"/>
      <w:outlineLvl w:val="1"/>
    </w:pPr>
    <w:rPr>
      <w:sz w:val="30"/>
    </w:rPr>
  </w:style>
  <w:style w:type="paragraph" w:styleId="3">
    <w:name w:val="heading 3"/>
    <w:basedOn w:val="21"/>
    <w:next w:val="a1"/>
    <w:qFormat/>
    <w:pPr>
      <w:numPr>
        <w:ilvl w:val="2"/>
      </w:numPr>
      <w:outlineLvl w:val="2"/>
    </w:pPr>
    <w:rPr>
      <w:sz w:val="28"/>
    </w:rPr>
  </w:style>
  <w:style w:type="paragraph" w:styleId="4">
    <w:name w:val="heading 4"/>
    <w:basedOn w:val="3"/>
    <w:next w:val="a1"/>
    <w:qFormat/>
    <w:pPr>
      <w:numPr>
        <w:ilvl w:val="3"/>
      </w:numPr>
      <w:tabs>
        <w:tab w:val="left" w:pos="900"/>
      </w:tabs>
      <w:snapToGrid w:val="0"/>
      <w:outlineLvl w:val="3"/>
    </w:pPr>
    <w:rPr>
      <w:sz w:val="24"/>
    </w:rPr>
  </w:style>
  <w:style w:type="paragraph" w:styleId="5">
    <w:name w:val="heading 5"/>
    <w:basedOn w:val="4"/>
    <w:next w:val="a0"/>
    <w:qFormat/>
    <w:rsid w:val="00B05DD7"/>
    <w:pPr>
      <w:numPr>
        <w:ilvl w:val="4"/>
      </w:numPr>
      <w:jc w:val="both"/>
      <w:outlineLvl w:val="4"/>
    </w:pPr>
    <w:rPr>
      <w:b w:val="0"/>
    </w:rPr>
  </w:style>
  <w:style w:type="paragraph" w:styleId="6">
    <w:name w:val="heading 6"/>
    <w:basedOn w:val="5"/>
    <w:next w:val="a0"/>
    <w:qFormat/>
    <w:pPr>
      <w:numPr>
        <w:ilvl w:val="5"/>
      </w:numPr>
      <w:outlineLvl w:val="5"/>
    </w:pPr>
    <w:rPr>
      <w:i/>
    </w:rPr>
  </w:style>
  <w:style w:type="paragraph" w:styleId="7">
    <w:name w:val="heading 7"/>
    <w:basedOn w:val="a0"/>
    <w:next w:val="a0"/>
    <w:qFormat/>
    <w:pPr>
      <w:keepNext/>
      <w:numPr>
        <w:ilvl w:val="6"/>
        <w:numId w:val="1"/>
      </w:numPr>
      <w:pBdr>
        <w:top w:val="single" w:sz="6" w:space="1" w:color="auto"/>
        <w:between w:val="single" w:sz="6" w:space="1" w:color="auto"/>
      </w:pBdr>
      <w:spacing w:before="240" w:after="86"/>
      <w:ind w:right="720"/>
      <w:outlineLvl w:val="6"/>
    </w:pPr>
  </w:style>
  <w:style w:type="paragraph" w:styleId="8">
    <w:name w:val="heading 8"/>
    <w:basedOn w:val="7"/>
    <w:next w:val="a0"/>
    <w:qFormat/>
    <w:pPr>
      <w:numPr>
        <w:ilvl w:val="7"/>
      </w:numPr>
      <w:pBdr>
        <w:top w:val="none" w:sz="0" w:space="0" w:color="auto"/>
        <w:between w:val="none" w:sz="0" w:space="0" w:color="auto"/>
      </w:pBdr>
      <w:outlineLvl w:val="7"/>
    </w:pPr>
  </w:style>
  <w:style w:type="paragraph" w:styleId="9">
    <w:name w:val="heading 9"/>
    <w:basedOn w:val="8"/>
    <w:next w:val="a0"/>
    <w:qFormat/>
    <w:pPr>
      <w:numPr>
        <w:ilvl w:val="8"/>
      </w:numPr>
      <w:outlineLvl w:val="8"/>
    </w:pPr>
    <w:rPr>
      <w: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Normal Indent"/>
    <w:basedOn w:val="a0"/>
    <w:link w:val="12"/>
    <w:qFormat/>
    <w:pPr>
      <w:spacing w:line="360" w:lineRule="auto"/>
      <w:ind w:firstLineChars="200" w:firstLine="420"/>
    </w:pPr>
  </w:style>
  <w:style w:type="paragraph" w:styleId="70">
    <w:name w:val="toc 7"/>
    <w:basedOn w:val="a0"/>
    <w:next w:val="a0"/>
    <w:qFormat/>
    <w:pPr>
      <w:ind w:left="1260"/>
      <w:jc w:val="left"/>
    </w:pPr>
    <w:rPr>
      <w:sz w:val="18"/>
      <w:szCs w:val="18"/>
    </w:rPr>
  </w:style>
  <w:style w:type="paragraph" w:styleId="80">
    <w:name w:val="index 8"/>
    <w:basedOn w:val="a0"/>
    <w:next w:val="a0"/>
    <w:qFormat/>
    <w:pPr>
      <w:tabs>
        <w:tab w:val="right" w:leader="dot" w:pos="2736"/>
      </w:tabs>
      <w:ind w:left="1600" w:hanging="200"/>
      <w:jc w:val="left"/>
    </w:pPr>
  </w:style>
  <w:style w:type="paragraph" w:styleId="a5">
    <w:name w:val="caption"/>
    <w:basedOn w:val="a0"/>
    <w:next w:val="a0"/>
    <w:link w:val="13"/>
    <w:uiPriority w:val="35"/>
    <w:qFormat/>
    <w:pPr>
      <w:spacing w:before="120" w:after="240"/>
      <w:ind w:left="360"/>
      <w:jc w:val="center"/>
    </w:pPr>
    <w:rPr>
      <w:b/>
    </w:rPr>
  </w:style>
  <w:style w:type="paragraph" w:styleId="50">
    <w:name w:val="index 5"/>
    <w:basedOn w:val="14"/>
    <w:next w:val="a0"/>
    <w:qFormat/>
    <w:pPr>
      <w:ind w:left="1440"/>
    </w:pPr>
  </w:style>
  <w:style w:type="paragraph" w:styleId="14">
    <w:name w:val="index 1"/>
    <w:basedOn w:val="a0"/>
    <w:next w:val="a0"/>
    <w:qFormat/>
    <w:pPr>
      <w:tabs>
        <w:tab w:val="right" w:leader="dot" w:pos="2736"/>
      </w:tabs>
    </w:pPr>
    <w:rPr>
      <w:sz w:val="14"/>
    </w:rPr>
  </w:style>
  <w:style w:type="paragraph" w:styleId="a6">
    <w:name w:val="List Bullet"/>
    <w:basedOn w:val="a0"/>
    <w:qFormat/>
    <w:pPr>
      <w:adjustRightInd w:val="0"/>
      <w:spacing w:beforeLines="50" w:before="156" w:afterLines="50" w:after="156"/>
    </w:pPr>
  </w:style>
  <w:style w:type="paragraph" w:styleId="a7">
    <w:name w:val="Document Map"/>
    <w:basedOn w:val="a0"/>
    <w:qFormat/>
    <w:pPr>
      <w:shd w:val="clear" w:color="auto" w:fill="000080"/>
    </w:pPr>
  </w:style>
  <w:style w:type="paragraph" w:styleId="a8">
    <w:name w:val="toa heading"/>
    <w:basedOn w:val="a0"/>
    <w:next w:val="a0"/>
    <w:semiHidden/>
    <w:qFormat/>
    <w:pPr>
      <w:spacing w:before="120"/>
    </w:pPr>
    <w:rPr>
      <w:rFonts w:ascii="Arial" w:hAnsi="Arial" w:cs="Arial"/>
      <w:sz w:val="24"/>
      <w:szCs w:val="24"/>
    </w:rPr>
  </w:style>
  <w:style w:type="paragraph" w:styleId="a9">
    <w:name w:val="annotation text"/>
    <w:basedOn w:val="aa"/>
    <w:link w:val="ab"/>
    <w:qFormat/>
    <w:pPr>
      <w:ind w:left="630" w:hanging="630"/>
    </w:pPr>
  </w:style>
  <w:style w:type="paragraph" w:styleId="aa">
    <w:name w:val="footnote text"/>
    <w:basedOn w:val="a0"/>
    <w:link w:val="ac"/>
    <w:qFormat/>
    <w:pPr>
      <w:spacing w:line="180" w:lineRule="exact"/>
      <w:ind w:left="180" w:hanging="195"/>
    </w:pPr>
    <w:rPr>
      <w:sz w:val="16"/>
    </w:rPr>
  </w:style>
  <w:style w:type="paragraph" w:styleId="60">
    <w:name w:val="index 6"/>
    <w:basedOn w:val="14"/>
    <w:next w:val="a0"/>
    <w:qFormat/>
    <w:pPr>
      <w:ind w:left="1800"/>
    </w:pPr>
  </w:style>
  <w:style w:type="paragraph" w:styleId="ad">
    <w:name w:val="Body Text"/>
    <w:basedOn w:val="a0"/>
    <w:qFormat/>
    <w:pPr>
      <w:spacing w:after="120"/>
    </w:pPr>
  </w:style>
  <w:style w:type="paragraph" w:styleId="ae">
    <w:name w:val="Body Text Indent"/>
    <w:basedOn w:val="a0"/>
    <w:qFormat/>
    <w:pPr>
      <w:ind w:left="420"/>
    </w:pPr>
  </w:style>
  <w:style w:type="paragraph" w:styleId="20">
    <w:name w:val="List Bullet 2"/>
    <w:basedOn w:val="a0"/>
    <w:qFormat/>
    <w:pPr>
      <w:numPr>
        <w:numId w:val="2"/>
      </w:numPr>
      <w:tabs>
        <w:tab w:val="clear" w:pos="840"/>
        <w:tab w:val="left" w:pos="360"/>
      </w:tabs>
      <w:ind w:left="0" w:firstLine="0"/>
    </w:pPr>
  </w:style>
  <w:style w:type="paragraph" w:styleId="40">
    <w:name w:val="index 4"/>
    <w:basedOn w:val="14"/>
    <w:next w:val="a0"/>
    <w:qFormat/>
    <w:pPr>
      <w:ind w:left="1080"/>
    </w:pPr>
  </w:style>
  <w:style w:type="paragraph" w:styleId="51">
    <w:name w:val="toc 5"/>
    <w:basedOn w:val="a0"/>
    <w:next w:val="a0"/>
    <w:qFormat/>
    <w:pPr>
      <w:ind w:left="840"/>
      <w:jc w:val="left"/>
    </w:pPr>
    <w:rPr>
      <w:sz w:val="18"/>
      <w:szCs w:val="18"/>
    </w:rPr>
  </w:style>
  <w:style w:type="paragraph" w:styleId="30">
    <w:name w:val="toc 3"/>
    <w:basedOn w:val="a0"/>
    <w:next w:val="a0"/>
    <w:uiPriority w:val="39"/>
    <w:qFormat/>
    <w:pPr>
      <w:ind w:firstLineChars="400" w:firstLine="400"/>
      <w:jc w:val="left"/>
    </w:pPr>
    <w:rPr>
      <w:iCs/>
    </w:rPr>
  </w:style>
  <w:style w:type="paragraph" w:styleId="81">
    <w:name w:val="toc 8"/>
    <w:basedOn w:val="a0"/>
    <w:next w:val="a0"/>
    <w:qFormat/>
    <w:pPr>
      <w:ind w:left="1470"/>
      <w:jc w:val="left"/>
    </w:pPr>
    <w:rPr>
      <w:sz w:val="18"/>
      <w:szCs w:val="18"/>
    </w:rPr>
  </w:style>
  <w:style w:type="paragraph" w:styleId="31">
    <w:name w:val="index 3"/>
    <w:basedOn w:val="14"/>
    <w:next w:val="a0"/>
    <w:qFormat/>
    <w:pPr>
      <w:ind w:left="720"/>
    </w:pPr>
  </w:style>
  <w:style w:type="paragraph" w:styleId="af">
    <w:name w:val="Date"/>
    <w:basedOn w:val="a0"/>
    <w:next w:val="a0"/>
    <w:qFormat/>
    <w:pPr>
      <w:ind w:leftChars="2500" w:left="100"/>
    </w:pPr>
  </w:style>
  <w:style w:type="paragraph" w:styleId="22">
    <w:name w:val="Body Text Indent 2"/>
    <w:basedOn w:val="a0"/>
    <w:qFormat/>
    <w:pPr>
      <w:spacing w:after="120" w:line="480" w:lineRule="auto"/>
      <w:ind w:leftChars="200" w:left="420"/>
    </w:pPr>
  </w:style>
  <w:style w:type="paragraph" w:styleId="af0">
    <w:name w:val="Balloon Text"/>
    <w:basedOn w:val="a0"/>
    <w:qFormat/>
    <w:rPr>
      <w:sz w:val="18"/>
    </w:rPr>
  </w:style>
  <w:style w:type="paragraph" w:styleId="af1">
    <w:name w:val="footer"/>
    <w:basedOn w:val="af2"/>
    <w:link w:val="af3"/>
    <w:qFormat/>
  </w:style>
  <w:style w:type="paragraph" w:styleId="af2">
    <w:name w:val="header"/>
    <w:basedOn w:val="a0"/>
    <w:link w:val="af4"/>
    <w:qFormat/>
  </w:style>
  <w:style w:type="paragraph" w:styleId="15">
    <w:name w:val="toc 1"/>
    <w:basedOn w:val="a0"/>
    <w:next w:val="a0"/>
    <w:uiPriority w:val="39"/>
    <w:qFormat/>
    <w:pPr>
      <w:jc w:val="left"/>
    </w:pPr>
    <w:rPr>
      <w:bCs/>
      <w:caps/>
    </w:rPr>
  </w:style>
  <w:style w:type="paragraph" w:styleId="41">
    <w:name w:val="toc 4"/>
    <w:basedOn w:val="a0"/>
    <w:next w:val="a0"/>
    <w:uiPriority w:val="39"/>
    <w:qFormat/>
    <w:pPr>
      <w:ind w:left="630"/>
      <w:jc w:val="left"/>
    </w:pPr>
    <w:rPr>
      <w:sz w:val="18"/>
      <w:szCs w:val="18"/>
    </w:rPr>
  </w:style>
  <w:style w:type="paragraph" w:styleId="af5">
    <w:name w:val="index heading"/>
    <w:basedOn w:val="a0"/>
    <w:next w:val="14"/>
    <w:qFormat/>
    <w:pPr>
      <w:pBdr>
        <w:top w:val="single" w:sz="6" w:space="1" w:color="auto"/>
        <w:between w:val="single" w:sz="6" w:space="1" w:color="auto"/>
      </w:pBdr>
      <w:spacing w:before="240" w:after="58"/>
    </w:pPr>
    <w:rPr>
      <w:b/>
    </w:rPr>
  </w:style>
  <w:style w:type="paragraph" w:styleId="af6">
    <w:name w:val="List"/>
    <w:basedOn w:val="a0"/>
    <w:qFormat/>
    <w:pPr>
      <w:ind w:left="420" w:hanging="420"/>
    </w:pPr>
  </w:style>
  <w:style w:type="paragraph" w:styleId="61">
    <w:name w:val="toc 6"/>
    <w:basedOn w:val="a0"/>
    <w:next w:val="a0"/>
    <w:qFormat/>
    <w:pPr>
      <w:ind w:left="1050"/>
      <w:jc w:val="left"/>
    </w:pPr>
    <w:rPr>
      <w:sz w:val="18"/>
      <w:szCs w:val="18"/>
    </w:rPr>
  </w:style>
  <w:style w:type="paragraph" w:styleId="71">
    <w:name w:val="index 7"/>
    <w:basedOn w:val="14"/>
    <w:next w:val="a0"/>
    <w:qFormat/>
    <w:pPr>
      <w:ind w:left="2160"/>
    </w:pPr>
  </w:style>
  <w:style w:type="paragraph" w:styleId="90">
    <w:name w:val="index 9"/>
    <w:basedOn w:val="a0"/>
    <w:next w:val="a0"/>
    <w:qFormat/>
    <w:pPr>
      <w:tabs>
        <w:tab w:val="right" w:leader="dot" w:pos="2736"/>
      </w:tabs>
      <w:ind w:left="1800" w:hanging="200"/>
      <w:jc w:val="left"/>
    </w:pPr>
  </w:style>
  <w:style w:type="paragraph" w:styleId="23">
    <w:name w:val="toc 2"/>
    <w:basedOn w:val="a0"/>
    <w:next w:val="a0"/>
    <w:uiPriority w:val="39"/>
    <w:qFormat/>
    <w:pPr>
      <w:ind w:firstLineChars="200" w:firstLine="200"/>
      <w:jc w:val="left"/>
    </w:pPr>
    <w:rPr>
      <w:smallCaps/>
    </w:rPr>
  </w:style>
  <w:style w:type="paragraph" w:styleId="91">
    <w:name w:val="toc 9"/>
    <w:basedOn w:val="a0"/>
    <w:next w:val="a0"/>
    <w:qFormat/>
    <w:pPr>
      <w:ind w:left="1680"/>
      <w:jc w:val="left"/>
    </w:pPr>
    <w:rPr>
      <w:sz w:val="18"/>
      <w:szCs w:val="18"/>
    </w:rPr>
  </w:style>
  <w:style w:type="paragraph" w:styleId="af7">
    <w:name w:val="Normal (Web)"/>
    <w:basedOn w:val="a0"/>
    <w:qFormat/>
    <w:pPr>
      <w:spacing w:before="100" w:beforeAutospacing="1" w:after="100" w:afterAutospacing="1"/>
      <w:jc w:val="left"/>
    </w:pPr>
    <w:rPr>
      <w:rFonts w:ascii="宋体" w:hAnsi="宋体"/>
      <w:sz w:val="24"/>
    </w:rPr>
  </w:style>
  <w:style w:type="paragraph" w:styleId="24">
    <w:name w:val="index 2"/>
    <w:basedOn w:val="14"/>
    <w:next w:val="a0"/>
    <w:qFormat/>
    <w:pPr>
      <w:tabs>
        <w:tab w:val="clear" w:pos="2736"/>
        <w:tab w:val="right" w:leader="dot" w:pos="2700"/>
      </w:tabs>
      <w:ind w:left="360"/>
    </w:pPr>
  </w:style>
  <w:style w:type="paragraph" w:styleId="af8">
    <w:name w:val="Title"/>
    <w:basedOn w:val="a0"/>
    <w:next w:val="a0"/>
    <w:qFormat/>
    <w:pPr>
      <w:keepNext/>
      <w:spacing w:afterLines="50" w:after="156"/>
      <w:jc w:val="center"/>
    </w:pPr>
    <w:rPr>
      <w:b/>
      <w:sz w:val="52"/>
    </w:rPr>
  </w:style>
  <w:style w:type="paragraph" w:styleId="af9">
    <w:name w:val="annotation subject"/>
    <w:basedOn w:val="a9"/>
    <w:next w:val="a9"/>
    <w:link w:val="afa"/>
    <w:qFormat/>
    <w:pPr>
      <w:spacing w:line="240" w:lineRule="auto"/>
      <w:ind w:left="0" w:firstLine="0"/>
      <w:jc w:val="left"/>
    </w:pPr>
    <w:rPr>
      <w:b/>
      <w:bCs/>
      <w:sz w:val="21"/>
    </w:rPr>
  </w:style>
  <w:style w:type="paragraph" w:styleId="25">
    <w:name w:val="Body Text First Indent 2"/>
    <w:basedOn w:val="ae"/>
    <w:qFormat/>
    <w:pPr>
      <w:widowControl/>
      <w:tabs>
        <w:tab w:val="right" w:pos="8640"/>
      </w:tabs>
      <w:spacing w:before="120" w:after="120" w:line="360" w:lineRule="auto"/>
      <w:ind w:leftChars="200" w:left="200" w:firstLineChars="200" w:firstLine="420"/>
    </w:pPr>
    <w:rPr>
      <w:kern w:val="0"/>
      <w:sz w:val="24"/>
    </w:rPr>
  </w:style>
  <w:style w:type="table" w:styleId="afb">
    <w:name w:val="Table Grid"/>
    <w:basedOn w:val="a3"/>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6">
    <w:name w:val="Table Grid 1"/>
    <w:basedOn w:val="a3"/>
    <w:qFormat/>
    <w:pPr>
      <w:widowControl w:val="0"/>
      <w:spacing w:line="360" w:lineRule="auto"/>
      <w:jc w:val="both"/>
    </w:pPr>
    <w:rPr>
      <w:sz w:val="21"/>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character" w:styleId="afc">
    <w:name w:val="page number"/>
    <w:basedOn w:val="a2"/>
    <w:qFormat/>
  </w:style>
  <w:style w:type="character" w:styleId="afd">
    <w:name w:val="FollowedHyperlink"/>
    <w:uiPriority w:val="99"/>
    <w:qFormat/>
    <w:rPr>
      <w:color w:val="800080"/>
      <w:u w:val="single"/>
    </w:rPr>
  </w:style>
  <w:style w:type="character" w:styleId="afe">
    <w:name w:val="line number"/>
    <w:basedOn w:val="a2"/>
    <w:qFormat/>
  </w:style>
  <w:style w:type="character" w:styleId="aff">
    <w:name w:val="Hyperlink"/>
    <w:uiPriority w:val="99"/>
    <w:qFormat/>
    <w:rPr>
      <w:color w:val="0000FF"/>
      <w:u w:val="single"/>
    </w:rPr>
  </w:style>
  <w:style w:type="character" w:styleId="aff0">
    <w:name w:val="annotation reference"/>
    <w:qFormat/>
    <w:rPr>
      <w:rFonts w:ascii="Arial" w:hAnsi="Arial"/>
      <w:b/>
      <w:sz w:val="16"/>
    </w:rPr>
  </w:style>
  <w:style w:type="character" w:styleId="aff1">
    <w:name w:val="footnote reference"/>
    <w:qFormat/>
    <w:rPr>
      <w:vertAlign w:val="superscript"/>
    </w:rPr>
  </w:style>
  <w:style w:type="character" w:customStyle="1" w:styleId="12">
    <w:name w:val="正文缩进 字符1"/>
    <w:link w:val="a1"/>
    <w:qFormat/>
    <w:rPr>
      <w:rFonts w:eastAsia="宋体"/>
      <w:kern w:val="2"/>
      <w:sz w:val="21"/>
      <w:lang w:val="en-US" w:eastAsia="zh-CN"/>
    </w:rPr>
  </w:style>
  <w:style w:type="paragraph" w:customStyle="1" w:styleId="10">
    <w:name w:val="列表1"/>
    <w:basedOn w:val="a0"/>
    <w:qFormat/>
    <w:pPr>
      <w:numPr>
        <w:numId w:val="3"/>
      </w:numPr>
      <w:spacing w:line="360" w:lineRule="auto"/>
    </w:pPr>
  </w:style>
  <w:style w:type="paragraph" w:customStyle="1" w:styleId="FA">
    <w:name w:val="FA正文"/>
    <w:basedOn w:val="a0"/>
    <w:qFormat/>
    <w:pPr>
      <w:spacing w:line="360" w:lineRule="auto"/>
      <w:ind w:firstLineChars="200" w:firstLine="372"/>
    </w:pPr>
    <w:rPr>
      <w:rFonts w:hAnsi="宋体"/>
    </w:rPr>
  </w:style>
  <w:style w:type="paragraph" w:customStyle="1" w:styleId="aff2">
    <w:name w:val="代码块"/>
    <w:basedOn w:val="a0"/>
    <w:qFormat/>
    <w:pPr>
      <w:shd w:val="clear" w:color="auto" w:fill="E6E6E6"/>
      <w:ind w:leftChars="200" w:left="420" w:rightChars="200" w:right="200"/>
    </w:pPr>
  </w:style>
  <w:style w:type="paragraph" w:customStyle="1" w:styleId="205">
    <w:name w:val="样式 标题 2 + 段前: 0.5 行"/>
    <w:basedOn w:val="21"/>
    <w:qFormat/>
    <w:pPr>
      <w:numPr>
        <w:ilvl w:val="0"/>
        <w:numId w:val="0"/>
      </w:numPr>
      <w:spacing w:before="100"/>
    </w:pPr>
  </w:style>
  <w:style w:type="paragraph" w:customStyle="1" w:styleId="aff3">
    <w:name w:val="注释"/>
    <w:basedOn w:val="a0"/>
    <w:link w:val="Char"/>
    <w:qFormat/>
    <w:pPr>
      <w:shd w:val="clear" w:color="auto" w:fill="FFFF00"/>
      <w:spacing w:beforeLines="50" w:before="156" w:afterLines="50" w:after="156"/>
      <w:ind w:leftChars="200" w:left="200"/>
    </w:pPr>
    <w:rPr>
      <w:b/>
      <w:i/>
    </w:rPr>
  </w:style>
  <w:style w:type="paragraph" w:customStyle="1" w:styleId="05051">
    <w:name w:val="样式 列表项目符号 + 段前: 0.5 行 段后: 0.5 行1"/>
    <w:basedOn w:val="a6"/>
    <w:qFormat/>
  </w:style>
  <w:style w:type="paragraph" w:customStyle="1" w:styleId="0505">
    <w:name w:val="样式 列表项目符号 + 段前: 0.5 行 段后: 0.5 行"/>
    <w:basedOn w:val="a6"/>
    <w:qFormat/>
  </w:style>
  <w:style w:type="paragraph" w:customStyle="1" w:styleId="2">
    <w:name w:val="列表2"/>
    <w:basedOn w:val="a0"/>
    <w:qFormat/>
    <w:pPr>
      <w:numPr>
        <w:numId w:val="4"/>
      </w:numPr>
      <w:spacing w:line="360" w:lineRule="auto"/>
    </w:pPr>
  </w:style>
  <w:style w:type="character" w:customStyle="1" w:styleId="CharChar">
    <w:name w:val="Char Char"/>
    <w:qFormat/>
    <w:rPr>
      <w:rFonts w:eastAsia="宋体"/>
      <w:kern w:val="2"/>
      <w:sz w:val="21"/>
      <w:lang w:val="en-US" w:eastAsia="zh-CN"/>
    </w:rPr>
  </w:style>
  <w:style w:type="paragraph" w:customStyle="1" w:styleId="ParaCharChar">
    <w:name w:val="默认段落字体 Para Char Char"/>
    <w:basedOn w:val="a0"/>
    <w:semiHidden/>
    <w:qFormat/>
    <w:rPr>
      <w:szCs w:val="24"/>
    </w:rPr>
  </w:style>
  <w:style w:type="character" w:customStyle="1" w:styleId="11">
    <w:name w:val="标题 1 字符"/>
    <w:link w:val="1"/>
    <w:qFormat/>
    <w:rPr>
      <w:b/>
      <w:kern w:val="2"/>
      <w:sz w:val="32"/>
    </w:rPr>
  </w:style>
  <w:style w:type="paragraph" w:customStyle="1" w:styleId="aff4">
    <w:name w:val="居中标题"/>
    <w:basedOn w:val="a8"/>
    <w:qFormat/>
    <w:pPr>
      <w:spacing w:line="360" w:lineRule="auto"/>
      <w:ind w:left="210" w:hanging="210"/>
      <w:jc w:val="center"/>
    </w:pPr>
    <w:rPr>
      <w:rFonts w:cs="宋体"/>
      <w:b/>
      <w:sz w:val="30"/>
    </w:rPr>
  </w:style>
  <w:style w:type="paragraph" w:customStyle="1" w:styleId="aff5">
    <w:name w:val="表格文字"/>
    <w:basedOn w:val="a0"/>
    <w:qFormat/>
    <w:pPr>
      <w:jc w:val="center"/>
    </w:pPr>
    <w:rPr>
      <w:rFonts w:ascii="宋体" w:hAnsi="宋体" w:cs="宋体"/>
    </w:rPr>
  </w:style>
  <w:style w:type="character" w:customStyle="1" w:styleId="Char0">
    <w:name w:val="正文缩进 Char"/>
    <w:qFormat/>
    <w:rPr>
      <w:rFonts w:eastAsia="宋体"/>
      <w:kern w:val="2"/>
      <w:sz w:val="21"/>
      <w:lang w:val="en-US" w:eastAsia="zh-CN"/>
    </w:rPr>
  </w:style>
  <w:style w:type="character" w:customStyle="1" w:styleId="Char">
    <w:name w:val="注释 Char"/>
    <w:link w:val="aff3"/>
    <w:qFormat/>
    <w:rPr>
      <w:rFonts w:eastAsia="宋体"/>
      <w:b/>
      <w:i/>
      <w:kern w:val="2"/>
      <w:sz w:val="21"/>
      <w:lang w:val="en-US" w:eastAsia="zh-CN" w:bidi="ar-SA"/>
    </w:rPr>
  </w:style>
  <w:style w:type="character" w:customStyle="1" w:styleId="af3">
    <w:name w:val="页脚 字符"/>
    <w:link w:val="af1"/>
    <w:qFormat/>
    <w:rPr>
      <w:i/>
      <w:kern w:val="2"/>
      <w:sz w:val="16"/>
    </w:rPr>
  </w:style>
  <w:style w:type="character" w:customStyle="1" w:styleId="13">
    <w:name w:val="题注 字符1"/>
    <w:link w:val="a5"/>
    <w:uiPriority w:val="35"/>
    <w:qFormat/>
    <w:rPr>
      <w:b/>
      <w:kern w:val="2"/>
      <w:sz w:val="21"/>
    </w:rPr>
  </w:style>
  <w:style w:type="paragraph" w:customStyle="1" w:styleId="ths">
    <w:name w:val="列表ths"/>
    <w:basedOn w:val="10"/>
    <w:link w:val="thsChar"/>
    <w:qFormat/>
    <w:pPr>
      <w:numPr>
        <w:numId w:val="5"/>
      </w:numPr>
      <w:ind w:left="0" w:firstLine="0"/>
    </w:pPr>
  </w:style>
  <w:style w:type="character" w:customStyle="1" w:styleId="thsChar">
    <w:name w:val="列表ths Char"/>
    <w:link w:val="ths"/>
    <w:qFormat/>
    <w:rPr>
      <w:kern w:val="2"/>
      <w:sz w:val="21"/>
    </w:rPr>
  </w:style>
  <w:style w:type="paragraph" w:customStyle="1" w:styleId="ths0">
    <w:name w:val="正文ths"/>
    <w:basedOn w:val="a1"/>
    <w:link w:val="thsChar0"/>
    <w:qFormat/>
  </w:style>
  <w:style w:type="character" w:customStyle="1" w:styleId="thsChar0">
    <w:name w:val="正文ths Char"/>
    <w:link w:val="ths0"/>
    <w:qFormat/>
    <w:rPr>
      <w:kern w:val="2"/>
      <w:sz w:val="21"/>
    </w:rPr>
  </w:style>
  <w:style w:type="paragraph" w:customStyle="1" w:styleId="17">
    <w:name w:val="列出段落1"/>
    <w:basedOn w:val="a0"/>
    <w:uiPriority w:val="34"/>
    <w:qFormat/>
    <w:pPr>
      <w:ind w:firstLineChars="200" w:firstLine="420"/>
    </w:pPr>
  </w:style>
  <w:style w:type="paragraph" w:customStyle="1" w:styleId="a">
    <w:name w:val="关键点标记"/>
    <w:basedOn w:val="a0"/>
    <w:qFormat/>
    <w:pPr>
      <w:numPr>
        <w:numId w:val="6"/>
      </w:numPr>
      <w:spacing w:line="360" w:lineRule="auto"/>
    </w:pPr>
    <w:rPr>
      <w:rFonts w:ascii="Calibri" w:hAnsi="Calibri"/>
      <w:sz w:val="24"/>
      <w:szCs w:val="22"/>
    </w:rPr>
  </w:style>
  <w:style w:type="character" w:customStyle="1" w:styleId="ac">
    <w:name w:val="脚注文本 字符"/>
    <w:link w:val="aa"/>
    <w:qFormat/>
    <w:rPr>
      <w:kern w:val="2"/>
      <w:sz w:val="16"/>
    </w:rPr>
  </w:style>
  <w:style w:type="character" w:customStyle="1" w:styleId="ab">
    <w:name w:val="批注文字 字符"/>
    <w:basedOn w:val="ac"/>
    <w:link w:val="a9"/>
    <w:qFormat/>
    <w:rPr>
      <w:kern w:val="2"/>
      <w:sz w:val="16"/>
    </w:rPr>
  </w:style>
  <w:style w:type="character" w:customStyle="1" w:styleId="afa">
    <w:name w:val="批注主题 字符"/>
    <w:link w:val="af9"/>
    <w:qFormat/>
    <w:rPr>
      <w:b/>
      <w:bCs/>
      <w:kern w:val="2"/>
      <w:sz w:val="21"/>
    </w:rPr>
  </w:style>
  <w:style w:type="character" w:customStyle="1" w:styleId="aff6">
    <w:name w:val="正文缩进 字符"/>
    <w:qFormat/>
    <w:rPr>
      <w:rFonts w:eastAsia="宋体"/>
      <w:kern w:val="2"/>
      <w:sz w:val="21"/>
      <w:lang w:val="en-US" w:eastAsia="zh-CN"/>
    </w:rPr>
  </w:style>
  <w:style w:type="character" w:customStyle="1" w:styleId="aff7">
    <w:name w:val="题注 字符"/>
    <w:uiPriority w:val="35"/>
    <w:qFormat/>
    <w:rPr>
      <w:b/>
      <w:kern w:val="2"/>
      <w:sz w:val="21"/>
    </w:rPr>
  </w:style>
  <w:style w:type="character" w:customStyle="1" w:styleId="af4">
    <w:name w:val="页眉 字符"/>
    <w:basedOn w:val="a2"/>
    <w:link w:val="af2"/>
    <w:qFormat/>
    <w:rPr>
      <w:kern w:val="2"/>
      <w:sz w:val="21"/>
    </w:rPr>
  </w:style>
  <w:style w:type="character" w:customStyle="1" w:styleId="Char2">
    <w:name w:val="正文缩进 Char2"/>
    <w:qFormat/>
    <w:rPr>
      <w:rFonts w:eastAsia="宋体"/>
      <w:kern w:val="2"/>
      <w:sz w:val="21"/>
      <w:lang w:val="en-US" w:eastAsia="zh-CN"/>
    </w:rPr>
  </w:style>
  <w:style w:type="character" w:customStyle="1" w:styleId="aff8">
    <w:name w:val="列出段落 字符"/>
    <w:link w:val="aff9"/>
    <w:uiPriority w:val="34"/>
    <w:rsid w:val="00C51094"/>
    <w:rPr>
      <w:kern w:val="2"/>
      <w:sz w:val="21"/>
    </w:rPr>
  </w:style>
  <w:style w:type="paragraph" w:styleId="aff9">
    <w:name w:val="List Paragraph"/>
    <w:basedOn w:val="a0"/>
    <w:link w:val="aff8"/>
    <w:uiPriority w:val="34"/>
    <w:qFormat/>
    <w:rsid w:val="00C51094"/>
    <w:pPr>
      <w:ind w:left="720"/>
      <w:contextualSpacing/>
    </w:pPr>
  </w:style>
  <w:style w:type="paragraph" w:customStyle="1" w:styleId="msonormal0">
    <w:name w:val="msonormal"/>
    <w:basedOn w:val="a0"/>
    <w:rsid w:val="00811DB9"/>
    <w:pPr>
      <w:widowControl/>
      <w:spacing w:before="100" w:beforeAutospacing="1" w:after="100" w:afterAutospacing="1"/>
      <w:jc w:val="left"/>
    </w:pPr>
    <w:rPr>
      <w:rFonts w:ascii="宋体" w:hAnsi="宋体" w:cs="宋体"/>
      <w:kern w:val="0"/>
      <w:sz w:val="24"/>
      <w:szCs w:val="24"/>
    </w:rPr>
  </w:style>
  <w:style w:type="paragraph" w:customStyle="1" w:styleId="xl63">
    <w:name w:val="xl63"/>
    <w:basedOn w:val="a0"/>
    <w:rsid w:val="00811DB9"/>
    <w:pPr>
      <w:widowControl/>
      <w:spacing w:before="100" w:beforeAutospacing="1" w:after="100" w:afterAutospacing="1"/>
      <w:jc w:val="center"/>
      <w:textAlignment w:val="center"/>
    </w:pPr>
    <w:rPr>
      <w:rFonts w:ascii="宋体" w:hAnsi="宋体" w:cs="宋体"/>
      <w:kern w:val="0"/>
      <w:sz w:val="20"/>
    </w:rPr>
  </w:style>
  <w:style w:type="paragraph" w:customStyle="1" w:styleId="xl64">
    <w:name w:val="xl64"/>
    <w:basedOn w:val="a0"/>
    <w:rsid w:val="00811DB9"/>
    <w:pPr>
      <w:widowControl/>
      <w:spacing w:before="100" w:beforeAutospacing="1" w:after="100" w:afterAutospacing="1"/>
      <w:jc w:val="left"/>
      <w:textAlignment w:val="center"/>
    </w:pPr>
    <w:rPr>
      <w:rFonts w:ascii="宋体" w:hAnsi="宋体" w:cs="宋体"/>
      <w:kern w:val="0"/>
      <w:sz w:val="20"/>
    </w:rPr>
  </w:style>
  <w:style w:type="paragraph" w:customStyle="1" w:styleId="xl65">
    <w:name w:val="xl65"/>
    <w:basedOn w:val="a0"/>
    <w:rsid w:val="00811DB9"/>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b/>
      <w:bCs/>
      <w:kern w:val="0"/>
      <w:sz w:val="20"/>
    </w:rPr>
  </w:style>
  <w:style w:type="paragraph" w:customStyle="1" w:styleId="xl66">
    <w:name w:val="xl66"/>
    <w:basedOn w:val="a0"/>
    <w:rsid w:val="00811DB9"/>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rPr>
  </w:style>
  <w:style w:type="paragraph" w:customStyle="1" w:styleId="xl67">
    <w:name w:val="xl67"/>
    <w:basedOn w:val="a0"/>
    <w:rsid w:val="00811DB9"/>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宋体" w:hAnsi="宋体" w:cs="宋体"/>
      <w:color w:val="000000"/>
      <w:kern w:val="0"/>
      <w:sz w:val="20"/>
    </w:rPr>
  </w:style>
  <w:style w:type="paragraph" w:customStyle="1" w:styleId="xl68">
    <w:name w:val="xl68"/>
    <w:basedOn w:val="a0"/>
    <w:rsid w:val="00811DB9"/>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0"/>
    </w:rPr>
  </w:style>
  <w:style w:type="paragraph" w:customStyle="1" w:styleId="xl69">
    <w:name w:val="xl69"/>
    <w:basedOn w:val="a0"/>
    <w:rsid w:val="00811DB9"/>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rPr>
  </w:style>
  <w:style w:type="paragraph" w:customStyle="1" w:styleId="xl70">
    <w:name w:val="xl70"/>
    <w:basedOn w:val="a0"/>
    <w:rsid w:val="00811DB9"/>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rPr>
  </w:style>
  <w:style w:type="paragraph" w:customStyle="1" w:styleId="xl71">
    <w:name w:val="xl71"/>
    <w:basedOn w:val="a0"/>
    <w:rsid w:val="00811DB9"/>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0"/>
    </w:rPr>
  </w:style>
  <w:style w:type="paragraph" w:customStyle="1" w:styleId="xl72">
    <w:name w:val="xl72"/>
    <w:basedOn w:val="a0"/>
    <w:rsid w:val="00D1059F"/>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宋体" w:hAnsi="宋体" w:cs="宋体"/>
      <w:kern w:val="0"/>
      <w:sz w:val="20"/>
    </w:rPr>
  </w:style>
  <w:style w:type="paragraph" w:customStyle="1" w:styleId="xl73">
    <w:name w:val="xl73"/>
    <w:basedOn w:val="a0"/>
    <w:rsid w:val="00D1059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rPr>
  </w:style>
  <w:style w:type="paragraph" w:customStyle="1" w:styleId="xl74">
    <w:name w:val="xl74"/>
    <w:basedOn w:val="a0"/>
    <w:rsid w:val="00D1059F"/>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rPr>
  </w:style>
  <w:style w:type="paragraph" w:customStyle="1" w:styleId="xl75">
    <w:name w:val="xl75"/>
    <w:basedOn w:val="a0"/>
    <w:rsid w:val="00D1059F"/>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0"/>
    </w:rPr>
  </w:style>
  <w:style w:type="paragraph" w:customStyle="1" w:styleId="xl76">
    <w:name w:val="xl76"/>
    <w:basedOn w:val="a0"/>
    <w:rsid w:val="00D1059F"/>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kern w:val="0"/>
      <w:sz w:val="20"/>
    </w:rPr>
  </w:style>
  <w:style w:type="paragraph" w:customStyle="1" w:styleId="xl77">
    <w:name w:val="xl77"/>
    <w:basedOn w:val="a0"/>
    <w:rsid w:val="00D1059F"/>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rPr>
  </w:style>
  <w:style w:type="paragraph" w:customStyle="1" w:styleId="xl78">
    <w:name w:val="xl78"/>
    <w:basedOn w:val="a0"/>
    <w:rsid w:val="00D1059F"/>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16271">
      <w:bodyDiv w:val="1"/>
      <w:marLeft w:val="0"/>
      <w:marRight w:val="0"/>
      <w:marTop w:val="0"/>
      <w:marBottom w:val="0"/>
      <w:divBdr>
        <w:top w:val="none" w:sz="0" w:space="0" w:color="auto"/>
        <w:left w:val="none" w:sz="0" w:space="0" w:color="auto"/>
        <w:bottom w:val="none" w:sz="0" w:space="0" w:color="auto"/>
        <w:right w:val="none" w:sz="0" w:space="0" w:color="auto"/>
      </w:divBdr>
    </w:div>
    <w:div w:id="246615262">
      <w:bodyDiv w:val="1"/>
      <w:marLeft w:val="0"/>
      <w:marRight w:val="0"/>
      <w:marTop w:val="0"/>
      <w:marBottom w:val="0"/>
      <w:divBdr>
        <w:top w:val="none" w:sz="0" w:space="0" w:color="auto"/>
        <w:left w:val="none" w:sz="0" w:space="0" w:color="auto"/>
        <w:bottom w:val="none" w:sz="0" w:space="0" w:color="auto"/>
        <w:right w:val="none" w:sz="0" w:space="0" w:color="auto"/>
      </w:divBdr>
    </w:div>
    <w:div w:id="582640579">
      <w:bodyDiv w:val="1"/>
      <w:marLeft w:val="0"/>
      <w:marRight w:val="0"/>
      <w:marTop w:val="0"/>
      <w:marBottom w:val="0"/>
      <w:divBdr>
        <w:top w:val="none" w:sz="0" w:space="0" w:color="auto"/>
        <w:left w:val="none" w:sz="0" w:space="0" w:color="auto"/>
        <w:bottom w:val="none" w:sz="0" w:space="0" w:color="auto"/>
        <w:right w:val="none" w:sz="0" w:space="0" w:color="auto"/>
      </w:divBdr>
      <w:divsChild>
        <w:div w:id="2041010150">
          <w:marLeft w:val="0"/>
          <w:marRight w:val="0"/>
          <w:marTop w:val="0"/>
          <w:marBottom w:val="0"/>
          <w:divBdr>
            <w:top w:val="none" w:sz="0" w:space="0" w:color="auto"/>
            <w:left w:val="none" w:sz="0" w:space="0" w:color="auto"/>
            <w:bottom w:val="none" w:sz="0" w:space="0" w:color="auto"/>
            <w:right w:val="none" w:sz="0" w:space="0" w:color="auto"/>
          </w:divBdr>
        </w:div>
      </w:divsChild>
    </w:div>
    <w:div w:id="1171532098">
      <w:bodyDiv w:val="1"/>
      <w:marLeft w:val="0"/>
      <w:marRight w:val="0"/>
      <w:marTop w:val="0"/>
      <w:marBottom w:val="0"/>
      <w:divBdr>
        <w:top w:val="none" w:sz="0" w:space="0" w:color="auto"/>
        <w:left w:val="none" w:sz="0" w:space="0" w:color="auto"/>
        <w:bottom w:val="none" w:sz="0" w:space="0" w:color="auto"/>
        <w:right w:val="none" w:sz="0" w:space="0" w:color="auto"/>
      </w:divBdr>
    </w:div>
    <w:div w:id="1459033372">
      <w:bodyDiv w:val="1"/>
      <w:marLeft w:val="0"/>
      <w:marRight w:val="0"/>
      <w:marTop w:val="0"/>
      <w:marBottom w:val="0"/>
      <w:divBdr>
        <w:top w:val="none" w:sz="0" w:space="0" w:color="auto"/>
        <w:left w:val="none" w:sz="0" w:space="0" w:color="auto"/>
        <w:bottom w:val="none" w:sz="0" w:space="0" w:color="auto"/>
        <w:right w:val="none" w:sz="0" w:space="0" w:color="auto"/>
      </w:divBdr>
      <w:divsChild>
        <w:div w:id="1623069629">
          <w:marLeft w:val="0"/>
          <w:marRight w:val="0"/>
          <w:marTop w:val="0"/>
          <w:marBottom w:val="0"/>
          <w:divBdr>
            <w:top w:val="none" w:sz="0" w:space="0" w:color="auto"/>
            <w:left w:val="none" w:sz="0" w:space="0" w:color="auto"/>
            <w:bottom w:val="none" w:sz="0" w:space="0" w:color="auto"/>
            <w:right w:val="none" w:sz="0" w:space="0" w:color="auto"/>
          </w:divBdr>
        </w:div>
      </w:divsChild>
    </w:div>
    <w:div w:id="1984036992">
      <w:bodyDiv w:val="1"/>
      <w:marLeft w:val="0"/>
      <w:marRight w:val="0"/>
      <w:marTop w:val="0"/>
      <w:marBottom w:val="0"/>
      <w:divBdr>
        <w:top w:val="none" w:sz="0" w:space="0" w:color="auto"/>
        <w:left w:val="none" w:sz="0" w:space="0" w:color="auto"/>
        <w:bottom w:val="none" w:sz="0" w:space="0" w:color="auto"/>
        <w:right w:val="none" w:sz="0" w:space="0" w:color="auto"/>
      </w:divBdr>
    </w:div>
    <w:div w:id="20264699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B4199E-067D-454A-B727-5FBAA1679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40</Pages>
  <Words>2860</Words>
  <Characters>16307</Characters>
  <Application>Microsoft Office Word</Application>
  <DocSecurity>0</DocSecurity>
  <Lines>135</Lines>
  <Paragraphs>38</Paragraphs>
  <ScaleCrop>false</ScaleCrop>
  <LinksUpToDate>false</LinksUpToDate>
  <CharactersWithSpaces>19129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1</cp:revision>
  <dcterms:created xsi:type="dcterms:W3CDTF">2021-11-10T08:11:00Z</dcterms:created>
  <dcterms:modified xsi:type="dcterms:W3CDTF">2025-06-09T01:35:00Z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7A21F722CAE64B3EA566EBF97C74EC0B</vt:lpwstr>
  </property>
</Properties>
</file>